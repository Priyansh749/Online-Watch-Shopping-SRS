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footer7.xml" ContentType="application/vnd.openxmlformats-officedocument.wordprocessingml.footer+xml"/>
  <Override PartName="/word/header6.xml" ContentType="application/vnd.openxmlformats-officedocument.wordprocessingml.header+xml"/>
  <Override PartName="/word/footer8.xml" ContentType="application/vnd.openxmlformats-officedocument.wordprocessingml.footer+xml"/>
  <Override PartName="/word/header7.xml" ContentType="application/vnd.openxmlformats-officedocument.wordprocessingml.header+xml"/>
  <Override PartName="/word/footer9.xml" ContentType="application/vnd.openxmlformats-officedocument.wordprocessingml.footer+xml"/>
  <Override PartName="/word/header8.xml" ContentType="application/vnd.openxmlformats-officedocument.wordprocessingml.header+xml"/>
  <Override PartName="/word/footer10.xml" ContentType="application/vnd.openxmlformats-officedocument.wordprocessingml.footer+xml"/>
  <Override PartName="/word/header9.xml" ContentType="application/vnd.openxmlformats-officedocument.wordprocessingml.header+xml"/>
  <Override PartName="/word/footer11.xml" ContentType="application/vnd.openxmlformats-officedocument.wordprocessingml.footer+xml"/>
  <Override PartName="/word/header10.xml" ContentType="application/vnd.openxmlformats-officedocument.wordprocessingml.header+xml"/>
  <Override PartName="/word/footer12.xml" ContentType="application/vnd.openxmlformats-officedocument.wordprocessingml.footer+xml"/>
  <Override PartName="/word/header11.xml" ContentType="application/vnd.openxmlformats-officedocument.wordprocessingml.header+xml"/>
  <Override PartName="/word/footer13.xml" ContentType="application/vnd.openxmlformats-officedocument.wordprocessingml.footer+xml"/>
  <Override PartName="/word/header12.xml" ContentType="application/vnd.openxmlformats-officedocument.wordprocessingml.head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9D701" w14:textId="500CD818" w:rsidR="00794792" w:rsidRDefault="00794792" w:rsidP="00794792">
      <w:pPr>
        <w:pStyle w:val="Heading1"/>
        <w:ind w:left="1440" w:right="1562" w:firstLine="720"/>
        <w:jc w:val="left"/>
      </w:pPr>
      <w:r>
        <w:t>Online Watch Shopping</w:t>
      </w:r>
    </w:p>
    <w:p w14:paraId="124E611D" w14:textId="5695CC3A" w:rsidR="00794792" w:rsidRDefault="00794792" w:rsidP="00794792">
      <w:pPr>
        <w:pStyle w:val="BodyText"/>
        <w:rPr>
          <w:sz w:val="20"/>
        </w:rPr>
      </w:pPr>
    </w:p>
    <w:p w14:paraId="63F06170" w14:textId="0200558B" w:rsidR="00794792" w:rsidRDefault="0000480C" w:rsidP="00794792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251668992" behindDoc="0" locked="0" layoutInCell="1" allowOverlap="1" wp14:anchorId="45A44CA9" wp14:editId="54606111">
            <wp:simplePos x="0" y="0"/>
            <wp:positionH relativeFrom="page">
              <wp:posOffset>3893820</wp:posOffset>
            </wp:positionH>
            <wp:positionV relativeFrom="paragraph">
              <wp:posOffset>998220</wp:posOffset>
            </wp:positionV>
            <wp:extent cx="807720" cy="784860"/>
            <wp:effectExtent l="0" t="0" r="0" b="0"/>
            <wp:wrapTopAndBottom/>
            <wp:docPr id="7" name="image4.jpeg" descr="Pixel Watch launch: Specs, features, India price, and everything we know so  far - Technology 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772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38624" behindDoc="0" locked="0" layoutInCell="1" allowOverlap="1" wp14:anchorId="079022C4" wp14:editId="7DFBCEAB">
            <wp:simplePos x="0" y="0"/>
            <wp:positionH relativeFrom="page">
              <wp:posOffset>3954780</wp:posOffset>
            </wp:positionH>
            <wp:positionV relativeFrom="paragraph">
              <wp:posOffset>152400</wp:posOffset>
            </wp:positionV>
            <wp:extent cx="723900" cy="723900"/>
            <wp:effectExtent l="0" t="0" r="0" b="0"/>
            <wp:wrapTopAndBottom/>
            <wp:docPr id="3" name="image2.jpeg" descr="Citizen Watch Official Site | Citiz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4792">
        <w:rPr>
          <w:noProof/>
        </w:rPr>
        <w:drawing>
          <wp:anchor distT="0" distB="0" distL="0" distR="0" simplePos="0" relativeHeight="251620864" behindDoc="0" locked="0" layoutInCell="1" allowOverlap="1" wp14:anchorId="6DB0F447" wp14:editId="469EC7B6">
            <wp:simplePos x="0" y="0"/>
            <wp:positionH relativeFrom="page">
              <wp:posOffset>3134995</wp:posOffset>
            </wp:positionH>
            <wp:positionV relativeFrom="paragraph">
              <wp:posOffset>1021080</wp:posOffset>
            </wp:positionV>
            <wp:extent cx="481965" cy="746760"/>
            <wp:effectExtent l="0" t="0" r="0" b="0"/>
            <wp:wrapTopAndBottom/>
            <wp:docPr id="5" name="image3.jpeg" descr="Apple Watch - Price, Full Specifications &amp; Features at Gadgets 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65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4792">
        <w:rPr>
          <w:noProof/>
        </w:rPr>
        <w:drawing>
          <wp:anchor distT="0" distB="0" distL="0" distR="0" simplePos="0" relativeHeight="251697664" behindDoc="0" locked="0" layoutInCell="1" allowOverlap="1" wp14:anchorId="17D6DF9B" wp14:editId="10789BC0">
            <wp:simplePos x="0" y="0"/>
            <wp:positionH relativeFrom="page">
              <wp:posOffset>3027680</wp:posOffset>
            </wp:positionH>
            <wp:positionV relativeFrom="paragraph">
              <wp:posOffset>160020</wp:posOffset>
            </wp:positionV>
            <wp:extent cx="704850" cy="685800"/>
            <wp:effectExtent l="0" t="0" r="0" b="0"/>
            <wp:wrapTopAndBottom/>
            <wp:docPr id="1" name="image1.jpeg" descr="Casio Men's Watch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1887">
        <w:rPr>
          <w:sz w:val="16"/>
        </w:rPr>
        <w:t xml:space="preserve">    </w:t>
      </w:r>
    </w:p>
    <w:p w14:paraId="256E8EA2" w14:textId="5DEAE68D" w:rsidR="00794792" w:rsidRDefault="00794792" w:rsidP="00794792">
      <w:pPr>
        <w:pStyle w:val="BodyText"/>
        <w:spacing w:before="80"/>
        <w:ind w:left="1855" w:right="1554"/>
        <w:jc w:val="center"/>
      </w:pPr>
    </w:p>
    <w:p w14:paraId="0F522B40" w14:textId="727D9400" w:rsidR="00794792" w:rsidRDefault="00794792" w:rsidP="00794792">
      <w:pPr>
        <w:pStyle w:val="BodyText"/>
        <w:spacing w:before="5"/>
        <w:rPr>
          <w:sz w:val="37"/>
        </w:rPr>
      </w:pPr>
    </w:p>
    <w:p w14:paraId="5E51F590" w14:textId="4E21C987" w:rsidR="00794792" w:rsidRDefault="0000480C" w:rsidP="0000480C">
      <w:pPr>
        <w:pStyle w:val="BodyText"/>
        <w:ind w:left="1855" w:right="1601"/>
      </w:pPr>
      <w:r>
        <w:rPr>
          <w:spacing w:val="9"/>
        </w:rPr>
        <w:t xml:space="preserve">                            </w:t>
      </w:r>
      <w:r w:rsidR="00794792">
        <w:rPr>
          <w:spacing w:val="9"/>
        </w:rPr>
        <w:t>Submitted</w:t>
      </w:r>
      <w:r w:rsidR="00794792">
        <w:rPr>
          <w:spacing w:val="47"/>
        </w:rPr>
        <w:t xml:space="preserve"> </w:t>
      </w:r>
      <w:r w:rsidR="00794792">
        <w:t>By</w:t>
      </w:r>
    </w:p>
    <w:p w14:paraId="094681D0" w14:textId="77777777" w:rsidR="00794792" w:rsidRDefault="00794792" w:rsidP="00794792">
      <w:pPr>
        <w:pStyle w:val="BodyText"/>
        <w:spacing w:before="4"/>
      </w:pPr>
    </w:p>
    <w:p w14:paraId="50DC7794" w14:textId="78096CA9" w:rsidR="0000480C" w:rsidRPr="0000480C" w:rsidRDefault="0000480C" w:rsidP="0000480C">
      <w:pPr>
        <w:pStyle w:val="BodyText"/>
        <w:ind w:left="720" w:firstLine="720"/>
        <w:rPr>
          <w:spacing w:val="10"/>
        </w:rPr>
      </w:pPr>
      <w:r>
        <w:rPr>
          <w:spacing w:val="10"/>
        </w:rPr>
        <w:t xml:space="preserve">      </w:t>
      </w:r>
      <w:r w:rsidR="005F1887">
        <w:rPr>
          <w:spacing w:val="10"/>
        </w:rPr>
        <w:t xml:space="preserve">  </w:t>
      </w:r>
      <w:r>
        <w:rPr>
          <w:spacing w:val="10"/>
        </w:rPr>
        <w:tab/>
        <w:t xml:space="preserve">  </w:t>
      </w:r>
      <w:r w:rsidR="005F1887">
        <w:rPr>
          <w:spacing w:val="10"/>
        </w:rPr>
        <w:t xml:space="preserve">  </w:t>
      </w:r>
      <w:r w:rsidRPr="0000480C">
        <w:rPr>
          <w:spacing w:val="10"/>
        </w:rPr>
        <w:t>Sorathia Nishit Jagdish (22002170220047)</w:t>
      </w:r>
    </w:p>
    <w:p w14:paraId="34E452A5" w14:textId="6D3C5817" w:rsidR="0000480C" w:rsidRPr="0000480C" w:rsidRDefault="0000480C" w:rsidP="0000480C">
      <w:pPr>
        <w:pStyle w:val="BodyText"/>
        <w:ind w:left="1440" w:firstLine="720"/>
        <w:rPr>
          <w:spacing w:val="10"/>
        </w:rPr>
      </w:pPr>
      <w:r>
        <w:rPr>
          <w:spacing w:val="10"/>
        </w:rPr>
        <w:t xml:space="preserve"> </w:t>
      </w:r>
      <w:r w:rsidRPr="0000480C">
        <w:rPr>
          <w:spacing w:val="10"/>
        </w:rPr>
        <w:t xml:space="preserve"> </w:t>
      </w:r>
      <w:r w:rsidR="005F1887">
        <w:rPr>
          <w:spacing w:val="10"/>
        </w:rPr>
        <w:t xml:space="preserve">  </w:t>
      </w:r>
      <w:r w:rsidRPr="0000480C">
        <w:rPr>
          <w:spacing w:val="10"/>
        </w:rPr>
        <w:t>Priyansh Sandipkumar Bhavsar (22002171220002)</w:t>
      </w:r>
    </w:p>
    <w:p w14:paraId="1C64F929" w14:textId="57B7806C" w:rsidR="00794792" w:rsidRDefault="0000480C" w:rsidP="0000480C">
      <w:pPr>
        <w:pStyle w:val="BodyText"/>
        <w:ind w:firstLine="720"/>
        <w:rPr>
          <w:sz w:val="32"/>
        </w:rPr>
      </w:pPr>
      <w:r>
        <w:rPr>
          <w:spacing w:val="10"/>
        </w:rPr>
        <w:t xml:space="preserve">                </w:t>
      </w:r>
      <w:r w:rsidRPr="0000480C">
        <w:rPr>
          <w:spacing w:val="10"/>
        </w:rPr>
        <w:t xml:space="preserve">   </w:t>
      </w:r>
      <w:r>
        <w:rPr>
          <w:spacing w:val="10"/>
        </w:rPr>
        <w:t xml:space="preserve"> </w:t>
      </w:r>
      <w:r w:rsidR="005F1887">
        <w:rPr>
          <w:spacing w:val="10"/>
        </w:rPr>
        <w:t xml:space="preserve">  </w:t>
      </w:r>
      <w:r w:rsidRPr="0000480C">
        <w:rPr>
          <w:spacing w:val="10"/>
        </w:rPr>
        <w:t>Jivani Baldev Arvindbhai (</w:t>
      </w:r>
      <w:bookmarkStart w:id="0" w:name="_Hlk155892901"/>
      <w:r w:rsidRPr="0000480C">
        <w:rPr>
          <w:spacing w:val="10"/>
        </w:rPr>
        <w:t>21002170510012</w:t>
      </w:r>
      <w:bookmarkEnd w:id="0"/>
      <w:r w:rsidRPr="0000480C">
        <w:rPr>
          <w:spacing w:val="10"/>
        </w:rPr>
        <w:t>)</w:t>
      </w:r>
    </w:p>
    <w:p w14:paraId="68B76798" w14:textId="77777777" w:rsidR="00794792" w:rsidRDefault="00794792" w:rsidP="00794792">
      <w:pPr>
        <w:pStyle w:val="BodyText"/>
        <w:spacing w:before="4"/>
        <w:rPr>
          <w:sz w:val="29"/>
        </w:rPr>
      </w:pPr>
    </w:p>
    <w:p w14:paraId="5F0E19EB" w14:textId="0F54B1D0" w:rsidR="00794792" w:rsidRDefault="0000480C" w:rsidP="0000480C">
      <w:pPr>
        <w:pStyle w:val="Title"/>
        <w:ind w:left="0"/>
      </w:pPr>
      <w:r>
        <w:t xml:space="preserve">                      </w:t>
      </w:r>
      <w:r w:rsidR="005F1887">
        <w:t xml:space="preserve">  </w:t>
      </w:r>
      <w:r>
        <w:t xml:space="preserve">  </w:t>
      </w:r>
      <w:r w:rsidR="00794792">
        <w:t>B.</w:t>
      </w:r>
      <w:r w:rsidR="00794792">
        <w:rPr>
          <w:spacing w:val="-4"/>
        </w:rPr>
        <w:t xml:space="preserve"> </w:t>
      </w:r>
      <w:r w:rsidR="00794792">
        <w:t>E.</w:t>
      </w:r>
      <w:r w:rsidR="00794792">
        <w:rPr>
          <w:spacing w:val="-18"/>
        </w:rPr>
        <w:t xml:space="preserve"> </w:t>
      </w:r>
      <w:r w:rsidR="00794792">
        <w:t>Semester-V</w:t>
      </w:r>
    </w:p>
    <w:p w14:paraId="195084F0" w14:textId="77777777" w:rsidR="0000480C" w:rsidRDefault="0000480C" w:rsidP="00794792">
      <w:pPr>
        <w:pStyle w:val="BodyText"/>
        <w:spacing w:before="1"/>
        <w:ind w:left="2887" w:right="1551" w:firstLine="720"/>
      </w:pPr>
      <w:r>
        <w:t xml:space="preserve">       </w:t>
      </w:r>
    </w:p>
    <w:p w14:paraId="32C135D1" w14:textId="667FB2A3" w:rsidR="00794792" w:rsidRDefault="005F1887" w:rsidP="00794792">
      <w:pPr>
        <w:pStyle w:val="BodyText"/>
        <w:spacing w:before="1"/>
        <w:ind w:left="2887" w:right="1551" w:firstLine="720"/>
        <w:rPr>
          <w:sz w:val="32"/>
        </w:rPr>
      </w:pPr>
      <w:r>
        <w:t xml:space="preserve">  </w:t>
      </w:r>
      <w:r w:rsidR="0000480C">
        <w:t xml:space="preserve">    </w:t>
      </w:r>
      <w:r w:rsidR="00794792">
        <w:t>(CS/IT</w:t>
      </w:r>
      <w:r w:rsidR="00794792">
        <w:rPr>
          <w:spacing w:val="-14"/>
        </w:rPr>
        <w:t xml:space="preserve"> </w:t>
      </w:r>
      <w:r w:rsidR="00794792">
        <w:t>Department)</w:t>
      </w:r>
    </w:p>
    <w:p w14:paraId="307EC2DD" w14:textId="38ACAF00" w:rsidR="005F1887" w:rsidRDefault="0000480C" w:rsidP="005F1887">
      <w:pPr>
        <w:spacing w:before="267" w:line="367" w:lineRule="auto"/>
        <w:ind w:right="1747"/>
        <w:rPr>
          <w:spacing w:val="13"/>
          <w:sz w:val="31"/>
        </w:rPr>
      </w:pPr>
      <w:r>
        <w:rPr>
          <w:noProof/>
          <w:sz w:val="20"/>
        </w:rPr>
        <w:t xml:space="preserve">                                               </w:t>
      </w:r>
      <w:r w:rsidR="005F1887">
        <w:rPr>
          <w:noProof/>
          <w:sz w:val="20"/>
        </w:rPr>
        <w:t xml:space="preserve">  </w:t>
      </w:r>
      <w:r>
        <w:rPr>
          <w:noProof/>
          <w:sz w:val="20"/>
        </w:rPr>
        <w:t xml:space="preserve">                     </w:t>
      </w:r>
      <w:r>
        <w:rPr>
          <w:noProof/>
          <w:sz w:val="20"/>
        </w:rPr>
        <w:drawing>
          <wp:inline distT="0" distB="0" distL="0" distR="0" wp14:anchorId="36D4AD53" wp14:editId="2A5C379D">
            <wp:extent cx="1950720" cy="1707485"/>
            <wp:effectExtent l="0" t="0" r="0" b="7620"/>
            <wp:docPr id="860951704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8371" cy="171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2740B" w14:textId="77777777" w:rsidR="005F1887" w:rsidRDefault="005F1887" w:rsidP="005F1887">
      <w:pPr>
        <w:spacing w:before="267" w:line="367" w:lineRule="auto"/>
        <w:ind w:right="1747"/>
        <w:rPr>
          <w:spacing w:val="13"/>
          <w:sz w:val="31"/>
        </w:rPr>
      </w:pPr>
    </w:p>
    <w:p w14:paraId="2CB21012" w14:textId="77777777" w:rsidR="005F1887" w:rsidRDefault="005F1887" w:rsidP="005F1887">
      <w:pPr>
        <w:spacing w:before="267" w:line="367" w:lineRule="auto"/>
        <w:ind w:right="1747"/>
        <w:rPr>
          <w:spacing w:val="13"/>
          <w:sz w:val="31"/>
        </w:rPr>
      </w:pPr>
    </w:p>
    <w:p w14:paraId="0A7BD4C1" w14:textId="31DAA9D5" w:rsidR="00B83793" w:rsidRPr="005F1887" w:rsidRDefault="005F1887" w:rsidP="005F1887">
      <w:pPr>
        <w:spacing w:before="267" w:line="367" w:lineRule="auto"/>
        <w:ind w:right="1747"/>
        <w:rPr>
          <w:spacing w:val="13"/>
          <w:sz w:val="31"/>
        </w:rPr>
        <w:sectPr w:rsidR="00B83793" w:rsidRPr="005F1887" w:rsidSect="001C1575">
          <w:footerReference w:type="even" r:id="rId13"/>
          <w:footerReference w:type="default" r:id="rId14"/>
          <w:type w:val="continuous"/>
          <w:pgSz w:w="11920" w:h="16850"/>
          <w:pgMar w:top="1320" w:right="820" w:bottom="1200" w:left="1000" w:header="720" w:footer="1000" w:gutter="0"/>
          <w:pgBorders w:offsetFrom="page">
            <w:top w:val="single" w:sz="4" w:space="24" w:color="000000" w:themeColor="text1"/>
            <w:left w:val="single" w:sz="4" w:space="24" w:color="000000" w:themeColor="text1"/>
            <w:bottom w:val="single" w:sz="4" w:space="24" w:color="000000" w:themeColor="text1"/>
            <w:right w:val="single" w:sz="4" w:space="24" w:color="000000" w:themeColor="text1"/>
          </w:pgBorders>
          <w:pgNumType w:start="1"/>
          <w:cols w:space="720"/>
          <w:docGrid w:linePitch="299"/>
        </w:sectPr>
      </w:pPr>
      <w:r w:rsidRPr="005F1887">
        <w:rPr>
          <w:noProof/>
        </w:rPr>
        <w:drawing>
          <wp:inline distT="0" distB="0" distL="0" distR="0" wp14:anchorId="1EF219F0" wp14:editId="39CEBA28">
            <wp:extent cx="6413500" cy="981075"/>
            <wp:effectExtent l="0" t="0" r="0" b="9525"/>
            <wp:docPr id="11484739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4C6D4" w14:textId="07B0B334" w:rsidR="00B83793" w:rsidRDefault="005F1887">
      <w:pPr>
        <w:jc w:val="center"/>
        <w:rPr>
          <w:sz w:val="28"/>
        </w:rPr>
      </w:pPr>
      <w:r w:rsidRPr="005F1887">
        <w:rPr>
          <w:noProof/>
        </w:rPr>
        <w:lastRenderedPageBreak/>
        <w:drawing>
          <wp:inline distT="0" distB="0" distL="0" distR="0" wp14:anchorId="20D78050" wp14:editId="1248390A">
            <wp:extent cx="6413500" cy="981075"/>
            <wp:effectExtent l="0" t="0" r="0" b="9525"/>
            <wp:docPr id="19482920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2B313" w14:textId="77777777" w:rsidR="005F1887" w:rsidRDefault="005F1887" w:rsidP="005F1887">
      <w:pPr>
        <w:rPr>
          <w:sz w:val="28"/>
        </w:rPr>
      </w:pPr>
    </w:p>
    <w:p w14:paraId="3D6D86F0" w14:textId="763FA1E9" w:rsidR="005F1887" w:rsidRDefault="005F1887" w:rsidP="005F1887">
      <w:pPr>
        <w:tabs>
          <w:tab w:val="left" w:pos="3840"/>
        </w:tabs>
        <w:rPr>
          <w:sz w:val="28"/>
        </w:rPr>
      </w:pPr>
      <w:r>
        <w:rPr>
          <w:sz w:val="28"/>
        </w:rPr>
        <w:tab/>
      </w:r>
    </w:p>
    <w:p w14:paraId="290AE2BD" w14:textId="77777777" w:rsidR="005F1887" w:rsidRDefault="005F1887" w:rsidP="005F1887">
      <w:pPr>
        <w:tabs>
          <w:tab w:val="left" w:pos="3840"/>
        </w:tabs>
        <w:rPr>
          <w:sz w:val="28"/>
        </w:rPr>
      </w:pPr>
      <w:r>
        <w:rPr>
          <w:sz w:val="28"/>
        </w:rPr>
        <w:tab/>
      </w:r>
    </w:p>
    <w:p w14:paraId="73B248CF" w14:textId="77777777" w:rsidR="005F1887" w:rsidRDefault="005F1887" w:rsidP="005F1887">
      <w:pPr>
        <w:tabs>
          <w:tab w:val="left" w:pos="3840"/>
        </w:tabs>
        <w:rPr>
          <w:sz w:val="28"/>
        </w:rPr>
      </w:pPr>
    </w:p>
    <w:p w14:paraId="08FE9AF7" w14:textId="77777777" w:rsidR="005F1887" w:rsidRDefault="005F1887" w:rsidP="005F1887">
      <w:pPr>
        <w:tabs>
          <w:tab w:val="left" w:pos="3840"/>
        </w:tabs>
        <w:rPr>
          <w:sz w:val="28"/>
        </w:rPr>
      </w:pPr>
      <w:r>
        <w:rPr>
          <w:sz w:val="28"/>
        </w:rPr>
        <w:t xml:space="preserve">                                                      </w:t>
      </w:r>
      <w:r>
        <w:rPr>
          <w:noProof/>
          <w:sz w:val="20"/>
        </w:rPr>
        <w:drawing>
          <wp:inline distT="0" distB="0" distL="0" distR="0" wp14:anchorId="6688C0B4" wp14:editId="2755B71F">
            <wp:extent cx="1950720" cy="1707485"/>
            <wp:effectExtent l="0" t="0" r="0" b="7620"/>
            <wp:docPr id="1150719510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8371" cy="171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40D0" w14:textId="77777777" w:rsidR="005F1887" w:rsidRDefault="005F1887" w:rsidP="005F1887">
      <w:pPr>
        <w:tabs>
          <w:tab w:val="left" w:pos="3840"/>
        </w:tabs>
        <w:rPr>
          <w:sz w:val="28"/>
        </w:rPr>
      </w:pPr>
    </w:p>
    <w:p w14:paraId="52144879" w14:textId="77777777" w:rsidR="005F1887" w:rsidRDefault="005F1887" w:rsidP="005F1887">
      <w:pPr>
        <w:pStyle w:val="Heading1"/>
        <w:spacing w:before="254"/>
        <w:ind w:right="1819"/>
      </w:pPr>
      <w:r>
        <w:t>CERTIFICATE</w:t>
      </w:r>
    </w:p>
    <w:p w14:paraId="4DF0F78E" w14:textId="77777777" w:rsidR="003D1C58" w:rsidRDefault="003D1C58" w:rsidP="003D1C58">
      <w:pPr>
        <w:pStyle w:val="BodyText"/>
        <w:spacing w:before="246" w:line="242" w:lineRule="auto"/>
        <w:ind w:left="206" w:right="608"/>
      </w:pPr>
    </w:p>
    <w:p w14:paraId="6F2D2CC9" w14:textId="2E06978E" w:rsidR="005F1887" w:rsidRDefault="005F1887" w:rsidP="003D1C58">
      <w:pPr>
        <w:pStyle w:val="BodyText"/>
        <w:spacing w:before="246" w:line="242" w:lineRule="auto"/>
        <w:ind w:left="720" w:right="608"/>
      </w:pP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certify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Sorathia Nishit Jagdish</w:t>
      </w:r>
      <w:r w:rsidR="00307A84">
        <w:rPr>
          <w:spacing w:val="1"/>
        </w:rPr>
        <w:t xml:space="preserve"> </w:t>
      </w:r>
      <w:r>
        <w:t>(</w:t>
      </w:r>
      <w:r w:rsidRPr="0000480C">
        <w:rPr>
          <w:spacing w:val="10"/>
        </w:rPr>
        <w:t>22002170220047</w:t>
      </w:r>
      <w:r>
        <w:rPr>
          <w:spacing w:val="12"/>
        </w:rPr>
        <w:t xml:space="preserve">), Priyansh </w:t>
      </w:r>
      <w:proofErr w:type="spellStart"/>
      <w:r>
        <w:rPr>
          <w:spacing w:val="12"/>
        </w:rPr>
        <w:t>Sandipkumar</w:t>
      </w:r>
      <w:proofErr w:type="spellEnd"/>
      <w:r>
        <w:rPr>
          <w:spacing w:val="12"/>
        </w:rPr>
        <w:t xml:space="preserve"> Bhavsar</w:t>
      </w:r>
      <w:r w:rsidR="00307A84">
        <w:rPr>
          <w:spacing w:val="12"/>
        </w:rPr>
        <w:t xml:space="preserve"> </w:t>
      </w:r>
      <w:r>
        <w:t>(22002171220002)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 xml:space="preserve">Jivani Baldev </w:t>
      </w:r>
      <w:proofErr w:type="spellStart"/>
      <w:r>
        <w:t>Arvindbhai</w:t>
      </w:r>
      <w:proofErr w:type="spellEnd"/>
      <w:r w:rsidR="00307A84">
        <w:t xml:space="preserve"> </w:t>
      </w:r>
      <w:r>
        <w:t>(</w:t>
      </w:r>
      <w:r w:rsidRPr="005F1887">
        <w:t>21002170510012</w:t>
      </w:r>
      <w:r>
        <w:t>)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satisfactorily</w:t>
      </w:r>
      <w:r>
        <w:rPr>
          <w:spacing w:val="1"/>
        </w:rPr>
        <w:t xml:space="preserve"> </w:t>
      </w:r>
      <w:r>
        <w:t>completed</w:t>
      </w:r>
      <w:r>
        <w:rPr>
          <w:spacing w:val="61"/>
        </w:rPr>
        <w:t xml:space="preserve"> </w:t>
      </w:r>
      <w:r>
        <w:t>the project work</w:t>
      </w:r>
      <w:r>
        <w:rPr>
          <w:spacing w:val="62"/>
        </w:rPr>
        <w:t xml:space="preserve"> </w:t>
      </w:r>
      <w:r>
        <w:t>entitled</w:t>
      </w:r>
      <w:r>
        <w:rPr>
          <w:spacing w:val="61"/>
        </w:rPr>
        <w:t xml:space="preserve"> </w:t>
      </w:r>
      <w:r>
        <w:t>“</w:t>
      </w:r>
      <w:r w:rsidR="00307A84">
        <w:rPr>
          <w:b/>
        </w:rPr>
        <w:t>Online Watch Shopping</w:t>
      </w:r>
      <w:r>
        <w:t>”</w:t>
      </w:r>
      <w:r>
        <w:rPr>
          <w:spacing w:val="61"/>
        </w:rPr>
        <w:t xml:space="preserve"> </w:t>
      </w:r>
      <w:r>
        <w:t>project submission</w:t>
      </w:r>
      <w:r>
        <w:rPr>
          <w:spacing w:val="62"/>
        </w:rPr>
        <w:t xml:space="preserve"> </w:t>
      </w:r>
      <w:r>
        <w:t>of SE during 5</w:t>
      </w:r>
      <w:proofErr w:type="spellStart"/>
      <w:r>
        <w:rPr>
          <w:position w:val="6"/>
          <w:sz w:val="18"/>
        </w:rPr>
        <w:t>th</w:t>
      </w:r>
      <w:proofErr w:type="spellEnd"/>
      <w:r>
        <w:rPr>
          <w:spacing w:val="40"/>
          <w:position w:val="6"/>
          <w:sz w:val="18"/>
        </w:rPr>
        <w:t xml:space="preserve"> </w:t>
      </w:r>
      <w:r>
        <w:t>semester</w:t>
      </w:r>
      <w:r>
        <w:rPr>
          <w:spacing w:val="1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academic</w:t>
      </w:r>
      <w:r>
        <w:rPr>
          <w:spacing w:val="-10"/>
        </w:rPr>
        <w:t xml:space="preserve"> </w:t>
      </w:r>
      <w:r>
        <w:t>year</w:t>
      </w:r>
      <w:r>
        <w:rPr>
          <w:spacing w:val="-16"/>
        </w:rPr>
        <w:t xml:space="preserve"> </w:t>
      </w:r>
      <w:r>
        <w:t>2023-24.</w:t>
      </w:r>
    </w:p>
    <w:p w14:paraId="47B5DA09" w14:textId="77777777" w:rsidR="005F1887" w:rsidRDefault="005F1887" w:rsidP="005F1887">
      <w:pPr>
        <w:tabs>
          <w:tab w:val="left" w:pos="3840"/>
        </w:tabs>
        <w:rPr>
          <w:sz w:val="28"/>
        </w:rPr>
      </w:pPr>
    </w:p>
    <w:p w14:paraId="44EF6344" w14:textId="77777777" w:rsidR="000B7CC5" w:rsidRDefault="000B7CC5" w:rsidP="005F1887">
      <w:pPr>
        <w:tabs>
          <w:tab w:val="left" w:pos="3840"/>
        </w:tabs>
        <w:rPr>
          <w:sz w:val="28"/>
        </w:rPr>
      </w:pPr>
    </w:p>
    <w:p w14:paraId="2E01EAE5" w14:textId="77777777" w:rsidR="000B7CC5" w:rsidRDefault="000B7CC5" w:rsidP="000B7CC5">
      <w:pPr>
        <w:pStyle w:val="BodyText"/>
        <w:spacing w:before="109"/>
        <w:ind w:left="209" w:right="39"/>
        <w:jc w:val="center"/>
        <w:rPr>
          <w:spacing w:val="10"/>
        </w:rPr>
      </w:pPr>
    </w:p>
    <w:p w14:paraId="18A7B6AC" w14:textId="77777777" w:rsidR="000B7CC5" w:rsidRDefault="000B7CC5" w:rsidP="000B7CC5">
      <w:pPr>
        <w:pStyle w:val="BodyText"/>
        <w:spacing w:before="109"/>
        <w:ind w:left="209" w:right="39"/>
        <w:jc w:val="center"/>
        <w:rPr>
          <w:spacing w:val="10"/>
        </w:rPr>
      </w:pPr>
    </w:p>
    <w:p w14:paraId="2430956C" w14:textId="77777777" w:rsidR="000B7CC5" w:rsidRDefault="000B7CC5" w:rsidP="000B7CC5">
      <w:pPr>
        <w:pStyle w:val="BodyText"/>
        <w:spacing w:before="109"/>
        <w:ind w:left="209" w:right="39"/>
        <w:jc w:val="center"/>
        <w:rPr>
          <w:spacing w:val="10"/>
        </w:rPr>
      </w:pPr>
    </w:p>
    <w:p w14:paraId="33E7914E" w14:textId="77777777" w:rsidR="000B7CC5" w:rsidRDefault="000B7CC5" w:rsidP="000B7CC5">
      <w:pPr>
        <w:pStyle w:val="BodyText"/>
        <w:spacing w:before="109"/>
        <w:ind w:left="209" w:right="39"/>
        <w:jc w:val="center"/>
        <w:rPr>
          <w:spacing w:val="10"/>
        </w:rPr>
      </w:pPr>
    </w:p>
    <w:p w14:paraId="1AB48E16" w14:textId="76E114CA" w:rsidR="000B7CC5" w:rsidRDefault="000B7CC5" w:rsidP="000B7CC5">
      <w:pPr>
        <w:pStyle w:val="BodyText"/>
        <w:spacing w:before="109"/>
        <w:ind w:left="209" w:right="39"/>
        <w:jc w:val="center"/>
      </w:pPr>
      <w:r>
        <w:rPr>
          <w:spacing w:val="10"/>
        </w:rPr>
        <w:t>Subject</w:t>
      </w:r>
      <w:r>
        <w:rPr>
          <w:spacing w:val="52"/>
        </w:rPr>
        <w:t xml:space="preserve"> </w:t>
      </w:r>
      <w:r>
        <w:rPr>
          <w:spacing w:val="10"/>
        </w:rPr>
        <w:t>Faculty</w:t>
      </w:r>
      <w:r>
        <w:rPr>
          <w:spacing w:val="49"/>
        </w:rPr>
        <w:t xml:space="preserve"> </w:t>
      </w:r>
      <w:r>
        <w:t>&amp;</w:t>
      </w:r>
      <w:r>
        <w:rPr>
          <w:spacing w:val="40"/>
        </w:rPr>
        <w:t xml:space="preserve"> </w:t>
      </w:r>
      <w:r>
        <w:rPr>
          <w:spacing w:val="14"/>
        </w:rPr>
        <w:t>Guide</w:t>
      </w:r>
    </w:p>
    <w:p w14:paraId="1BBBAD26" w14:textId="77777777" w:rsidR="000B7CC5" w:rsidRDefault="000B7CC5" w:rsidP="000B7CC5">
      <w:pPr>
        <w:spacing w:before="197"/>
        <w:ind w:left="127" w:right="39"/>
        <w:jc w:val="center"/>
        <w:rPr>
          <w:b/>
          <w:sz w:val="28"/>
        </w:rPr>
      </w:pPr>
      <w:r>
        <w:rPr>
          <w:b/>
          <w:spacing w:val="10"/>
          <w:sz w:val="28"/>
        </w:rPr>
        <w:t>Mr.</w:t>
      </w:r>
      <w:r>
        <w:rPr>
          <w:b/>
          <w:spacing w:val="33"/>
          <w:sz w:val="28"/>
        </w:rPr>
        <w:t xml:space="preserve"> </w:t>
      </w:r>
      <w:r>
        <w:rPr>
          <w:b/>
          <w:spacing w:val="11"/>
          <w:sz w:val="28"/>
        </w:rPr>
        <w:t>Kishan</w:t>
      </w:r>
      <w:r>
        <w:rPr>
          <w:b/>
          <w:spacing w:val="82"/>
          <w:sz w:val="28"/>
        </w:rPr>
        <w:t xml:space="preserve"> </w:t>
      </w:r>
      <w:r>
        <w:rPr>
          <w:b/>
          <w:spacing w:val="11"/>
          <w:sz w:val="28"/>
        </w:rPr>
        <w:t>Pala</w:t>
      </w:r>
    </w:p>
    <w:p w14:paraId="270911C0" w14:textId="77777777" w:rsidR="000B7CC5" w:rsidRDefault="000B7CC5" w:rsidP="000B7CC5">
      <w:pPr>
        <w:pStyle w:val="BodyText"/>
        <w:spacing w:before="182"/>
        <w:ind w:left="118" w:right="39"/>
        <w:jc w:val="center"/>
        <w:rPr>
          <w:spacing w:val="13"/>
        </w:rPr>
      </w:pPr>
      <w:r>
        <w:rPr>
          <w:spacing w:val="11"/>
        </w:rPr>
        <w:t>Lecturer</w:t>
      </w:r>
      <w:r>
        <w:rPr>
          <w:spacing w:val="54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CS/IT</w:t>
      </w:r>
      <w:r>
        <w:rPr>
          <w:spacing w:val="10"/>
        </w:rPr>
        <w:t xml:space="preserve"> </w:t>
      </w:r>
      <w:r>
        <w:rPr>
          <w:spacing w:val="13"/>
        </w:rPr>
        <w:t>Department</w:t>
      </w:r>
    </w:p>
    <w:p w14:paraId="2851CA89" w14:textId="77777777" w:rsidR="0041166A" w:rsidRDefault="0041166A" w:rsidP="000B7CC5">
      <w:pPr>
        <w:pStyle w:val="BodyText"/>
        <w:spacing w:before="182"/>
        <w:ind w:left="118" w:right="39"/>
        <w:jc w:val="center"/>
        <w:rPr>
          <w:spacing w:val="13"/>
        </w:rPr>
      </w:pPr>
    </w:p>
    <w:p w14:paraId="2A0CD478" w14:textId="77777777" w:rsidR="0041166A" w:rsidRDefault="0041166A" w:rsidP="000B7CC5">
      <w:pPr>
        <w:pStyle w:val="BodyText"/>
        <w:spacing w:before="182"/>
        <w:ind w:left="118" w:right="39"/>
        <w:jc w:val="center"/>
        <w:rPr>
          <w:spacing w:val="13"/>
        </w:rPr>
      </w:pPr>
    </w:p>
    <w:p w14:paraId="2D12FC36" w14:textId="77777777" w:rsidR="0041166A" w:rsidRDefault="0041166A" w:rsidP="000B7CC5">
      <w:pPr>
        <w:pStyle w:val="BodyText"/>
        <w:spacing w:before="182"/>
        <w:ind w:left="118" w:right="39"/>
        <w:jc w:val="center"/>
        <w:rPr>
          <w:spacing w:val="13"/>
        </w:rPr>
      </w:pPr>
    </w:p>
    <w:p w14:paraId="61EDCDCB" w14:textId="77777777" w:rsidR="0041166A" w:rsidRDefault="0041166A" w:rsidP="0041166A">
      <w:pPr>
        <w:pStyle w:val="Heading1"/>
        <w:ind w:right="2000"/>
      </w:pPr>
      <w:r>
        <w:lastRenderedPageBreak/>
        <w:t>ACKNOWLEDGEMENT</w:t>
      </w:r>
    </w:p>
    <w:p w14:paraId="7AFCCB3F" w14:textId="77777777" w:rsidR="0041166A" w:rsidRDefault="0041166A" w:rsidP="0041166A">
      <w:pPr>
        <w:pStyle w:val="BodyText"/>
        <w:spacing w:before="11"/>
        <w:rPr>
          <w:b/>
          <w:sz w:val="38"/>
        </w:rPr>
      </w:pPr>
    </w:p>
    <w:p w14:paraId="4F0E1C4F" w14:textId="77777777" w:rsidR="0041166A" w:rsidRDefault="0041166A" w:rsidP="0041166A">
      <w:pPr>
        <w:pStyle w:val="BodyText"/>
        <w:ind w:left="273"/>
      </w:pPr>
      <w:r>
        <w:t>We</w:t>
      </w:r>
      <w:r>
        <w:rPr>
          <w:spacing w:val="-16"/>
        </w:rPr>
        <w:t xml:space="preserve"> </w:t>
      </w:r>
      <w:r>
        <w:t>express</w:t>
      </w:r>
      <w:r>
        <w:rPr>
          <w:spacing w:val="-11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cavernous</w:t>
      </w:r>
      <w:r>
        <w:rPr>
          <w:spacing w:val="-11"/>
        </w:rPr>
        <w:t xml:space="preserve"> </w:t>
      </w:r>
      <w:r>
        <w:t>sense</w:t>
      </w:r>
      <w:r>
        <w:rPr>
          <w:spacing w:val="-1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obligation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gratitude</w:t>
      </w:r>
      <w:r>
        <w:rPr>
          <w:spacing w:val="-1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guide</w:t>
      </w:r>
    </w:p>
    <w:p w14:paraId="6B60D63E" w14:textId="77777777" w:rsidR="0041166A" w:rsidRDefault="0041166A" w:rsidP="0041166A">
      <w:pPr>
        <w:pStyle w:val="BodyText"/>
        <w:spacing w:before="43" w:line="230" w:lineRule="auto"/>
        <w:ind w:left="273" w:right="403"/>
      </w:pPr>
      <w:r>
        <w:rPr>
          <w:b/>
        </w:rPr>
        <w:t xml:space="preserve">Mr. Kishan Pala </w:t>
      </w:r>
      <w:r>
        <w:t>his</w:t>
      </w:r>
      <w:r>
        <w:rPr>
          <w:spacing w:val="1"/>
        </w:rPr>
        <w:t xml:space="preserve"> </w:t>
      </w:r>
      <w:r>
        <w:t>genius</w:t>
      </w:r>
      <w:r>
        <w:rPr>
          <w:spacing w:val="61"/>
        </w:rPr>
        <w:t xml:space="preserve"> </w:t>
      </w:r>
      <w:r>
        <w:t>guidance</w:t>
      </w:r>
      <w:r>
        <w:rPr>
          <w:spacing w:val="62"/>
        </w:rPr>
        <w:t xml:space="preserve"> </w:t>
      </w:r>
      <w:r>
        <w:t>and</w:t>
      </w:r>
      <w:r>
        <w:rPr>
          <w:spacing w:val="62"/>
        </w:rPr>
        <w:t xml:space="preserve"> </w:t>
      </w:r>
      <w:r>
        <w:t>constant</w:t>
      </w:r>
      <w:r>
        <w:rPr>
          <w:spacing w:val="61"/>
        </w:rPr>
        <w:t xml:space="preserve"> </w:t>
      </w:r>
      <w:r>
        <w:t>encouragement throughout</w:t>
      </w:r>
      <w:r>
        <w:rPr>
          <w:spacing w:val="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work.</w:t>
      </w:r>
    </w:p>
    <w:p w14:paraId="7D07F6AA" w14:textId="77777777" w:rsidR="0041166A" w:rsidRDefault="0041166A" w:rsidP="0041166A">
      <w:pPr>
        <w:pStyle w:val="BodyText"/>
        <w:spacing w:before="4"/>
        <w:rPr>
          <w:sz w:val="27"/>
        </w:rPr>
      </w:pPr>
    </w:p>
    <w:p w14:paraId="358ED88F" w14:textId="086B3F9A" w:rsidR="0041166A" w:rsidRDefault="0041166A" w:rsidP="0041166A">
      <w:pPr>
        <w:pStyle w:val="BodyText"/>
        <w:spacing w:line="242" w:lineRule="auto"/>
        <w:ind w:left="273" w:right="399"/>
      </w:pPr>
      <w:r>
        <w:t>We are highly obliged as our honorable guide has devoted his valuable time and</w:t>
      </w:r>
      <w:r>
        <w:rPr>
          <w:spacing w:val="1"/>
        </w:rPr>
        <w:t xml:space="preserve"> </w:t>
      </w:r>
      <w:r>
        <w:t>shared</w:t>
      </w:r>
      <w:r>
        <w:rPr>
          <w:spacing w:val="1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experience knowledge.</w:t>
      </w:r>
      <w:r>
        <w:rPr>
          <w:spacing w:val="1"/>
        </w:rPr>
        <w:t xml:space="preserve"> </w:t>
      </w:r>
      <w:r>
        <w:t>We extend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 xml:space="preserve">to </w:t>
      </w:r>
      <w:r>
        <w:rPr>
          <w:b/>
        </w:rPr>
        <w:t>Miss. Shruti Raval</w:t>
      </w:r>
      <w:r>
        <w:rPr>
          <w:b/>
          <w:spacing w:val="1"/>
        </w:rPr>
        <w:t xml:space="preserve"> </w:t>
      </w:r>
      <w:r>
        <w:t>(HOD),</w:t>
      </w:r>
      <w:r>
        <w:rPr>
          <w:spacing w:val="62"/>
        </w:rPr>
        <w:t xml:space="preserve"> </w:t>
      </w:r>
      <w:r>
        <w:t>of</w:t>
      </w:r>
      <w:r>
        <w:rPr>
          <w:spacing w:val="62"/>
        </w:rPr>
        <w:t xml:space="preserve"> </w:t>
      </w:r>
      <w:r>
        <w:t>department</w:t>
      </w:r>
      <w:r>
        <w:rPr>
          <w:spacing w:val="62"/>
        </w:rPr>
        <w:t xml:space="preserve"> </w:t>
      </w:r>
      <w:r>
        <w:t>of</w:t>
      </w:r>
      <w:r>
        <w:rPr>
          <w:spacing w:val="62"/>
        </w:rPr>
        <w:t xml:space="preserve"> </w:t>
      </w:r>
      <w:r>
        <w:t>CS / IT</w:t>
      </w:r>
      <w:r>
        <w:rPr>
          <w:spacing w:val="62"/>
        </w:rPr>
        <w:t xml:space="preserve"> </w:t>
      </w:r>
      <w:r>
        <w:t>Engineering</w:t>
      </w:r>
      <w:r>
        <w:rPr>
          <w:spacing w:val="62"/>
        </w:rPr>
        <w:t xml:space="preserve"> </w:t>
      </w:r>
      <w:r>
        <w:t>and</w:t>
      </w:r>
      <w:r>
        <w:rPr>
          <w:spacing w:val="62"/>
        </w:rPr>
        <w:t xml:space="preserve"> </w:t>
      </w:r>
      <w:r>
        <w:rPr>
          <w:b/>
          <w:spacing w:val="21"/>
        </w:rPr>
        <w:t>Mr</w:t>
      </w:r>
      <w:r>
        <w:rPr>
          <w:b/>
        </w:rPr>
        <w:t>. Nimish Dass</w:t>
      </w:r>
      <w:r>
        <w:rPr>
          <w:b/>
          <w:spacing w:val="1"/>
        </w:rPr>
        <w:t xml:space="preserve"> </w:t>
      </w:r>
      <w:r>
        <w:t>(Dean</w:t>
      </w:r>
      <w:r>
        <w:rPr>
          <w:spacing w:val="7"/>
        </w:rPr>
        <w:t xml:space="preserve"> </w:t>
      </w:r>
      <w:r>
        <w:t>of</w:t>
      </w:r>
      <w:r>
        <w:rPr>
          <w:spacing w:val="3"/>
        </w:rPr>
        <w:t xml:space="preserve"> </w:t>
      </w:r>
      <w:r>
        <w:rPr>
          <w:spacing w:val="20"/>
        </w:rPr>
        <w:t>LJ</w:t>
      </w:r>
      <w:r>
        <w:rPr>
          <w:spacing w:val="28"/>
        </w:rPr>
        <w:t xml:space="preserve"> </w:t>
      </w:r>
      <w:r>
        <w:t>Universi</w:t>
      </w:r>
      <w:r w:rsidR="0086720C">
        <w:t>t</w:t>
      </w:r>
      <w:r>
        <w:t>y</w:t>
      </w:r>
      <w:r>
        <w:rPr>
          <w:spacing w:val="53"/>
        </w:rPr>
        <w:t xml:space="preserve"> </w:t>
      </w:r>
      <w:proofErr w:type="gramStart"/>
      <w:r>
        <w:rPr>
          <w:spacing w:val="21"/>
        </w:rPr>
        <w:t xml:space="preserve">of </w:t>
      </w:r>
      <w:r>
        <w:rPr>
          <w:spacing w:val="27"/>
        </w:rPr>
        <w:t xml:space="preserve"> </w:t>
      </w:r>
      <w:r>
        <w:t>Engineering</w:t>
      </w:r>
      <w:proofErr w:type="gramEnd"/>
      <w:r>
        <w:rPr>
          <w:spacing w:val="120"/>
        </w:rPr>
        <w:t xml:space="preserve"> </w:t>
      </w:r>
      <w:r>
        <w:t>and</w:t>
      </w:r>
      <w:r>
        <w:rPr>
          <w:spacing w:val="114"/>
        </w:rPr>
        <w:t xml:space="preserve"> </w:t>
      </w:r>
      <w:r>
        <w:t>Technology)</w:t>
      </w:r>
      <w:r>
        <w:rPr>
          <w:spacing w:val="39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t>providing</w:t>
      </w:r>
      <w:r>
        <w:rPr>
          <w:spacing w:val="-60"/>
        </w:rPr>
        <w:t xml:space="preserve"> </w:t>
      </w:r>
      <w:r>
        <w:t>me</w:t>
      </w:r>
      <w:r>
        <w:rPr>
          <w:spacing w:val="11"/>
        </w:rPr>
        <w:t xml:space="preserve"> </w:t>
      </w:r>
      <w:r>
        <w:t>such</w:t>
      </w:r>
      <w:r>
        <w:rPr>
          <w:spacing w:val="9"/>
        </w:rPr>
        <w:t xml:space="preserve"> </w:t>
      </w:r>
      <w:r>
        <w:t>an</w:t>
      </w:r>
      <w:r>
        <w:rPr>
          <w:spacing w:val="21"/>
        </w:rPr>
        <w:t xml:space="preserve"> </w:t>
      </w:r>
      <w:r>
        <w:t>opportunity</w:t>
      </w:r>
      <w:r>
        <w:rPr>
          <w:spacing w:val="-6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project</w:t>
      </w:r>
      <w:r>
        <w:rPr>
          <w:spacing w:val="8"/>
        </w:rPr>
        <w:t xml:space="preserve"> </w:t>
      </w:r>
      <w:r>
        <w:t>work</w:t>
      </w:r>
      <w:r>
        <w:rPr>
          <w:spacing w:val="-14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our</w:t>
      </w:r>
      <w:r>
        <w:rPr>
          <w:spacing w:val="-14"/>
        </w:rPr>
        <w:t xml:space="preserve"> </w:t>
      </w:r>
      <w:r>
        <w:t>college.</w:t>
      </w:r>
    </w:p>
    <w:p w14:paraId="4416C914" w14:textId="77777777" w:rsidR="0041166A" w:rsidRDefault="0041166A" w:rsidP="0041166A">
      <w:pPr>
        <w:pStyle w:val="BodyText"/>
        <w:spacing w:before="6"/>
        <w:rPr>
          <w:sz w:val="29"/>
        </w:rPr>
      </w:pPr>
    </w:p>
    <w:p w14:paraId="392CEA05" w14:textId="77777777" w:rsidR="0041166A" w:rsidRDefault="0041166A" w:rsidP="0041166A">
      <w:pPr>
        <w:pStyle w:val="BodyText"/>
        <w:spacing w:line="235" w:lineRule="auto"/>
        <w:ind w:left="273" w:right="417"/>
      </w:pPr>
      <w:r>
        <w:t>We also wish to express our heartfelt appreciation to our friends, colleagues and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rendered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successful</w:t>
      </w:r>
      <w:r>
        <w:rPr>
          <w:spacing w:val="61"/>
        </w:rPr>
        <w:t xml:space="preserve"> </w:t>
      </w:r>
      <w:r>
        <w:t>completion</w:t>
      </w:r>
      <w:r>
        <w:rPr>
          <w:spacing w:val="62"/>
        </w:rPr>
        <w:t xml:space="preserve"> </w:t>
      </w:r>
      <w:r>
        <w:t>of</w:t>
      </w:r>
      <w:r>
        <w:rPr>
          <w:spacing w:val="6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project,</w:t>
      </w:r>
      <w:r>
        <w:rPr>
          <w:spacing w:val="-14"/>
        </w:rPr>
        <w:t xml:space="preserve"> </w:t>
      </w:r>
      <w:r>
        <w:t>both</w:t>
      </w:r>
      <w:r>
        <w:rPr>
          <w:spacing w:val="-10"/>
        </w:rPr>
        <w:t xml:space="preserve"> </w:t>
      </w:r>
      <w:r>
        <w:t>explicitly</w:t>
      </w:r>
      <w:r>
        <w:rPr>
          <w:spacing w:val="6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implicitly.</w:t>
      </w:r>
    </w:p>
    <w:p w14:paraId="0B1A8EEC" w14:textId="77777777" w:rsidR="0041166A" w:rsidRDefault="0041166A" w:rsidP="0041166A">
      <w:pPr>
        <w:spacing w:line="235" w:lineRule="auto"/>
        <w:jc w:val="both"/>
        <w:sectPr w:rsidR="0041166A" w:rsidSect="001C1575">
          <w:headerReference w:type="default" r:id="rId16"/>
          <w:footerReference w:type="default" r:id="rId17"/>
          <w:pgSz w:w="11900" w:h="16850"/>
          <w:pgMar w:top="960" w:right="500" w:bottom="1200" w:left="680" w:header="703" w:footer="1013" w:gutter="0"/>
          <w:pgBorders w:offsetFrom="page">
            <w:top w:val="single" w:sz="4" w:space="24" w:color="000000" w:themeColor="text1"/>
            <w:left w:val="single" w:sz="4" w:space="24" w:color="000000" w:themeColor="text1"/>
            <w:bottom w:val="single" w:sz="4" w:space="24" w:color="000000" w:themeColor="text1"/>
            <w:right w:val="single" w:sz="4" w:space="24" w:color="000000" w:themeColor="text1"/>
          </w:pgBorders>
          <w:cols w:space="720"/>
          <w:docGrid w:linePitch="299"/>
        </w:sectPr>
      </w:pPr>
    </w:p>
    <w:p w14:paraId="61B7C171" w14:textId="77777777" w:rsidR="0041166A" w:rsidRDefault="0041166A">
      <w:pPr>
        <w:spacing w:before="162" w:line="276" w:lineRule="auto"/>
        <w:ind w:left="368" w:right="592"/>
        <w:jc w:val="center"/>
        <w:rPr>
          <w:sz w:val="24"/>
        </w:rPr>
      </w:pPr>
    </w:p>
    <w:p w14:paraId="44C732BB" w14:textId="77777777" w:rsidR="0041166A" w:rsidRDefault="0041166A">
      <w:pPr>
        <w:spacing w:before="162" w:line="276" w:lineRule="auto"/>
        <w:ind w:left="368" w:right="592"/>
        <w:jc w:val="center"/>
        <w:rPr>
          <w:sz w:val="24"/>
        </w:rPr>
      </w:pPr>
    </w:p>
    <w:p w14:paraId="5194573C" w14:textId="77777777" w:rsidR="00B83793" w:rsidRDefault="00B83793">
      <w:pPr>
        <w:pStyle w:val="BodyText"/>
        <w:rPr>
          <w:sz w:val="20"/>
        </w:rPr>
      </w:pPr>
    </w:p>
    <w:p w14:paraId="42E36CB7" w14:textId="77777777" w:rsidR="00B83793" w:rsidRDefault="00B83793">
      <w:pPr>
        <w:pStyle w:val="BodyText"/>
        <w:rPr>
          <w:sz w:val="20"/>
        </w:rPr>
      </w:pPr>
    </w:p>
    <w:p w14:paraId="29CE931B" w14:textId="77777777" w:rsidR="00B83793" w:rsidRDefault="00B83793">
      <w:pPr>
        <w:pStyle w:val="BodyText"/>
        <w:rPr>
          <w:sz w:val="20"/>
        </w:rPr>
      </w:pPr>
    </w:p>
    <w:p w14:paraId="74EE387D" w14:textId="3CBAB607" w:rsidR="00B83793" w:rsidRPr="00995288" w:rsidRDefault="00995288" w:rsidP="00995288">
      <w:pPr>
        <w:pStyle w:val="BodyText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             </w:t>
      </w:r>
      <w:r w:rsidRPr="00995288">
        <w:rPr>
          <w:b/>
          <w:bCs/>
          <w:sz w:val="52"/>
          <w:szCs w:val="52"/>
        </w:rPr>
        <w:t>ABSTRACT</w:t>
      </w:r>
    </w:p>
    <w:p w14:paraId="71FA10C3" w14:textId="77777777" w:rsidR="00B83793" w:rsidRDefault="00B83793">
      <w:pPr>
        <w:pStyle w:val="BodyText"/>
        <w:rPr>
          <w:sz w:val="20"/>
        </w:rPr>
      </w:pPr>
    </w:p>
    <w:p w14:paraId="216204B3" w14:textId="77777777" w:rsidR="00B83793" w:rsidRDefault="00B83793">
      <w:pPr>
        <w:pStyle w:val="BodyText"/>
        <w:spacing w:before="1"/>
        <w:rPr>
          <w:sz w:val="29"/>
        </w:rPr>
      </w:pPr>
    </w:p>
    <w:p w14:paraId="485B043E" w14:textId="746BD112" w:rsidR="00B83793" w:rsidRDefault="00624EDB">
      <w:pPr>
        <w:spacing w:before="86"/>
        <w:ind w:left="778"/>
        <w:rPr>
          <w:sz w:val="32"/>
        </w:rPr>
      </w:pP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goal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our</w:t>
      </w:r>
      <w:r>
        <w:rPr>
          <w:spacing w:val="-3"/>
          <w:sz w:val="32"/>
        </w:rPr>
        <w:t xml:space="preserve"> </w:t>
      </w:r>
      <w:r>
        <w:rPr>
          <w:sz w:val="32"/>
        </w:rPr>
        <w:t>project</w:t>
      </w:r>
      <w:r>
        <w:rPr>
          <w:spacing w:val="-2"/>
          <w:sz w:val="32"/>
        </w:rPr>
        <w:t xml:space="preserve"> </w:t>
      </w:r>
      <w:r>
        <w:rPr>
          <w:sz w:val="32"/>
        </w:rPr>
        <w:t>is to design</w:t>
      </w:r>
      <w:r>
        <w:rPr>
          <w:spacing w:val="-1"/>
          <w:sz w:val="32"/>
        </w:rPr>
        <w:t xml:space="preserve"> </w:t>
      </w:r>
      <w:r>
        <w:rPr>
          <w:sz w:val="32"/>
        </w:rPr>
        <w:t>an</w:t>
      </w:r>
      <w:r>
        <w:rPr>
          <w:spacing w:val="-2"/>
          <w:sz w:val="32"/>
        </w:rPr>
        <w:t xml:space="preserve"> </w:t>
      </w:r>
      <w:r>
        <w:rPr>
          <w:sz w:val="32"/>
        </w:rPr>
        <w:t>Online</w:t>
      </w:r>
      <w:r>
        <w:rPr>
          <w:spacing w:val="-2"/>
          <w:sz w:val="32"/>
        </w:rPr>
        <w:t xml:space="preserve"> </w:t>
      </w:r>
      <w:r>
        <w:rPr>
          <w:sz w:val="32"/>
        </w:rPr>
        <w:t>Watch</w:t>
      </w:r>
      <w:r>
        <w:rPr>
          <w:spacing w:val="-1"/>
          <w:sz w:val="32"/>
        </w:rPr>
        <w:t xml:space="preserve"> </w:t>
      </w:r>
      <w:r w:rsidR="00477D44">
        <w:rPr>
          <w:sz w:val="32"/>
        </w:rPr>
        <w:t>Shopping</w:t>
      </w:r>
      <w:r>
        <w:rPr>
          <w:sz w:val="32"/>
        </w:rPr>
        <w:t>.</w:t>
      </w:r>
    </w:p>
    <w:p w14:paraId="3B353EF2" w14:textId="3C9A0947" w:rsidR="00B83793" w:rsidRDefault="00624EDB" w:rsidP="0055622B">
      <w:pPr>
        <w:spacing w:before="184" w:line="360" w:lineRule="auto"/>
        <w:ind w:left="219" w:right="352"/>
        <w:rPr>
          <w:sz w:val="32"/>
        </w:rPr>
        <w:sectPr w:rsidR="00B83793" w:rsidSect="001C1575">
          <w:headerReference w:type="default" r:id="rId18"/>
          <w:footerReference w:type="default" r:id="rId19"/>
          <w:pgSz w:w="11920" w:h="16850"/>
          <w:pgMar w:top="2060" w:right="820" w:bottom="1200" w:left="1000" w:header="1549" w:footer="1000" w:gutter="0"/>
          <w:pgBorders w:offsetFrom="page">
            <w:top w:val="single" w:sz="4" w:space="24" w:color="000000" w:themeColor="text1"/>
            <w:left w:val="single" w:sz="4" w:space="24" w:color="000000" w:themeColor="text1"/>
            <w:bottom w:val="single" w:sz="4" w:space="24" w:color="000000" w:themeColor="text1"/>
            <w:right w:val="single" w:sz="4" w:space="24" w:color="000000" w:themeColor="text1"/>
          </w:pgBorders>
          <w:pgNumType w:start="5"/>
          <w:cols w:space="720"/>
        </w:sectPr>
      </w:pPr>
      <w:r>
        <w:rPr>
          <w:sz w:val="32"/>
        </w:rPr>
        <w:t>Customers can access the watch store web application through the World</w:t>
      </w:r>
      <w:r>
        <w:rPr>
          <w:spacing w:val="1"/>
          <w:sz w:val="32"/>
        </w:rPr>
        <w:t xml:space="preserve"> </w:t>
      </w:r>
      <w:r>
        <w:rPr>
          <w:sz w:val="32"/>
        </w:rPr>
        <w:t>Wide Web. Customers can search database to find the watch as per their</w:t>
      </w:r>
      <w:r>
        <w:rPr>
          <w:spacing w:val="1"/>
          <w:sz w:val="32"/>
        </w:rPr>
        <w:t xml:space="preserve"> </w:t>
      </w:r>
      <w:r>
        <w:rPr>
          <w:sz w:val="32"/>
        </w:rPr>
        <w:t>requirements and make online payments. Our Goals and Features: Always</w:t>
      </w:r>
      <w:r>
        <w:rPr>
          <w:spacing w:val="-77"/>
          <w:sz w:val="32"/>
        </w:rPr>
        <w:t xml:space="preserve"> </w:t>
      </w:r>
      <w:r>
        <w:rPr>
          <w:sz w:val="32"/>
        </w:rPr>
        <w:t>Updating app, provides all information about watches, User has option to</w:t>
      </w:r>
      <w:r>
        <w:rPr>
          <w:spacing w:val="1"/>
          <w:sz w:val="32"/>
        </w:rPr>
        <w:t xml:space="preserve"> </w:t>
      </w:r>
      <w:r>
        <w:rPr>
          <w:sz w:val="32"/>
        </w:rPr>
        <w:t>searching their particular watch, provide a watch store so users can also</w:t>
      </w:r>
      <w:r>
        <w:rPr>
          <w:spacing w:val="1"/>
          <w:sz w:val="32"/>
        </w:rPr>
        <w:t xml:space="preserve"> </w:t>
      </w:r>
      <w:r>
        <w:rPr>
          <w:sz w:val="32"/>
        </w:rPr>
        <w:t>find stores</w:t>
      </w:r>
      <w:r>
        <w:rPr>
          <w:spacing w:val="-1"/>
          <w:sz w:val="32"/>
        </w:rPr>
        <w:t xml:space="preserve"> </w:t>
      </w:r>
      <w:r>
        <w:rPr>
          <w:sz w:val="32"/>
        </w:rPr>
        <w:t>locations,</w:t>
      </w:r>
      <w:r>
        <w:rPr>
          <w:spacing w:val="-2"/>
          <w:sz w:val="32"/>
        </w:rPr>
        <w:t xml:space="preserve"> </w:t>
      </w:r>
      <w:r>
        <w:rPr>
          <w:sz w:val="32"/>
        </w:rPr>
        <w:t>Multiple</w:t>
      </w:r>
      <w:r>
        <w:rPr>
          <w:spacing w:val="-1"/>
          <w:sz w:val="32"/>
        </w:rPr>
        <w:t xml:space="preserve"> </w:t>
      </w:r>
      <w:r>
        <w:rPr>
          <w:sz w:val="32"/>
        </w:rPr>
        <w:t>payment</w:t>
      </w:r>
      <w:r>
        <w:rPr>
          <w:spacing w:val="-1"/>
          <w:sz w:val="32"/>
        </w:rPr>
        <w:t xml:space="preserve"> </w:t>
      </w:r>
      <w:r>
        <w:rPr>
          <w:sz w:val="32"/>
        </w:rPr>
        <w:t>options</w:t>
      </w:r>
    </w:p>
    <w:p w14:paraId="7F6518EE" w14:textId="77777777" w:rsidR="00B83793" w:rsidRDefault="00624EDB" w:rsidP="0055622B">
      <w:pPr>
        <w:pStyle w:val="Heading1"/>
        <w:spacing w:before="197"/>
        <w:ind w:left="3600" w:right="1312" w:firstLine="720"/>
        <w:jc w:val="left"/>
        <w:rPr>
          <w:u w:val="none"/>
        </w:rPr>
      </w:pPr>
      <w:r>
        <w:rPr>
          <w:u w:val="thick"/>
        </w:rPr>
        <w:lastRenderedPageBreak/>
        <w:t>Index</w:t>
      </w:r>
    </w:p>
    <w:p w14:paraId="647A6057" w14:textId="77777777" w:rsidR="00B83793" w:rsidRDefault="00B83793">
      <w:pPr>
        <w:pStyle w:val="BodyText"/>
        <w:rPr>
          <w:b/>
          <w:sz w:val="20"/>
        </w:rPr>
      </w:pPr>
    </w:p>
    <w:p w14:paraId="45CEC970" w14:textId="77777777" w:rsidR="00B83793" w:rsidRDefault="00B83793">
      <w:pPr>
        <w:pStyle w:val="BodyText"/>
        <w:spacing w:before="1"/>
        <w:rPr>
          <w:b/>
          <w:sz w:val="22"/>
        </w:rPr>
      </w:pPr>
    </w:p>
    <w:sdt>
      <w:sdtPr>
        <w:rPr>
          <w:b w:val="0"/>
          <w:bCs w:val="0"/>
        </w:rPr>
        <w:id w:val="1481736521"/>
        <w:docPartObj>
          <w:docPartGallery w:val="Table of Contents"/>
          <w:docPartUnique/>
        </w:docPartObj>
      </w:sdtPr>
      <w:sdtContent>
        <w:p w14:paraId="2912B3BE" w14:textId="3A1EE695" w:rsidR="00B83793" w:rsidRDefault="00624EDB">
          <w:pPr>
            <w:pStyle w:val="TOC1"/>
            <w:numPr>
              <w:ilvl w:val="0"/>
              <w:numId w:val="25"/>
            </w:numPr>
            <w:tabs>
              <w:tab w:val="left" w:pos="866"/>
              <w:tab w:val="right" w:leader="dot" w:pos="9334"/>
            </w:tabs>
            <w:spacing w:before="90"/>
            <w:ind w:hanging="364"/>
          </w:pPr>
          <w:r>
            <w:t>INTRODUCTION</w:t>
          </w:r>
          <w:r>
            <w:tab/>
          </w:r>
          <w:r>
            <w:rPr>
              <w:spacing w:val="2"/>
            </w:rPr>
            <w:t xml:space="preserve"> </w:t>
          </w:r>
          <w:r>
            <w:t>-</w:t>
          </w:r>
          <w:r>
            <w:rPr>
              <w:spacing w:val="-1"/>
            </w:rPr>
            <w:t xml:space="preserve"> </w:t>
          </w:r>
          <w:r w:rsidR="00C563E0">
            <w:rPr>
              <w:spacing w:val="-1"/>
            </w:rPr>
            <w:t>7</w:t>
          </w:r>
        </w:p>
        <w:p w14:paraId="4D8642A2" w14:textId="2D672AAD" w:rsidR="00B83793" w:rsidRDefault="00000000">
          <w:pPr>
            <w:pStyle w:val="TOC2"/>
            <w:numPr>
              <w:ilvl w:val="1"/>
              <w:numId w:val="25"/>
            </w:numPr>
            <w:tabs>
              <w:tab w:val="left" w:pos="1298"/>
              <w:tab w:val="right" w:leader="dot" w:pos="9319"/>
            </w:tabs>
            <w:spacing w:before="132"/>
            <w:ind w:hanging="433"/>
          </w:pPr>
          <w:hyperlink w:anchor="_TOC_250012" w:history="1">
            <w:r w:rsidR="00624EDB">
              <w:t>Project</w:t>
            </w:r>
            <w:r w:rsidR="00624EDB">
              <w:rPr>
                <w:spacing w:val="7"/>
              </w:rPr>
              <w:t xml:space="preserve"> </w:t>
            </w:r>
            <w:r w:rsidR="00624EDB">
              <w:t>Summary</w:t>
            </w:r>
            <w:r w:rsidR="00624EDB">
              <w:tab/>
            </w:r>
          </w:hyperlink>
          <w:r w:rsidR="00C563E0">
            <w:t>8</w:t>
          </w:r>
        </w:p>
        <w:p w14:paraId="32B72D0D" w14:textId="5B33ACB1" w:rsidR="00B83793" w:rsidRDefault="00000000">
          <w:pPr>
            <w:pStyle w:val="TOC2"/>
            <w:numPr>
              <w:ilvl w:val="1"/>
              <w:numId w:val="25"/>
            </w:numPr>
            <w:tabs>
              <w:tab w:val="left" w:pos="1298"/>
              <w:tab w:val="right" w:leader="dot" w:pos="9319"/>
            </w:tabs>
            <w:spacing w:before="132"/>
            <w:ind w:hanging="433"/>
          </w:pPr>
          <w:hyperlink w:anchor="_TOC_250011" w:history="1">
            <w:r w:rsidR="00624EDB">
              <w:t>Purpose</w:t>
            </w:r>
            <w:r w:rsidR="00624EDB">
              <w:tab/>
            </w:r>
          </w:hyperlink>
          <w:r w:rsidR="00C563E0">
            <w:t>9</w:t>
          </w:r>
        </w:p>
        <w:p w14:paraId="3EBF860F" w14:textId="301AE7A2" w:rsidR="00B83793" w:rsidRDefault="00624EDB">
          <w:pPr>
            <w:pStyle w:val="TOC2"/>
            <w:numPr>
              <w:ilvl w:val="1"/>
              <w:numId w:val="25"/>
            </w:numPr>
            <w:tabs>
              <w:tab w:val="left" w:pos="1298"/>
              <w:tab w:val="right" w:leader="dot" w:pos="9339"/>
            </w:tabs>
            <w:ind w:hanging="433"/>
          </w:pPr>
          <w:r>
            <w:t>Scope</w:t>
          </w:r>
          <w:r>
            <w:tab/>
          </w:r>
          <w:r w:rsidR="00C563E0">
            <w:t>10</w:t>
          </w:r>
        </w:p>
        <w:p w14:paraId="5486CABC" w14:textId="3F3B290B" w:rsidR="00B83793" w:rsidRDefault="00624EDB">
          <w:pPr>
            <w:pStyle w:val="TOC1"/>
            <w:numPr>
              <w:ilvl w:val="0"/>
              <w:numId w:val="25"/>
            </w:numPr>
            <w:tabs>
              <w:tab w:val="left" w:pos="866"/>
              <w:tab w:val="right" w:leader="dot" w:pos="9391"/>
            </w:tabs>
            <w:ind w:hanging="364"/>
          </w:pPr>
          <w:r>
            <w:t>PROJECT</w:t>
          </w:r>
          <w:r>
            <w:rPr>
              <w:spacing w:val="-5"/>
            </w:rPr>
            <w:t xml:space="preserve"> </w:t>
          </w:r>
          <w:r>
            <w:t>MANAGEMENT</w:t>
          </w:r>
          <w:r>
            <w:tab/>
          </w:r>
          <w:r>
            <w:rPr>
              <w:spacing w:val="-2"/>
            </w:rPr>
            <w:t xml:space="preserve"> </w:t>
          </w:r>
          <w:r>
            <w:t>-</w:t>
          </w:r>
          <w:r>
            <w:rPr>
              <w:spacing w:val="4"/>
            </w:rPr>
            <w:t xml:space="preserve"> </w:t>
          </w:r>
          <w:r w:rsidR="00C563E0">
            <w:rPr>
              <w:spacing w:val="4"/>
            </w:rPr>
            <w:t>11</w:t>
          </w:r>
        </w:p>
        <w:p w14:paraId="521C6D9B" w14:textId="359AA690" w:rsidR="00B83793" w:rsidRDefault="00624EDB">
          <w:pPr>
            <w:pStyle w:val="TOC2"/>
            <w:numPr>
              <w:ilvl w:val="1"/>
              <w:numId w:val="25"/>
            </w:numPr>
            <w:tabs>
              <w:tab w:val="left" w:pos="1298"/>
              <w:tab w:val="right" w:leader="dot" w:pos="9343"/>
            </w:tabs>
            <w:spacing w:before="135"/>
            <w:ind w:hanging="433"/>
          </w:pPr>
          <w:r>
            <w:t>Project</w:t>
          </w:r>
          <w:r>
            <w:rPr>
              <w:spacing w:val="7"/>
            </w:rPr>
            <w:t xml:space="preserve"> </w:t>
          </w:r>
          <w:r>
            <w:t>Planning</w:t>
          </w:r>
          <w:r>
            <w:rPr>
              <w:spacing w:val="3"/>
            </w:rPr>
            <w:t xml:space="preserve"> </w:t>
          </w:r>
          <w:r>
            <w:t>and Scheduling</w:t>
          </w:r>
          <w:r>
            <w:tab/>
          </w:r>
          <w:r w:rsidR="00C563E0">
            <w:t>12</w:t>
          </w:r>
        </w:p>
        <w:p w14:paraId="27A5AEF3" w14:textId="71F38C04" w:rsidR="00B83793" w:rsidRDefault="00000000">
          <w:pPr>
            <w:pStyle w:val="TOC3"/>
            <w:numPr>
              <w:ilvl w:val="2"/>
              <w:numId w:val="25"/>
            </w:numPr>
            <w:tabs>
              <w:tab w:val="left" w:pos="1828"/>
              <w:tab w:val="right" w:leader="dot" w:pos="9372"/>
            </w:tabs>
            <w:spacing w:before="134"/>
            <w:ind w:hanging="606"/>
          </w:pPr>
          <w:hyperlink w:anchor="_TOC_250010" w:history="1">
            <w:r w:rsidR="00624EDB">
              <w:t>Process Paradigm</w:t>
            </w:r>
            <w:r w:rsidR="00624EDB">
              <w:rPr>
                <w:spacing w:val="-2"/>
              </w:rPr>
              <w:t xml:space="preserve"> </w:t>
            </w:r>
            <w:r w:rsidR="00624EDB">
              <w:t>and</w:t>
            </w:r>
            <w:r w:rsidR="00624EDB">
              <w:rPr>
                <w:spacing w:val="2"/>
              </w:rPr>
              <w:t xml:space="preserve"> </w:t>
            </w:r>
            <w:r w:rsidR="00624EDB">
              <w:t>Justification</w:t>
            </w:r>
            <w:r w:rsidR="00624EDB">
              <w:tab/>
            </w:r>
          </w:hyperlink>
          <w:r w:rsidR="00C563E0">
            <w:t>14</w:t>
          </w:r>
        </w:p>
        <w:p w14:paraId="1A355960" w14:textId="330DBB6E" w:rsidR="00B83793" w:rsidRDefault="00000000">
          <w:pPr>
            <w:pStyle w:val="TOC3"/>
            <w:numPr>
              <w:ilvl w:val="2"/>
              <w:numId w:val="25"/>
            </w:numPr>
            <w:tabs>
              <w:tab w:val="left" w:pos="1828"/>
              <w:tab w:val="right" w:leader="dot" w:pos="9343"/>
            </w:tabs>
            <w:ind w:hanging="606"/>
          </w:pPr>
          <w:hyperlink w:anchor="_TOC_250009" w:history="1">
            <w:r w:rsidR="00624EDB">
              <w:t>Project</w:t>
            </w:r>
            <w:r w:rsidR="00624EDB">
              <w:rPr>
                <w:spacing w:val="7"/>
              </w:rPr>
              <w:t xml:space="preserve"> </w:t>
            </w:r>
            <w:r w:rsidR="00624EDB">
              <w:t>Plan</w:t>
            </w:r>
            <w:r w:rsidR="00624EDB">
              <w:tab/>
            </w:r>
          </w:hyperlink>
          <w:r w:rsidR="00C563E0">
            <w:t>14</w:t>
          </w:r>
        </w:p>
        <w:p w14:paraId="0BB27B17" w14:textId="0FF78B6D" w:rsidR="00B83793" w:rsidRDefault="00000000">
          <w:pPr>
            <w:pStyle w:val="TOC3"/>
            <w:numPr>
              <w:ilvl w:val="2"/>
              <w:numId w:val="25"/>
            </w:numPr>
            <w:tabs>
              <w:tab w:val="left" w:pos="1828"/>
              <w:tab w:val="right" w:leader="dot" w:pos="9377"/>
            </w:tabs>
            <w:spacing w:before="142"/>
            <w:ind w:hanging="606"/>
          </w:pPr>
          <w:hyperlink w:anchor="_TOC_250008" w:history="1">
            <w:r w:rsidR="00624EDB">
              <w:t>Milestone</w:t>
            </w:r>
            <w:r w:rsidR="00624EDB">
              <w:rPr>
                <w:spacing w:val="-1"/>
              </w:rPr>
              <w:t xml:space="preserve"> </w:t>
            </w:r>
            <w:r w:rsidR="00624EDB">
              <w:t>and</w:t>
            </w:r>
            <w:r w:rsidR="00624EDB">
              <w:rPr>
                <w:spacing w:val="5"/>
              </w:rPr>
              <w:t xml:space="preserve"> </w:t>
            </w:r>
            <w:r w:rsidR="00624EDB">
              <w:t>Deliverables</w:t>
            </w:r>
            <w:r w:rsidR="00624EDB">
              <w:tab/>
            </w:r>
          </w:hyperlink>
          <w:r w:rsidR="00C563E0">
            <w:t>15</w:t>
          </w:r>
        </w:p>
        <w:p w14:paraId="0E152595" w14:textId="37CDA0C0" w:rsidR="00B83793" w:rsidRDefault="00624EDB">
          <w:pPr>
            <w:pStyle w:val="TOC1"/>
            <w:numPr>
              <w:ilvl w:val="0"/>
              <w:numId w:val="25"/>
            </w:numPr>
            <w:tabs>
              <w:tab w:val="left" w:pos="866"/>
              <w:tab w:val="right" w:leader="dot" w:pos="9473"/>
            </w:tabs>
            <w:spacing w:before="142"/>
            <w:ind w:hanging="364"/>
          </w:pPr>
          <w:r>
            <w:t>LITERATURE</w:t>
          </w:r>
          <w:r>
            <w:rPr>
              <w:spacing w:val="-7"/>
            </w:rPr>
            <w:t xml:space="preserve"> </w:t>
          </w:r>
          <w:r>
            <w:t>SURVEY</w:t>
          </w:r>
          <w:r>
            <w:tab/>
            <w:t>-</w:t>
          </w:r>
          <w:r>
            <w:rPr>
              <w:spacing w:val="-8"/>
            </w:rPr>
            <w:t xml:space="preserve"> </w:t>
          </w:r>
          <w:r w:rsidR="00C563E0">
            <w:rPr>
              <w:spacing w:val="-8"/>
            </w:rPr>
            <w:t>17</w:t>
          </w:r>
        </w:p>
        <w:p w14:paraId="5C4F6EF0" w14:textId="615AFF59" w:rsidR="00B83793" w:rsidRDefault="00624EDB">
          <w:pPr>
            <w:pStyle w:val="TOC2"/>
            <w:numPr>
              <w:ilvl w:val="1"/>
              <w:numId w:val="25"/>
            </w:numPr>
            <w:tabs>
              <w:tab w:val="left" w:pos="1298"/>
              <w:tab w:val="right" w:leader="dot" w:pos="9473"/>
            </w:tabs>
            <w:spacing w:before="132"/>
            <w:ind w:hanging="433"/>
          </w:pPr>
          <w:r>
            <w:t>Technologies</w:t>
          </w:r>
          <w:r>
            <w:rPr>
              <w:spacing w:val="-10"/>
            </w:rPr>
            <w:t xml:space="preserve"> </w:t>
          </w:r>
          <w:r>
            <w:t>and</w:t>
          </w:r>
          <w:r>
            <w:rPr>
              <w:spacing w:val="-8"/>
            </w:rPr>
            <w:t xml:space="preserve"> </w:t>
          </w:r>
          <w:r>
            <w:t>Literature</w:t>
          </w:r>
          <w:r>
            <w:tab/>
            <w:t>1</w:t>
          </w:r>
          <w:r w:rsidR="00C563E0">
            <w:t>8</w:t>
          </w:r>
        </w:p>
        <w:p w14:paraId="6E5FD4A9" w14:textId="4B446C77" w:rsidR="00B83793" w:rsidRDefault="00624EDB">
          <w:pPr>
            <w:pStyle w:val="TOC1"/>
            <w:numPr>
              <w:ilvl w:val="0"/>
              <w:numId w:val="25"/>
            </w:numPr>
            <w:tabs>
              <w:tab w:val="left" w:pos="866"/>
              <w:tab w:val="right" w:leader="dot" w:pos="9473"/>
            </w:tabs>
            <w:ind w:hanging="364"/>
          </w:pPr>
          <w:r>
            <w:t>SYSTEM</w:t>
          </w:r>
          <w:r>
            <w:rPr>
              <w:spacing w:val="-7"/>
            </w:rPr>
            <w:t xml:space="preserve"> </w:t>
          </w:r>
          <w:r>
            <w:t>REQUIREMENTS</w:t>
          </w:r>
          <w:r>
            <w:rPr>
              <w:spacing w:val="-6"/>
            </w:rPr>
            <w:t xml:space="preserve"> </w:t>
          </w:r>
          <w:r>
            <w:t>STUDY</w:t>
          </w:r>
          <w:r>
            <w:tab/>
          </w:r>
          <w:r>
            <w:rPr>
              <w:spacing w:val="-7"/>
            </w:rPr>
            <w:t xml:space="preserve"> </w:t>
          </w:r>
          <w:r>
            <w:t>-</w:t>
          </w:r>
          <w:r>
            <w:rPr>
              <w:spacing w:val="-8"/>
            </w:rPr>
            <w:t xml:space="preserve"> </w:t>
          </w:r>
          <w:r w:rsidR="00C563E0">
            <w:t>19</w:t>
          </w:r>
        </w:p>
        <w:p w14:paraId="6D6E51AD" w14:textId="6E457B35" w:rsidR="00B83793" w:rsidRDefault="00624EDB">
          <w:pPr>
            <w:pStyle w:val="TOC2"/>
            <w:numPr>
              <w:ilvl w:val="1"/>
              <w:numId w:val="25"/>
            </w:numPr>
            <w:tabs>
              <w:tab w:val="left" w:pos="1298"/>
              <w:tab w:val="right" w:leader="dot" w:pos="9463"/>
            </w:tabs>
            <w:spacing w:before="132"/>
            <w:ind w:hanging="433"/>
          </w:pPr>
          <w:r>
            <w:t>User Characteristics</w:t>
          </w:r>
          <w:r>
            <w:tab/>
          </w:r>
          <w:r w:rsidR="00C563E0">
            <w:t>20</w:t>
          </w:r>
        </w:p>
        <w:p w14:paraId="3C404479" w14:textId="09EBE8B8" w:rsidR="00B83793" w:rsidRDefault="00000000">
          <w:pPr>
            <w:pStyle w:val="TOC2"/>
            <w:numPr>
              <w:ilvl w:val="1"/>
              <w:numId w:val="25"/>
            </w:numPr>
            <w:tabs>
              <w:tab w:val="left" w:pos="1298"/>
              <w:tab w:val="right" w:leader="dot" w:pos="9459"/>
            </w:tabs>
            <w:ind w:hanging="433"/>
          </w:pPr>
          <w:hyperlink w:anchor="_TOC_250006" w:history="1">
            <w:r w:rsidR="00624EDB">
              <w:t>Hardware</w:t>
            </w:r>
            <w:r w:rsidR="00624EDB">
              <w:rPr>
                <w:spacing w:val="-1"/>
              </w:rPr>
              <w:t xml:space="preserve"> </w:t>
            </w:r>
            <w:r w:rsidR="00624EDB">
              <w:t>and</w:t>
            </w:r>
            <w:r w:rsidR="00624EDB">
              <w:rPr>
                <w:spacing w:val="3"/>
              </w:rPr>
              <w:t xml:space="preserve"> </w:t>
            </w:r>
            <w:r w:rsidR="00624EDB">
              <w:t>Software</w:t>
            </w:r>
            <w:r w:rsidR="00624EDB">
              <w:rPr>
                <w:spacing w:val="3"/>
              </w:rPr>
              <w:t xml:space="preserve"> </w:t>
            </w:r>
            <w:r w:rsidR="00624EDB">
              <w:t>Requirements</w:t>
            </w:r>
            <w:r w:rsidR="00624EDB">
              <w:tab/>
            </w:r>
          </w:hyperlink>
          <w:r w:rsidR="00C563E0">
            <w:t>20</w:t>
          </w:r>
        </w:p>
        <w:p w14:paraId="088F9BB8" w14:textId="34DEC3D5" w:rsidR="00B83793" w:rsidRDefault="00000000">
          <w:pPr>
            <w:pStyle w:val="TOC3"/>
            <w:numPr>
              <w:ilvl w:val="2"/>
              <w:numId w:val="25"/>
            </w:numPr>
            <w:tabs>
              <w:tab w:val="left" w:pos="1828"/>
              <w:tab w:val="right" w:leader="dot" w:pos="9454"/>
            </w:tabs>
            <w:ind w:hanging="606"/>
          </w:pPr>
          <w:hyperlink w:anchor="_TOC_250005" w:history="1">
            <w:r w:rsidR="00624EDB">
              <w:t>Constraints</w:t>
            </w:r>
            <w:r w:rsidR="00624EDB">
              <w:tab/>
            </w:r>
          </w:hyperlink>
          <w:r w:rsidR="00C563E0">
            <w:t>21</w:t>
          </w:r>
        </w:p>
        <w:p w14:paraId="08559972" w14:textId="567BED60" w:rsidR="00B83793" w:rsidRDefault="00624EDB">
          <w:pPr>
            <w:pStyle w:val="TOC1"/>
            <w:numPr>
              <w:ilvl w:val="0"/>
              <w:numId w:val="25"/>
            </w:numPr>
            <w:tabs>
              <w:tab w:val="left" w:pos="866"/>
              <w:tab w:val="right" w:leader="dot" w:pos="9473"/>
            </w:tabs>
            <w:ind w:hanging="364"/>
          </w:pPr>
          <w:r>
            <w:t>SYSTEM</w:t>
          </w:r>
          <w:r>
            <w:rPr>
              <w:spacing w:val="-4"/>
            </w:rPr>
            <w:t xml:space="preserve"> </w:t>
          </w:r>
          <w:r>
            <w:t>ANALYSIS</w:t>
          </w:r>
          <w:r>
            <w:tab/>
            <w:t>-</w:t>
          </w:r>
          <w:r w:rsidR="00C563E0">
            <w:t xml:space="preserve"> 23</w:t>
          </w:r>
        </w:p>
        <w:p w14:paraId="56EC5559" w14:textId="38F00B7F" w:rsidR="00B83793" w:rsidRDefault="00000000">
          <w:pPr>
            <w:pStyle w:val="TOC2"/>
            <w:numPr>
              <w:ilvl w:val="1"/>
              <w:numId w:val="25"/>
            </w:numPr>
            <w:tabs>
              <w:tab w:val="left" w:pos="1298"/>
              <w:tab w:val="right" w:leader="dot" w:pos="9473"/>
            </w:tabs>
            <w:spacing w:before="132"/>
            <w:ind w:hanging="433"/>
          </w:pPr>
          <w:hyperlink w:anchor="_TOC_250004" w:history="1">
            <w:r w:rsidR="00624EDB">
              <w:t>Study</w:t>
            </w:r>
            <w:r w:rsidR="00624EDB">
              <w:rPr>
                <w:spacing w:val="-22"/>
              </w:rPr>
              <w:t xml:space="preserve"> </w:t>
            </w:r>
            <w:r w:rsidR="00624EDB">
              <w:t>of</w:t>
            </w:r>
            <w:r w:rsidR="00624EDB">
              <w:rPr>
                <w:spacing w:val="-20"/>
              </w:rPr>
              <w:t xml:space="preserve"> </w:t>
            </w:r>
            <w:r w:rsidR="00624EDB">
              <w:t>Current</w:t>
            </w:r>
            <w:r w:rsidR="00624EDB">
              <w:rPr>
                <w:spacing w:val="-6"/>
              </w:rPr>
              <w:t xml:space="preserve"> </w:t>
            </w:r>
            <w:r w:rsidR="00624EDB">
              <w:t>System</w:t>
            </w:r>
            <w:r w:rsidR="00624EDB">
              <w:tab/>
              <w:t>2</w:t>
            </w:r>
          </w:hyperlink>
          <w:r w:rsidR="00C563E0">
            <w:t>4</w:t>
          </w:r>
        </w:p>
        <w:p w14:paraId="4393143E" w14:textId="50D63EBC" w:rsidR="00B83793" w:rsidRDefault="00000000">
          <w:pPr>
            <w:pStyle w:val="TOC2"/>
            <w:numPr>
              <w:ilvl w:val="1"/>
              <w:numId w:val="25"/>
            </w:numPr>
            <w:tabs>
              <w:tab w:val="left" w:pos="1298"/>
              <w:tab w:val="right" w:leader="dot" w:pos="9473"/>
            </w:tabs>
            <w:spacing w:before="138"/>
            <w:ind w:hanging="433"/>
          </w:pPr>
          <w:hyperlink w:anchor="_TOC_250003" w:history="1">
            <w:r w:rsidR="00624EDB">
              <w:t>Requirement</w:t>
            </w:r>
            <w:r w:rsidR="00624EDB">
              <w:rPr>
                <w:spacing w:val="-8"/>
              </w:rPr>
              <w:t xml:space="preserve"> </w:t>
            </w:r>
            <w:r w:rsidR="00624EDB">
              <w:t>of</w:t>
            </w:r>
            <w:r w:rsidR="00624EDB">
              <w:rPr>
                <w:spacing w:val="-18"/>
              </w:rPr>
              <w:t xml:space="preserve"> </w:t>
            </w:r>
            <w:r w:rsidR="00624EDB">
              <w:t>New</w:t>
            </w:r>
            <w:r w:rsidR="00624EDB">
              <w:rPr>
                <w:spacing w:val="-8"/>
              </w:rPr>
              <w:t xml:space="preserve"> </w:t>
            </w:r>
            <w:r w:rsidR="00624EDB">
              <w:t>System</w:t>
            </w:r>
            <w:r w:rsidR="00624EDB">
              <w:tab/>
              <w:t>2</w:t>
            </w:r>
          </w:hyperlink>
          <w:r w:rsidR="00C563E0">
            <w:t>4</w:t>
          </w:r>
        </w:p>
        <w:p w14:paraId="7C7C715A" w14:textId="27048106" w:rsidR="00B83793" w:rsidRDefault="00624EDB">
          <w:pPr>
            <w:pStyle w:val="TOC2"/>
            <w:numPr>
              <w:ilvl w:val="1"/>
              <w:numId w:val="25"/>
            </w:numPr>
            <w:tabs>
              <w:tab w:val="left" w:pos="1298"/>
              <w:tab w:val="right" w:leader="dot" w:pos="9473"/>
            </w:tabs>
            <w:ind w:hanging="433"/>
          </w:pPr>
          <w:r>
            <w:t>Function</w:t>
          </w:r>
          <w:r>
            <w:rPr>
              <w:spacing w:val="-13"/>
            </w:rPr>
            <w:t xml:space="preserve"> </w:t>
          </w:r>
          <w:r>
            <w:t>of</w:t>
          </w:r>
          <w:r>
            <w:rPr>
              <w:spacing w:val="-17"/>
            </w:rPr>
            <w:t xml:space="preserve"> </w:t>
          </w:r>
          <w:r>
            <w:t>the</w:t>
          </w:r>
          <w:r>
            <w:rPr>
              <w:spacing w:val="-8"/>
            </w:rPr>
            <w:t xml:space="preserve"> </w:t>
          </w:r>
          <w:r>
            <w:t>System</w:t>
          </w:r>
          <w:r>
            <w:tab/>
            <w:t>2</w:t>
          </w:r>
          <w:r w:rsidR="00C563E0">
            <w:t>6</w:t>
          </w:r>
        </w:p>
        <w:p w14:paraId="4BF3C9EC" w14:textId="4E3685E7" w:rsidR="00B83793" w:rsidRDefault="00000000">
          <w:pPr>
            <w:pStyle w:val="TOC2"/>
            <w:numPr>
              <w:ilvl w:val="1"/>
              <w:numId w:val="25"/>
            </w:numPr>
            <w:tabs>
              <w:tab w:val="left" w:pos="1298"/>
              <w:tab w:val="right" w:leader="dot" w:pos="9473"/>
            </w:tabs>
            <w:ind w:hanging="433"/>
          </w:pPr>
          <w:hyperlink w:anchor="_TOC_250002" w:history="1">
            <w:r w:rsidR="00624EDB">
              <w:t>Data</w:t>
            </w:r>
            <w:r w:rsidR="00624EDB">
              <w:rPr>
                <w:spacing w:val="-16"/>
              </w:rPr>
              <w:t xml:space="preserve"> </w:t>
            </w:r>
            <w:r w:rsidR="00624EDB">
              <w:t>Modeling</w:t>
            </w:r>
            <w:r w:rsidR="00624EDB">
              <w:tab/>
              <w:t>2</w:t>
            </w:r>
          </w:hyperlink>
          <w:r w:rsidR="00C563E0">
            <w:t>7</w:t>
          </w:r>
        </w:p>
        <w:p w14:paraId="6296457D" w14:textId="6B6AA823" w:rsidR="00B83793" w:rsidRDefault="00624EDB">
          <w:pPr>
            <w:pStyle w:val="TOC3"/>
            <w:numPr>
              <w:ilvl w:val="2"/>
              <w:numId w:val="25"/>
            </w:numPr>
            <w:tabs>
              <w:tab w:val="left" w:pos="1828"/>
              <w:tab w:val="right" w:leader="dot" w:pos="9495"/>
            </w:tabs>
            <w:ind w:hanging="606"/>
          </w:pPr>
          <w:r>
            <w:t>The</w:t>
          </w:r>
          <w:r>
            <w:rPr>
              <w:spacing w:val="-5"/>
            </w:rPr>
            <w:t xml:space="preserve"> </w:t>
          </w:r>
          <w:r>
            <w:t>Class</w:t>
          </w:r>
          <w:r>
            <w:rPr>
              <w:spacing w:val="-2"/>
            </w:rPr>
            <w:t xml:space="preserve"> </w:t>
          </w:r>
          <w:r>
            <w:t>Diagram</w:t>
          </w:r>
          <w:r>
            <w:tab/>
            <w:t>2</w:t>
          </w:r>
          <w:r w:rsidR="00C563E0">
            <w:t>7</w:t>
          </w:r>
        </w:p>
        <w:p w14:paraId="39F4B5AF" w14:textId="10D36DAE" w:rsidR="00B83793" w:rsidRDefault="00624EDB">
          <w:pPr>
            <w:pStyle w:val="TOC3"/>
            <w:numPr>
              <w:ilvl w:val="2"/>
              <w:numId w:val="25"/>
            </w:numPr>
            <w:tabs>
              <w:tab w:val="left" w:pos="1828"/>
              <w:tab w:val="right" w:leader="dot" w:pos="9464"/>
            </w:tabs>
            <w:ind w:hanging="606"/>
          </w:pPr>
          <w:r>
            <w:t>The</w:t>
          </w:r>
          <w:r>
            <w:rPr>
              <w:spacing w:val="-3"/>
            </w:rPr>
            <w:t xml:space="preserve"> </w:t>
          </w:r>
          <w:r>
            <w:t>ER</w:t>
          </w:r>
          <w:r>
            <w:rPr>
              <w:spacing w:val="-2"/>
            </w:rPr>
            <w:t xml:space="preserve"> </w:t>
          </w:r>
          <w:r>
            <w:t>Diagram</w:t>
          </w:r>
          <w:r>
            <w:tab/>
            <w:t>2</w:t>
          </w:r>
          <w:r w:rsidR="00C563E0">
            <w:t>8</w:t>
          </w:r>
        </w:p>
        <w:p w14:paraId="7BEADC47" w14:textId="58E44293" w:rsidR="00B83793" w:rsidRDefault="00000000">
          <w:pPr>
            <w:pStyle w:val="TOC2"/>
            <w:numPr>
              <w:ilvl w:val="1"/>
              <w:numId w:val="25"/>
            </w:numPr>
            <w:tabs>
              <w:tab w:val="left" w:pos="1298"/>
              <w:tab w:val="right" w:leader="dot" w:pos="9473"/>
            </w:tabs>
            <w:spacing w:before="141"/>
            <w:ind w:hanging="433"/>
          </w:pPr>
          <w:hyperlink w:anchor="_TOC_250001" w:history="1">
            <w:r w:rsidR="00624EDB">
              <w:t>Activity</w:t>
            </w:r>
            <w:r w:rsidR="00624EDB">
              <w:rPr>
                <w:spacing w:val="-20"/>
              </w:rPr>
              <w:t xml:space="preserve"> </w:t>
            </w:r>
            <w:r w:rsidR="00624EDB">
              <w:t>Diagram</w:t>
            </w:r>
            <w:r w:rsidR="00624EDB">
              <w:tab/>
              <w:t>2</w:t>
            </w:r>
          </w:hyperlink>
          <w:r w:rsidR="00C563E0">
            <w:t>9</w:t>
          </w:r>
        </w:p>
        <w:p w14:paraId="2A8CA307" w14:textId="38DC910C" w:rsidR="0058342C" w:rsidRDefault="00000000" w:rsidP="0058342C">
          <w:pPr>
            <w:pStyle w:val="TOC2"/>
            <w:numPr>
              <w:ilvl w:val="1"/>
              <w:numId w:val="25"/>
            </w:numPr>
            <w:tabs>
              <w:tab w:val="left" w:pos="1298"/>
              <w:tab w:val="right" w:leader="dot" w:pos="9463"/>
            </w:tabs>
            <w:ind w:hanging="433"/>
          </w:pPr>
          <w:hyperlink w:anchor="_TOC_250000" w:history="1">
            <w:r w:rsidR="00624EDB">
              <w:t>Sequence</w:t>
            </w:r>
            <w:r w:rsidR="00624EDB">
              <w:rPr>
                <w:spacing w:val="-2"/>
              </w:rPr>
              <w:t xml:space="preserve"> </w:t>
            </w:r>
            <w:r w:rsidR="00624EDB">
              <w:t>Diagram</w:t>
            </w:r>
            <w:r w:rsidR="00624EDB">
              <w:tab/>
            </w:r>
          </w:hyperlink>
          <w:r w:rsidR="00C563E0">
            <w:t>31</w:t>
          </w:r>
        </w:p>
        <w:p w14:paraId="20465188" w14:textId="4ABEDD10" w:rsidR="00C563E0" w:rsidRDefault="00C563E0" w:rsidP="0058342C">
          <w:pPr>
            <w:pStyle w:val="TOC2"/>
            <w:numPr>
              <w:ilvl w:val="1"/>
              <w:numId w:val="25"/>
            </w:numPr>
            <w:tabs>
              <w:tab w:val="left" w:pos="1298"/>
              <w:tab w:val="right" w:leader="dot" w:pos="9463"/>
            </w:tabs>
            <w:ind w:hanging="433"/>
          </w:pPr>
          <w:r>
            <w:t>Data Flow Diagram………………………………………………………………….32</w:t>
          </w:r>
        </w:p>
        <w:p w14:paraId="4CFBE1C6" w14:textId="78DCA6EA" w:rsidR="00663589" w:rsidRPr="00663589" w:rsidRDefault="00663589" w:rsidP="00663589">
          <w:pPr>
            <w:pStyle w:val="TOC2"/>
            <w:numPr>
              <w:ilvl w:val="0"/>
              <w:numId w:val="25"/>
            </w:numPr>
            <w:tabs>
              <w:tab w:val="left" w:pos="1298"/>
              <w:tab w:val="right" w:leader="dot" w:pos="9463"/>
            </w:tabs>
            <w:rPr>
              <w:b/>
              <w:bCs/>
            </w:rPr>
          </w:pPr>
          <w:r w:rsidRPr="00663589">
            <w:rPr>
              <w:b/>
              <w:bCs/>
            </w:rPr>
            <w:t>System Design</w:t>
          </w:r>
          <w:r w:rsidR="0055622B" w:rsidRPr="0055622B">
            <w:tab/>
          </w:r>
          <w:r w:rsidR="00C563E0">
            <w:t>34</w:t>
          </w:r>
        </w:p>
        <w:p w14:paraId="73B2BC37" w14:textId="423F7EFD" w:rsidR="005E3D79" w:rsidRDefault="0055622B" w:rsidP="0055622B">
          <w:pPr>
            <w:pStyle w:val="TOC2"/>
            <w:numPr>
              <w:ilvl w:val="1"/>
              <w:numId w:val="25"/>
            </w:numPr>
            <w:tabs>
              <w:tab w:val="left" w:pos="1298"/>
              <w:tab w:val="right" w:leader="dot" w:pos="9463"/>
            </w:tabs>
          </w:pPr>
          <w:r>
            <w:t>Database design</w:t>
          </w:r>
          <w:r w:rsidRPr="0055622B">
            <w:tab/>
          </w:r>
          <w:r w:rsidR="00A2355F">
            <w:t>3</w:t>
          </w:r>
          <w:r w:rsidR="00C563E0">
            <w:t>4</w:t>
          </w:r>
        </w:p>
        <w:p w14:paraId="54606034" w14:textId="69589458" w:rsidR="0058342C" w:rsidRDefault="0055622B" w:rsidP="0055622B">
          <w:pPr>
            <w:pStyle w:val="TOC2"/>
            <w:numPr>
              <w:ilvl w:val="0"/>
              <w:numId w:val="25"/>
            </w:numPr>
            <w:tabs>
              <w:tab w:val="left" w:pos="1298"/>
              <w:tab w:val="right" w:leader="dot" w:pos="9463"/>
            </w:tabs>
            <w:rPr>
              <w:b/>
              <w:bCs/>
            </w:rPr>
          </w:pPr>
          <w:r>
            <w:rPr>
              <w:b/>
              <w:bCs/>
            </w:rPr>
            <w:t>Testing</w:t>
          </w:r>
          <w:r w:rsidR="00C36E7A" w:rsidRPr="00C36E7A">
            <w:rPr>
              <w:b/>
              <w:bCs/>
            </w:rPr>
            <w:tab/>
          </w:r>
          <w:r w:rsidR="00A2355F">
            <w:rPr>
              <w:b/>
              <w:bCs/>
            </w:rPr>
            <w:t>3</w:t>
          </w:r>
          <w:r w:rsidR="00C563E0">
            <w:rPr>
              <w:b/>
              <w:bCs/>
            </w:rPr>
            <w:t>7</w:t>
          </w:r>
        </w:p>
        <w:p w14:paraId="4D23BBAA" w14:textId="5DBAF6D6" w:rsidR="0055622B" w:rsidRPr="0055622B" w:rsidRDefault="0055622B" w:rsidP="0055622B">
          <w:pPr>
            <w:pStyle w:val="TOC2"/>
            <w:numPr>
              <w:ilvl w:val="1"/>
              <w:numId w:val="25"/>
            </w:numPr>
            <w:tabs>
              <w:tab w:val="left" w:pos="1298"/>
              <w:tab w:val="right" w:leader="dot" w:pos="9463"/>
            </w:tabs>
          </w:pPr>
          <w:r w:rsidRPr="0055622B">
            <w:t>Testing Strategy</w:t>
          </w:r>
          <w:r w:rsidR="00C36E7A">
            <w:tab/>
          </w:r>
          <w:r w:rsidR="00A2355F">
            <w:t>3</w:t>
          </w:r>
          <w:r w:rsidR="00C563E0">
            <w:t>7</w:t>
          </w:r>
        </w:p>
        <w:p w14:paraId="19D0C435" w14:textId="52492210" w:rsidR="0055622B" w:rsidRDefault="0055622B" w:rsidP="0055622B">
          <w:pPr>
            <w:pStyle w:val="TOC2"/>
            <w:numPr>
              <w:ilvl w:val="1"/>
              <w:numId w:val="25"/>
            </w:numPr>
            <w:tabs>
              <w:tab w:val="left" w:pos="1298"/>
              <w:tab w:val="right" w:leader="dot" w:pos="9463"/>
            </w:tabs>
          </w:pPr>
          <w:r w:rsidRPr="0055622B">
            <w:t>Test cases</w:t>
          </w:r>
          <w:r w:rsidR="00C36E7A">
            <w:tab/>
          </w:r>
          <w:r w:rsidR="00A2355F">
            <w:t>3</w:t>
          </w:r>
          <w:r w:rsidR="00C563E0">
            <w:t>9</w:t>
          </w:r>
        </w:p>
        <w:p w14:paraId="1FB02F36" w14:textId="6A2FD379" w:rsidR="0055622B" w:rsidRPr="00C36E7A" w:rsidRDefault="0055622B" w:rsidP="0055622B">
          <w:pPr>
            <w:pStyle w:val="TOC2"/>
            <w:numPr>
              <w:ilvl w:val="0"/>
              <w:numId w:val="25"/>
            </w:numPr>
            <w:tabs>
              <w:tab w:val="left" w:pos="1298"/>
              <w:tab w:val="right" w:leader="dot" w:pos="9463"/>
            </w:tabs>
            <w:rPr>
              <w:b/>
              <w:bCs/>
            </w:rPr>
          </w:pPr>
          <w:r w:rsidRPr="00C36E7A">
            <w:rPr>
              <w:b/>
              <w:bCs/>
            </w:rPr>
            <w:lastRenderedPageBreak/>
            <w:t>User Manual</w:t>
          </w:r>
          <w:r w:rsidR="00C36E7A" w:rsidRPr="00C36E7A">
            <w:rPr>
              <w:b/>
              <w:bCs/>
            </w:rPr>
            <w:tab/>
          </w:r>
          <w:r w:rsidR="00C563E0">
            <w:rPr>
              <w:b/>
              <w:bCs/>
            </w:rPr>
            <w:t>41</w:t>
          </w:r>
        </w:p>
        <w:p w14:paraId="2E8CDBA1" w14:textId="33BA542F" w:rsidR="0055622B" w:rsidRPr="00C36E7A" w:rsidRDefault="0055622B" w:rsidP="0055622B">
          <w:pPr>
            <w:pStyle w:val="TOC2"/>
            <w:numPr>
              <w:ilvl w:val="0"/>
              <w:numId w:val="25"/>
            </w:numPr>
            <w:tabs>
              <w:tab w:val="left" w:pos="1298"/>
              <w:tab w:val="right" w:leader="dot" w:pos="9463"/>
            </w:tabs>
            <w:rPr>
              <w:b/>
              <w:bCs/>
            </w:rPr>
          </w:pPr>
          <w:r w:rsidRPr="00C36E7A">
            <w:rPr>
              <w:b/>
              <w:bCs/>
            </w:rPr>
            <w:t>Limitation and Future Enhancement</w:t>
          </w:r>
          <w:r w:rsidR="00C36E7A" w:rsidRPr="00C36E7A">
            <w:rPr>
              <w:b/>
              <w:bCs/>
            </w:rPr>
            <w:tab/>
          </w:r>
          <w:r w:rsidR="00C563E0">
            <w:rPr>
              <w:b/>
              <w:bCs/>
            </w:rPr>
            <w:t>42</w:t>
          </w:r>
        </w:p>
        <w:p w14:paraId="47FF04B2" w14:textId="3AB41B6B" w:rsidR="0058342C" w:rsidRDefault="00000000" w:rsidP="0058342C">
          <w:pPr>
            <w:pStyle w:val="TOC2"/>
            <w:tabs>
              <w:tab w:val="left" w:pos="1298"/>
              <w:tab w:val="right" w:leader="dot" w:pos="9463"/>
            </w:tabs>
            <w:ind w:firstLine="0"/>
            <w:sectPr w:rsidR="0058342C" w:rsidSect="001C1575">
              <w:headerReference w:type="default" r:id="rId20"/>
              <w:footerReference w:type="default" r:id="rId21"/>
              <w:pgSz w:w="11920" w:h="16850"/>
              <w:pgMar w:top="1600" w:right="820" w:bottom="1200" w:left="1000" w:header="0" w:footer="1000" w:gutter="0"/>
              <w:pgBorders w:offsetFrom="page">
                <w:top w:val="single" w:sz="4" w:space="24" w:color="000000" w:themeColor="text1"/>
                <w:left w:val="single" w:sz="4" w:space="24" w:color="000000" w:themeColor="text1"/>
                <w:bottom w:val="single" w:sz="4" w:space="24" w:color="000000" w:themeColor="text1"/>
                <w:right w:val="single" w:sz="4" w:space="24" w:color="000000" w:themeColor="text1"/>
              </w:pgBorders>
              <w:pgNumType w:start="5"/>
              <w:cols w:space="720"/>
            </w:sectPr>
          </w:pPr>
        </w:p>
      </w:sdtContent>
    </w:sdt>
    <w:p w14:paraId="1D63F6E9" w14:textId="77777777" w:rsidR="00B83793" w:rsidRDefault="00B83793">
      <w:pPr>
        <w:pStyle w:val="BodyText"/>
        <w:rPr>
          <w:sz w:val="34"/>
        </w:rPr>
      </w:pPr>
    </w:p>
    <w:p w14:paraId="1F03FEBF" w14:textId="77777777" w:rsidR="00B83793" w:rsidRDefault="00B83793">
      <w:pPr>
        <w:pStyle w:val="BodyText"/>
        <w:rPr>
          <w:sz w:val="34"/>
        </w:rPr>
      </w:pPr>
    </w:p>
    <w:p w14:paraId="77509E67" w14:textId="77777777" w:rsidR="00B83793" w:rsidRDefault="00B83793">
      <w:pPr>
        <w:pStyle w:val="BodyText"/>
        <w:rPr>
          <w:sz w:val="34"/>
        </w:rPr>
      </w:pPr>
    </w:p>
    <w:p w14:paraId="6AD9DE62" w14:textId="77777777" w:rsidR="00B83793" w:rsidRDefault="00B83793">
      <w:pPr>
        <w:pStyle w:val="BodyText"/>
        <w:rPr>
          <w:sz w:val="34"/>
        </w:rPr>
      </w:pPr>
    </w:p>
    <w:p w14:paraId="4335574D" w14:textId="77777777" w:rsidR="00B83793" w:rsidRDefault="00B83793">
      <w:pPr>
        <w:pStyle w:val="BodyText"/>
        <w:rPr>
          <w:sz w:val="34"/>
        </w:rPr>
      </w:pPr>
    </w:p>
    <w:p w14:paraId="70630EFE" w14:textId="77777777" w:rsidR="00B83793" w:rsidRDefault="00B83793">
      <w:pPr>
        <w:pStyle w:val="BodyText"/>
        <w:rPr>
          <w:sz w:val="34"/>
        </w:rPr>
      </w:pPr>
    </w:p>
    <w:p w14:paraId="2343274D" w14:textId="77777777" w:rsidR="00B83793" w:rsidRDefault="00B83793">
      <w:pPr>
        <w:pStyle w:val="BodyText"/>
        <w:rPr>
          <w:sz w:val="34"/>
        </w:rPr>
      </w:pPr>
    </w:p>
    <w:p w14:paraId="624786B8" w14:textId="77777777" w:rsidR="00B83793" w:rsidRDefault="00B83793">
      <w:pPr>
        <w:pStyle w:val="BodyText"/>
        <w:rPr>
          <w:sz w:val="34"/>
        </w:rPr>
      </w:pPr>
    </w:p>
    <w:p w14:paraId="6D082133" w14:textId="77777777" w:rsidR="00B83793" w:rsidRDefault="00B83793">
      <w:pPr>
        <w:pStyle w:val="BodyText"/>
        <w:rPr>
          <w:sz w:val="34"/>
        </w:rPr>
      </w:pPr>
    </w:p>
    <w:p w14:paraId="6BEE91FE" w14:textId="77777777" w:rsidR="00B83793" w:rsidRDefault="00B83793">
      <w:pPr>
        <w:pStyle w:val="BodyText"/>
        <w:rPr>
          <w:sz w:val="34"/>
        </w:rPr>
      </w:pPr>
    </w:p>
    <w:p w14:paraId="3A63AFD7" w14:textId="77777777" w:rsidR="00B83793" w:rsidRDefault="00B83793">
      <w:pPr>
        <w:pStyle w:val="BodyText"/>
        <w:rPr>
          <w:sz w:val="34"/>
        </w:rPr>
      </w:pPr>
    </w:p>
    <w:p w14:paraId="1D5D9A9B" w14:textId="77777777" w:rsidR="00B83793" w:rsidRDefault="00B83793">
      <w:pPr>
        <w:pStyle w:val="BodyText"/>
        <w:rPr>
          <w:sz w:val="34"/>
        </w:rPr>
      </w:pPr>
    </w:p>
    <w:p w14:paraId="2B00FB6F" w14:textId="77777777" w:rsidR="00B83793" w:rsidRDefault="00B83793">
      <w:pPr>
        <w:pStyle w:val="BodyText"/>
        <w:rPr>
          <w:sz w:val="34"/>
        </w:rPr>
      </w:pPr>
    </w:p>
    <w:p w14:paraId="5FBAA3F8" w14:textId="77777777" w:rsidR="00B83793" w:rsidRDefault="00B83793">
      <w:pPr>
        <w:pStyle w:val="BodyText"/>
        <w:rPr>
          <w:sz w:val="34"/>
        </w:rPr>
      </w:pPr>
    </w:p>
    <w:p w14:paraId="16314859" w14:textId="77777777" w:rsidR="00B83793" w:rsidRDefault="00B83793">
      <w:pPr>
        <w:pStyle w:val="BodyText"/>
        <w:spacing w:before="5"/>
        <w:rPr>
          <w:sz w:val="44"/>
        </w:rPr>
      </w:pPr>
    </w:p>
    <w:p w14:paraId="7BB13D58" w14:textId="77777777" w:rsidR="00B83793" w:rsidRDefault="00624EDB">
      <w:pPr>
        <w:pStyle w:val="Heading3"/>
        <w:spacing w:before="1"/>
        <w:ind w:left="0" w:right="461"/>
        <w:jc w:val="center"/>
      </w:pPr>
      <w:r>
        <w:rPr>
          <w:spacing w:val="-1"/>
          <w:w w:val="99"/>
          <w:u w:val="thick"/>
        </w:rPr>
        <w:t xml:space="preserve"> </w:t>
      </w:r>
      <w:r>
        <w:rPr>
          <w:u w:val="thick"/>
        </w:rPr>
        <w:t>CHAPTER:</w:t>
      </w:r>
      <w:r>
        <w:rPr>
          <w:spacing w:val="-4"/>
          <w:u w:val="thick"/>
        </w:rPr>
        <w:t xml:space="preserve"> </w:t>
      </w:r>
      <w:r>
        <w:rPr>
          <w:u w:val="thick"/>
        </w:rPr>
        <w:t>1</w:t>
      </w:r>
    </w:p>
    <w:p w14:paraId="598B4FF4" w14:textId="77777777" w:rsidR="00B83793" w:rsidRDefault="00B83793">
      <w:pPr>
        <w:pStyle w:val="BodyText"/>
        <w:spacing w:before="3"/>
        <w:rPr>
          <w:b/>
          <w:sz w:val="22"/>
        </w:rPr>
      </w:pPr>
    </w:p>
    <w:p w14:paraId="50872E90" w14:textId="77777777" w:rsidR="00B83793" w:rsidRDefault="00624EDB">
      <w:pPr>
        <w:spacing w:before="86"/>
        <w:ind w:left="1690" w:right="1582"/>
        <w:jc w:val="center"/>
        <w:rPr>
          <w:b/>
          <w:sz w:val="32"/>
        </w:rPr>
      </w:pPr>
      <w:r>
        <w:rPr>
          <w:b/>
          <w:sz w:val="32"/>
          <w:u w:val="thick"/>
        </w:rPr>
        <w:t>INTRODUCTION</w:t>
      </w:r>
    </w:p>
    <w:p w14:paraId="6D122BDE" w14:textId="77777777" w:rsidR="00B83793" w:rsidRDefault="00B83793">
      <w:pPr>
        <w:pStyle w:val="BodyText"/>
        <w:rPr>
          <w:b/>
          <w:sz w:val="20"/>
        </w:rPr>
      </w:pPr>
    </w:p>
    <w:p w14:paraId="6D29D084" w14:textId="77777777" w:rsidR="00B83793" w:rsidRDefault="00B83793">
      <w:pPr>
        <w:pStyle w:val="BodyText"/>
        <w:rPr>
          <w:b/>
          <w:sz w:val="20"/>
        </w:rPr>
      </w:pPr>
    </w:p>
    <w:p w14:paraId="7831554E" w14:textId="77777777" w:rsidR="00B83793" w:rsidRDefault="00B83793">
      <w:pPr>
        <w:pStyle w:val="BodyText"/>
        <w:rPr>
          <w:b/>
          <w:sz w:val="20"/>
        </w:rPr>
      </w:pPr>
    </w:p>
    <w:p w14:paraId="17A28D32" w14:textId="77777777" w:rsidR="00B83793" w:rsidRDefault="00B83793">
      <w:pPr>
        <w:pStyle w:val="BodyText"/>
        <w:rPr>
          <w:b/>
          <w:sz w:val="20"/>
        </w:rPr>
      </w:pPr>
    </w:p>
    <w:p w14:paraId="520F7461" w14:textId="77777777" w:rsidR="00B83793" w:rsidRDefault="00B83793">
      <w:pPr>
        <w:pStyle w:val="BodyText"/>
        <w:rPr>
          <w:b/>
          <w:sz w:val="20"/>
        </w:rPr>
      </w:pPr>
    </w:p>
    <w:p w14:paraId="35F09670" w14:textId="77777777" w:rsidR="00B83793" w:rsidRDefault="00B83793">
      <w:pPr>
        <w:pStyle w:val="BodyText"/>
        <w:rPr>
          <w:b/>
          <w:sz w:val="20"/>
        </w:rPr>
      </w:pPr>
    </w:p>
    <w:p w14:paraId="69C8216C" w14:textId="77777777" w:rsidR="00B83793" w:rsidRDefault="00B83793">
      <w:pPr>
        <w:pStyle w:val="BodyText"/>
        <w:rPr>
          <w:b/>
          <w:sz w:val="20"/>
        </w:rPr>
      </w:pPr>
    </w:p>
    <w:p w14:paraId="3DB72B2A" w14:textId="77777777" w:rsidR="00B83793" w:rsidRDefault="00B83793">
      <w:pPr>
        <w:pStyle w:val="BodyText"/>
        <w:rPr>
          <w:b/>
          <w:sz w:val="20"/>
        </w:rPr>
      </w:pPr>
    </w:p>
    <w:p w14:paraId="36FFB88F" w14:textId="77777777" w:rsidR="00B83793" w:rsidRDefault="00B83793">
      <w:pPr>
        <w:pStyle w:val="BodyText"/>
        <w:rPr>
          <w:b/>
          <w:sz w:val="20"/>
        </w:rPr>
      </w:pPr>
    </w:p>
    <w:p w14:paraId="0B5818AC" w14:textId="77777777" w:rsidR="00B83793" w:rsidRDefault="00B83793">
      <w:pPr>
        <w:pStyle w:val="BodyText"/>
        <w:rPr>
          <w:b/>
          <w:sz w:val="20"/>
        </w:rPr>
      </w:pPr>
    </w:p>
    <w:p w14:paraId="4DB74657" w14:textId="77777777" w:rsidR="00B83793" w:rsidRDefault="00B83793">
      <w:pPr>
        <w:pStyle w:val="BodyText"/>
        <w:rPr>
          <w:b/>
          <w:sz w:val="20"/>
        </w:rPr>
      </w:pPr>
    </w:p>
    <w:p w14:paraId="0B1258DE" w14:textId="77777777" w:rsidR="00B83793" w:rsidRDefault="00B83793">
      <w:pPr>
        <w:pStyle w:val="BodyText"/>
        <w:rPr>
          <w:b/>
          <w:sz w:val="20"/>
        </w:rPr>
      </w:pPr>
    </w:p>
    <w:p w14:paraId="59E7E748" w14:textId="77777777" w:rsidR="00B83793" w:rsidRDefault="00B83793">
      <w:pPr>
        <w:pStyle w:val="BodyText"/>
        <w:rPr>
          <w:b/>
          <w:sz w:val="20"/>
        </w:rPr>
      </w:pPr>
    </w:p>
    <w:p w14:paraId="30A09C8F" w14:textId="77777777" w:rsidR="00B83793" w:rsidRDefault="00B83793">
      <w:pPr>
        <w:pStyle w:val="BodyText"/>
        <w:rPr>
          <w:b/>
          <w:sz w:val="20"/>
        </w:rPr>
      </w:pPr>
    </w:p>
    <w:p w14:paraId="1CA2E6E7" w14:textId="77777777" w:rsidR="00B83793" w:rsidRDefault="00B83793">
      <w:pPr>
        <w:pStyle w:val="BodyText"/>
        <w:rPr>
          <w:b/>
          <w:sz w:val="20"/>
        </w:rPr>
      </w:pPr>
    </w:p>
    <w:p w14:paraId="3080F44D" w14:textId="77777777" w:rsidR="00B83793" w:rsidRDefault="00B83793">
      <w:pPr>
        <w:pStyle w:val="BodyText"/>
        <w:rPr>
          <w:b/>
          <w:sz w:val="20"/>
        </w:rPr>
      </w:pPr>
    </w:p>
    <w:p w14:paraId="5E28F348" w14:textId="77777777" w:rsidR="00B83793" w:rsidRDefault="00B83793">
      <w:pPr>
        <w:pStyle w:val="BodyText"/>
        <w:rPr>
          <w:b/>
          <w:sz w:val="20"/>
        </w:rPr>
      </w:pPr>
    </w:p>
    <w:p w14:paraId="6409EBAB" w14:textId="77777777" w:rsidR="00B83793" w:rsidRDefault="00B83793">
      <w:pPr>
        <w:pStyle w:val="BodyText"/>
        <w:rPr>
          <w:b/>
          <w:sz w:val="20"/>
        </w:rPr>
      </w:pPr>
    </w:p>
    <w:p w14:paraId="6BA2E924" w14:textId="77777777" w:rsidR="00B83793" w:rsidRDefault="00B83793">
      <w:pPr>
        <w:pStyle w:val="BodyText"/>
        <w:rPr>
          <w:b/>
          <w:sz w:val="20"/>
        </w:rPr>
      </w:pPr>
    </w:p>
    <w:p w14:paraId="63D70B1A" w14:textId="77777777" w:rsidR="00B83793" w:rsidRDefault="00B83793">
      <w:pPr>
        <w:pStyle w:val="BodyText"/>
        <w:rPr>
          <w:b/>
          <w:sz w:val="20"/>
        </w:rPr>
      </w:pPr>
    </w:p>
    <w:p w14:paraId="4BD1DC8E" w14:textId="77777777" w:rsidR="00B83793" w:rsidRDefault="00B83793">
      <w:pPr>
        <w:pStyle w:val="BodyText"/>
        <w:rPr>
          <w:b/>
          <w:sz w:val="20"/>
        </w:rPr>
      </w:pPr>
    </w:p>
    <w:p w14:paraId="4D0713F1" w14:textId="77777777" w:rsidR="00B83793" w:rsidRDefault="00B83793">
      <w:pPr>
        <w:pStyle w:val="BodyText"/>
        <w:rPr>
          <w:b/>
          <w:sz w:val="20"/>
        </w:rPr>
      </w:pPr>
    </w:p>
    <w:p w14:paraId="2394F505" w14:textId="77777777" w:rsidR="00B83793" w:rsidRDefault="00B83793">
      <w:pPr>
        <w:pStyle w:val="BodyText"/>
        <w:rPr>
          <w:b/>
          <w:sz w:val="20"/>
        </w:rPr>
      </w:pPr>
    </w:p>
    <w:p w14:paraId="24888CF2" w14:textId="77777777" w:rsidR="00B83793" w:rsidRDefault="00B83793">
      <w:pPr>
        <w:pStyle w:val="BodyText"/>
        <w:rPr>
          <w:b/>
          <w:sz w:val="20"/>
        </w:rPr>
      </w:pPr>
    </w:p>
    <w:p w14:paraId="2593E85F" w14:textId="77777777" w:rsidR="00B83793" w:rsidRDefault="00B83793">
      <w:pPr>
        <w:pStyle w:val="BodyText"/>
        <w:rPr>
          <w:b/>
          <w:sz w:val="20"/>
        </w:rPr>
      </w:pPr>
    </w:p>
    <w:p w14:paraId="364650CA" w14:textId="77777777" w:rsidR="00B83793" w:rsidRDefault="00B83793">
      <w:pPr>
        <w:pStyle w:val="BodyText"/>
        <w:rPr>
          <w:b/>
          <w:sz w:val="20"/>
        </w:rPr>
      </w:pPr>
    </w:p>
    <w:p w14:paraId="42962BC6" w14:textId="77777777" w:rsidR="00B83793" w:rsidRDefault="00B83793">
      <w:pPr>
        <w:pStyle w:val="BodyText"/>
        <w:rPr>
          <w:b/>
          <w:sz w:val="20"/>
        </w:rPr>
      </w:pPr>
    </w:p>
    <w:p w14:paraId="161A3555" w14:textId="77777777" w:rsidR="00B83793" w:rsidRDefault="00B83793">
      <w:pPr>
        <w:pStyle w:val="BodyText"/>
        <w:rPr>
          <w:b/>
          <w:sz w:val="20"/>
        </w:rPr>
      </w:pPr>
    </w:p>
    <w:p w14:paraId="067CAEA9" w14:textId="77777777" w:rsidR="00B83793" w:rsidRDefault="00B83793">
      <w:pPr>
        <w:pStyle w:val="BodyText"/>
        <w:rPr>
          <w:b/>
          <w:sz w:val="20"/>
        </w:rPr>
      </w:pPr>
    </w:p>
    <w:p w14:paraId="78454662" w14:textId="77777777" w:rsidR="00B83793" w:rsidRDefault="00B83793">
      <w:pPr>
        <w:pStyle w:val="BodyText"/>
        <w:rPr>
          <w:b/>
          <w:sz w:val="20"/>
        </w:rPr>
      </w:pPr>
    </w:p>
    <w:p w14:paraId="14AA1843" w14:textId="77777777" w:rsidR="00B83793" w:rsidRDefault="00B83793">
      <w:pPr>
        <w:pStyle w:val="BodyText"/>
        <w:rPr>
          <w:b/>
          <w:sz w:val="20"/>
        </w:rPr>
      </w:pPr>
    </w:p>
    <w:p w14:paraId="5C718327" w14:textId="29EBCA08" w:rsidR="00B83793" w:rsidRDefault="00691321">
      <w:pPr>
        <w:pStyle w:val="BodyText"/>
        <w:spacing w:before="3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28AB21EE" wp14:editId="7A9E673F">
                <wp:simplePos x="0" y="0"/>
                <wp:positionH relativeFrom="page">
                  <wp:posOffset>1079500</wp:posOffset>
                </wp:positionH>
                <wp:positionV relativeFrom="paragraph">
                  <wp:posOffset>223520</wp:posOffset>
                </wp:positionV>
                <wp:extent cx="5586095" cy="6350"/>
                <wp:effectExtent l="0" t="0" r="0" b="0"/>
                <wp:wrapTopAndBottom/>
                <wp:docPr id="1662740909" name="Rectangle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8609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62D61D" id="Rectangle 281" o:spid="_x0000_s1026" style="position:absolute;margin-left:85pt;margin-top:17.6pt;width:439.85pt;height:.5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" fillcolor="#d9d9d9" stroked="f">
                <w10:wrap type="topAndBottom" anchorx="page"/>
              </v:rect>
            </w:pict>
          </mc:Fallback>
        </mc:AlternateContent>
      </w:r>
    </w:p>
    <w:p w14:paraId="57C9FB82" w14:textId="77777777" w:rsidR="00B83793" w:rsidRDefault="00B83793">
      <w:pPr>
        <w:pStyle w:val="BodyText"/>
        <w:rPr>
          <w:b/>
          <w:sz w:val="20"/>
        </w:rPr>
      </w:pPr>
    </w:p>
    <w:p w14:paraId="7AC294C5" w14:textId="77777777" w:rsidR="00B83793" w:rsidRDefault="00B83793">
      <w:pPr>
        <w:pStyle w:val="BodyText"/>
        <w:rPr>
          <w:b/>
          <w:sz w:val="20"/>
        </w:rPr>
      </w:pPr>
    </w:p>
    <w:p w14:paraId="15D25503" w14:textId="77777777" w:rsidR="00B83793" w:rsidRDefault="00B83793">
      <w:pPr>
        <w:pStyle w:val="BodyText"/>
        <w:rPr>
          <w:b/>
          <w:sz w:val="20"/>
        </w:rPr>
      </w:pPr>
    </w:p>
    <w:p w14:paraId="411408EA" w14:textId="77777777" w:rsidR="00B83793" w:rsidRDefault="00B83793">
      <w:pPr>
        <w:pStyle w:val="BodyText"/>
        <w:rPr>
          <w:b/>
          <w:sz w:val="20"/>
        </w:rPr>
      </w:pPr>
    </w:p>
    <w:p w14:paraId="38A6D505" w14:textId="77777777" w:rsidR="00B83793" w:rsidRDefault="00624EDB">
      <w:pPr>
        <w:pStyle w:val="Heading3"/>
        <w:spacing w:before="207"/>
        <w:ind w:right="1675"/>
        <w:jc w:val="center"/>
      </w:pPr>
      <w:r>
        <w:rPr>
          <w:u w:val="thick" w:color="7E7E7E"/>
        </w:rPr>
        <w:t>CHAPTER-</w:t>
      </w:r>
      <w:proofErr w:type="gramStart"/>
      <w:r>
        <w:rPr>
          <w:u w:val="thick" w:color="7E7E7E"/>
        </w:rPr>
        <w:t>1</w:t>
      </w:r>
      <w:r>
        <w:rPr>
          <w:spacing w:val="-15"/>
          <w:u w:val="thick" w:color="7E7E7E"/>
        </w:rPr>
        <w:t xml:space="preserve"> </w:t>
      </w:r>
      <w:r>
        <w:rPr>
          <w:u w:val="thick" w:color="7E7E7E"/>
        </w:rPr>
        <w:t>:</w:t>
      </w:r>
      <w:proofErr w:type="gramEnd"/>
      <w:r>
        <w:rPr>
          <w:spacing w:val="-19"/>
          <w:u w:val="thick" w:color="7E7E7E"/>
        </w:rPr>
        <w:t xml:space="preserve"> </w:t>
      </w:r>
      <w:r>
        <w:rPr>
          <w:u w:val="thick" w:color="7E7E7E"/>
        </w:rPr>
        <w:t>INTRODUCTION</w:t>
      </w:r>
    </w:p>
    <w:p w14:paraId="7346FCC0" w14:textId="77777777" w:rsidR="00B83793" w:rsidRDefault="00B83793">
      <w:pPr>
        <w:pStyle w:val="BodyText"/>
        <w:rPr>
          <w:b/>
          <w:sz w:val="20"/>
        </w:rPr>
      </w:pPr>
    </w:p>
    <w:p w14:paraId="055B4D16" w14:textId="77777777" w:rsidR="00B83793" w:rsidRDefault="00B83793">
      <w:pPr>
        <w:pStyle w:val="BodyText"/>
        <w:spacing w:before="6"/>
        <w:rPr>
          <w:b/>
          <w:sz w:val="20"/>
        </w:rPr>
      </w:pPr>
    </w:p>
    <w:p w14:paraId="1AA8F7DF" w14:textId="31A2575C" w:rsidR="00B83793" w:rsidRDefault="00624EDB" w:rsidP="0086720C">
      <w:pPr>
        <w:pStyle w:val="BodyText"/>
        <w:spacing w:before="89"/>
        <w:ind w:left="219" w:right="209" w:firstLine="720"/>
      </w:pPr>
      <w:r>
        <w:t>An</w:t>
      </w:r>
      <w:r>
        <w:rPr>
          <w:spacing w:val="14"/>
        </w:rPr>
        <w:t xml:space="preserve"> </w:t>
      </w:r>
      <w:r>
        <w:t>online</w:t>
      </w:r>
      <w:r>
        <w:rPr>
          <w:spacing w:val="15"/>
        </w:rPr>
        <w:t xml:space="preserve"> </w:t>
      </w:r>
      <w:r>
        <w:t>watch</w:t>
      </w:r>
      <w:r>
        <w:rPr>
          <w:spacing w:val="14"/>
        </w:rPr>
        <w:t xml:space="preserve"> </w:t>
      </w:r>
      <w:r w:rsidR="00477D44">
        <w:t>Shopping</w:t>
      </w:r>
      <w:r>
        <w:rPr>
          <w:spacing w:val="15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allows</w:t>
      </w:r>
      <w:r>
        <w:rPr>
          <w:spacing w:val="14"/>
        </w:rPr>
        <w:t xml:space="preserve"> </w:t>
      </w:r>
      <w:r>
        <w:t>user</w:t>
      </w:r>
      <w:r>
        <w:rPr>
          <w:spacing w:val="14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check</w:t>
      </w:r>
      <w:r>
        <w:rPr>
          <w:spacing w:val="16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various</w:t>
      </w:r>
      <w:r>
        <w:rPr>
          <w:spacing w:val="14"/>
        </w:rPr>
        <w:t xml:space="preserve"> </w:t>
      </w:r>
      <w:r>
        <w:t>variety</w:t>
      </w:r>
      <w:r>
        <w:rPr>
          <w:spacing w:val="14"/>
        </w:rPr>
        <w:t xml:space="preserve"> </w:t>
      </w:r>
      <w:r>
        <w:t>available</w:t>
      </w:r>
      <w:r>
        <w:rPr>
          <w:spacing w:val="-67"/>
        </w:rPr>
        <w:t xml:space="preserve"> </w:t>
      </w:r>
      <w:r>
        <w:t>at the</w:t>
      </w:r>
      <w:r>
        <w:rPr>
          <w:spacing w:val="-3"/>
        </w:rPr>
        <w:t xml:space="preserve"> </w:t>
      </w:r>
      <w:r>
        <w:t>online</w:t>
      </w:r>
      <w:r>
        <w:rPr>
          <w:spacing w:val="-3"/>
        </w:rPr>
        <w:t xml:space="preserve"> </w:t>
      </w:r>
      <w:r>
        <w:t>shop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buy</w:t>
      </w:r>
      <w:r>
        <w:rPr>
          <w:spacing w:val="-3"/>
        </w:rPr>
        <w:t xml:space="preserve"> </w:t>
      </w:r>
      <w:r>
        <w:t>online.</w:t>
      </w:r>
    </w:p>
    <w:p w14:paraId="5F39E64C" w14:textId="77777777" w:rsidR="00B83793" w:rsidRDefault="00624EDB" w:rsidP="0086720C">
      <w:pPr>
        <w:pStyle w:val="BodyText"/>
        <w:ind w:left="219" w:right="209" w:firstLine="720"/>
      </w:pPr>
      <w:r>
        <w:t>The project consists of the list of watch products displayed in various varieties</w:t>
      </w:r>
      <w:r>
        <w:rPr>
          <w:spacing w:val="1"/>
        </w:rPr>
        <w:t xml:space="preserve"> </w:t>
      </w:r>
      <w:r>
        <w:t>and designs. The user may browse through these products that she/he may add it in</w:t>
      </w:r>
      <w:r>
        <w:rPr>
          <w:spacing w:val="1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shopping</w:t>
      </w:r>
      <w:r>
        <w:rPr>
          <w:spacing w:val="1"/>
        </w:rPr>
        <w:t xml:space="preserve"> </w:t>
      </w:r>
      <w:r>
        <w:t>cart.</w:t>
      </w:r>
    </w:p>
    <w:p w14:paraId="4B44EBF8" w14:textId="77777777" w:rsidR="00B83793" w:rsidRDefault="00624EDB" w:rsidP="0086720C">
      <w:pPr>
        <w:pStyle w:val="BodyText"/>
        <w:spacing w:before="1" w:line="360" w:lineRule="auto"/>
        <w:ind w:left="219" w:right="197" w:firstLine="720"/>
      </w:pPr>
      <w:r>
        <w:t>Here we use Android to make the entire fronted. The middle tier is designed in</w:t>
      </w:r>
      <w:r>
        <w:rPr>
          <w:spacing w:val="1"/>
        </w:rPr>
        <w:t xml:space="preserve"> </w:t>
      </w:r>
      <w:r>
        <w:t>Android. And MySQL as a backend to store watch items lists and inventory data thus</w:t>
      </w:r>
      <w:r>
        <w:rPr>
          <w:spacing w:val="1"/>
        </w:rPr>
        <w:t xml:space="preserve"> </w:t>
      </w:r>
      <w:r>
        <w:t>the online watch shopping project brings an entire watch shop online and makes it</w:t>
      </w:r>
      <w:r>
        <w:rPr>
          <w:spacing w:val="1"/>
        </w:rPr>
        <w:t xml:space="preserve"> </w:t>
      </w:r>
      <w:r>
        <w:t>easy for</w:t>
      </w:r>
      <w:r>
        <w:rPr>
          <w:spacing w:val="-3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buyer and</w:t>
      </w:r>
      <w:r>
        <w:rPr>
          <w:spacing w:val="-4"/>
        </w:rPr>
        <w:t xml:space="preserve"> </w:t>
      </w:r>
      <w:r>
        <w:t>seller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 watch</w:t>
      </w:r>
      <w:r>
        <w:rPr>
          <w:spacing w:val="1"/>
        </w:rPr>
        <w:t xml:space="preserve"> </w:t>
      </w:r>
      <w:r>
        <w:t>deals.</w:t>
      </w:r>
    </w:p>
    <w:p w14:paraId="2E1D5453" w14:textId="77777777" w:rsidR="00B83793" w:rsidRDefault="00624EDB" w:rsidP="0086720C">
      <w:pPr>
        <w:pStyle w:val="BodyText"/>
        <w:spacing w:line="360" w:lineRule="auto"/>
        <w:ind w:left="219" w:right="203" w:firstLine="720"/>
      </w:pPr>
      <w:r>
        <w:t>Once user wishes to checkout, she/he must register on the site first. She/He can</w:t>
      </w:r>
      <w:r>
        <w:rPr>
          <w:spacing w:val="1"/>
        </w:rPr>
        <w:t xml:space="preserve"> </w:t>
      </w:r>
      <w:r>
        <w:t>then login using same id password next time. Now she/he may pay through a Google</w:t>
      </w:r>
      <w:r>
        <w:rPr>
          <w:spacing w:val="1"/>
        </w:rPr>
        <w:t xml:space="preserve"> </w:t>
      </w:r>
      <w:r>
        <w:t>pay,</w:t>
      </w:r>
      <w:r>
        <w:rPr>
          <w:spacing w:val="1"/>
        </w:rPr>
        <w:t xml:space="preserve"> </w:t>
      </w:r>
      <w:r>
        <w:t>Paytm, credit</w:t>
      </w:r>
      <w:r>
        <w:rPr>
          <w:spacing w:val="1"/>
        </w:rPr>
        <w:t xml:space="preserve"> </w:t>
      </w:r>
      <w:r>
        <w:t>card, debit</w:t>
      </w:r>
      <w:r>
        <w:rPr>
          <w:spacing w:val="1"/>
        </w:rPr>
        <w:t xml:space="preserve"> </w:t>
      </w:r>
      <w:r>
        <w:t>card</w:t>
      </w:r>
      <w:r>
        <w:rPr>
          <w:spacing w:val="1"/>
        </w:rPr>
        <w:t xml:space="preserve"> </w:t>
      </w:r>
      <w:r>
        <w:t>or cash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delivery. Once</w:t>
      </w:r>
      <w:r>
        <w:rPr>
          <w:spacing w:val="1"/>
        </w:rPr>
        <w:t xml:space="preserve"> </w:t>
      </w:r>
      <w:r>
        <w:t>the user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successful</w:t>
      </w:r>
      <w:r>
        <w:rPr>
          <w:spacing w:val="-5"/>
        </w:rPr>
        <w:t xml:space="preserve"> </w:t>
      </w:r>
      <w:r>
        <w:t>transaction,</w:t>
      </w:r>
      <w:r>
        <w:rPr>
          <w:spacing w:val="-2"/>
        </w:rPr>
        <w:t xml:space="preserve"> </w:t>
      </w:r>
      <w:r>
        <w:t>she/he</w:t>
      </w:r>
      <w:r>
        <w:rPr>
          <w:spacing w:val="-2"/>
        </w:rPr>
        <w:t xml:space="preserve"> </w:t>
      </w:r>
      <w:r>
        <w:t>gets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copy</w:t>
      </w:r>
      <w:r>
        <w:rPr>
          <w:spacing w:val="-1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shopping receipt</w:t>
      </w:r>
      <w:r>
        <w:rPr>
          <w:spacing w:val="-3"/>
        </w:rPr>
        <w:t xml:space="preserve"> </w:t>
      </w:r>
      <w:r>
        <w:t>on their</w:t>
      </w:r>
      <w:r>
        <w:rPr>
          <w:spacing w:val="-2"/>
        </w:rPr>
        <w:t xml:space="preserve"> </w:t>
      </w:r>
      <w:r>
        <w:t>email.</w:t>
      </w:r>
    </w:p>
    <w:p w14:paraId="3638B5B7" w14:textId="77777777" w:rsidR="00B83793" w:rsidRDefault="00B83793">
      <w:pPr>
        <w:pStyle w:val="BodyText"/>
        <w:rPr>
          <w:sz w:val="30"/>
        </w:rPr>
      </w:pPr>
    </w:p>
    <w:p w14:paraId="074F99D6" w14:textId="77777777" w:rsidR="0058342C" w:rsidRDefault="0058342C" w:rsidP="0086720C">
      <w:pPr>
        <w:pStyle w:val="BodyText"/>
        <w:spacing w:before="10"/>
        <w:rPr>
          <w:sz w:val="20"/>
        </w:rPr>
      </w:pPr>
    </w:p>
    <w:p w14:paraId="46EB74F3" w14:textId="77777777" w:rsidR="0058342C" w:rsidRDefault="0058342C" w:rsidP="0086720C">
      <w:pPr>
        <w:pStyle w:val="BodyText"/>
        <w:spacing w:before="10"/>
        <w:rPr>
          <w:sz w:val="20"/>
        </w:rPr>
      </w:pPr>
    </w:p>
    <w:p w14:paraId="33C4CBA7" w14:textId="77777777" w:rsidR="00882AE3" w:rsidRDefault="00882AE3" w:rsidP="00882AE3">
      <w:pPr>
        <w:pStyle w:val="Heading3"/>
        <w:numPr>
          <w:ilvl w:val="1"/>
          <w:numId w:val="24"/>
        </w:numPr>
        <w:tabs>
          <w:tab w:val="left" w:pos="686"/>
        </w:tabs>
        <w:spacing w:before="204"/>
        <w:ind w:left="2884" w:hanging="467"/>
      </w:pPr>
      <w:bookmarkStart w:id="1" w:name="_TOC_250012"/>
      <w:r>
        <w:rPr>
          <w:u w:val="thick" w:color="7E7E7E"/>
        </w:rPr>
        <w:t>PROJECT</w:t>
      </w:r>
      <w:r>
        <w:rPr>
          <w:spacing w:val="-17"/>
          <w:u w:val="thick" w:color="7E7E7E"/>
        </w:rPr>
        <w:t xml:space="preserve"> </w:t>
      </w:r>
      <w:bookmarkEnd w:id="1"/>
      <w:r>
        <w:rPr>
          <w:u w:val="thick" w:color="7E7E7E"/>
        </w:rPr>
        <w:t>SUMMARY</w:t>
      </w:r>
    </w:p>
    <w:p w14:paraId="61BF929E" w14:textId="77777777" w:rsidR="00F946E6" w:rsidRDefault="00882AE3" w:rsidP="00882AE3">
      <w:pPr>
        <w:pStyle w:val="Heading4"/>
        <w:spacing w:before="186" w:line="362" w:lineRule="auto"/>
        <w:ind w:left="219" w:right="5436"/>
      </w:pPr>
      <w:r>
        <w:t xml:space="preserve">Project title: - </w:t>
      </w:r>
    </w:p>
    <w:p w14:paraId="49C68ED0" w14:textId="44E008D4" w:rsidR="00F946E6" w:rsidRDefault="00882AE3" w:rsidP="007348E5">
      <w:pPr>
        <w:pStyle w:val="Heading4"/>
        <w:spacing w:before="186" w:line="362" w:lineRule="auto"/>
        <w:ind w:left="219" w:right="5436" w:firstLine="501"/>
      </w:pPr>
      <w:r>
        <w:t xml:space="preserve">Online Watch </w:t>
      </w:r>
      <w:r w:rsidR="00F946E6">
        <w:t>Shopping</w:t>
      </w:r>
    </w:p>
    <w:p w14:paraId="1FC58522" w14:textId="75E0BD2E" w:rsidR="00882AE3" w:rsidRDefault="00882AE3" w:rsidP="00882AE3">
      <w:pPr>
        <w:pStyle w:val="Heading4"/>
        <w:spacing w:before="186" w:line="362" w:lineRule="auto"/>
        <w:ind w:left="219" w:right="5436"/>
      </w:pPr>
      <w:r>
        <w:rPr>
          <w:spacing w:val="-67"/>
        </w:rPr>
        <w:t xml:space="preserve"> </w:t>
      </w:r>
      <w:r>
        <w:t>Platform:</w:t>
      </w:r>
      <w:r>
        <w:rPr>
          <w:spacing w:val="-1"/>
        </w:rPr>
        <w:t xml:space="preserve"> </w:t>
      </w:r>
      <w:r>
        <w:t>-</w:t>
      </w:r>
    </w:p>
    <w:p w14:paraId="77913D6B" w14:textId="77777777" w:rsidR="00882AE3" w:rsidRDefault="00882AE3" w:rsidP="00882AE3">
      <w:pPr>
        <w:pStyle w:val="ListParagraph"/>
        <w:numPr>
          <w:ilvl w:val="2"/>
          <w:numId w:val="24"/>
        </w:numPr>
        <w:tabs>
          <w:tab w:val="left" w:pos="939"/>
          <w:tab w:val="left" w:pos="940"/>
        </w:tabs>
        <w:spacing w:line="339" w:lineRule="exact"/>
        <w:ind w:hanging="361"/>
        <w:rPr>
          <w:sz w:val="28"/>
        </w:rPr>
      </w:pPr>
      <w:r>
        <w:rPr>
          <w:sz w:val="28"/>
        </w:rPr>
        <w:t>Android</w:t>
      </w:r>
    </w:p>
    <w:p w14:paraId="19EE2A6F" w14:textId="77777777" w:rsidR="00882AE3" w:rsidRDefault="00882AE3" w:rsidP="00882AE3">
      <w:pPr>
        <w:pStyle w:val="BodyText"/>
        <w:rPr>
          <w:sz w:val="34"/>
        </w:rPr>
      </w:pPr>
    </w:p>
    <w:p w14:paraId="60DEA1D7" w14:textId="77777777" w:rsidR="00882AE3" w:rsidRDefault="00882AE3" w:rsidP="00882AE3">
      <w:pPr>
        <w:pStyle w:val="BodyText"/>
        <w:spacing w:before="3"/>
        <w:rPr>
          <w:sz w:val="32"/>
        </w:rPr>
      </w:pPr>
    </w:p>
    <w:p w14:paraId="57F393D0" w14:textId="77777777" w:rsidR="00882AE3" w:rsidRDefault="00882AE3" w:rsidP="00882AE3">
      <w:pPr>
        <w:pStyle w:val="Heading4"/>
        <w:ind w:left="219"/>
      </w:pPr>
      <w:r>
        <w:t>Documentation</w:t>
      </w:r>
      <w:r>
        <w:rPr>
          <w:spacing w:val="-3"/>
        </w:rPr>
        <w:t xml:space="preserve"> </w:t>
      </w:r>
      <w:r>
        <w:t>Tools:</w:t>
      </w:r>
      <w:r>
        <w:rPr>
          <w:spacing w:val="-2"/>
        </w:rPr>
        <w:t xml:space="preserve"> </w:t>
      </w:r>
      <w:r>
        <w:t>-</w:t>
      </w:r>
    </w:p>
    <w:p w14:paraId="367A832E" w14:textId="492F22D5" w:rsidR="00882AE3" w:rsidRDefault="00882AE3" w:rsidP="00882AE3">
      <w:pPr>
        <w:pStyle w:val="ListParagraph"/>
        <w:numPr>
          <w:ilvl w:val="2"/>
          <w:numId w:val="24"/>
        </w:numPr>
        <w:tabs>
          <w:tab w:val="left" w:pos="939"/>
          <w:tab w:val="left" w:pos="940"/>
        </w:tabs>
        <w:spacing w:before="162"/>
        <w:ind w:hanging="361"/>
        <w:rPr>
          <w:sz w:val="28"/>
        </w:rPr>
      </w:pPr>
      <w:r>
        <w:rPr>
          <w:sz w:val="28"/>
        </w:rPr>
        <w:t>Microsoft</w:t>
      </w:r>
      <w:r>
        <w:rPr>
          <w:spacing w:val="-3"/>
          <w:sz w:val="28"/>
        </w:rPr>
        <w:t xml:space="preserve"> </w:t>
      </w:r>
      <w:r>
        <w:rPr>
          <w:sz w:val="28"/>
        </w:rPr>
        <w:t>Word</w:t>
      </w:r>
    </w:p>
    <w:p w14:paraId="150755C7" w14:textId="77777777" w:rsidR="00882AE3" w:rsidRDefault="00882AE3" w:rsidP="00882AE3">
      <w:pPr>
        <w:pStyle w:val="BodyText"/>
        <w:rPr>
          <w:sz w:val="34"/>
        </w:rPr>
      </w:pPr>
    </w:p>
    <w:p w14:paraId="55727381" w14:textId="77777777" w:rsidR="00882AE3" w:rsidRDefault="00882AE3" w:rsidP="00882AE3">
      <w:pPr>
        <w:pStyle w:val="BodyText"/>
        <w:spacing w:before="3"/>
        <w:rPr>
          <w:sz w:val="32"/>
        </w:rPr>
      </w:pPr>
    </w:p>
    <w:p w14:paraId="22C60F41" w14:textId="77777777" w:rsidR="00882AE3" w:rsidRDefault="00882AE3" w:rsidP="00882AE3">
      <w:pPr>
        <w:pStyle w:val="Heading4"/>
        <w:ind w:left="219"/>
      </w:pPr>
      <w:r>
        <w:t>Organization:</w:t>
      </w:r>
      <w:r>
        <w:rPr>
          <w:spacing w:val="-2"/>
        </w:rPr>
        <w:t xml:space="preserve"> </w:t>
      </w:r>
      <w:r>
        <w:t>-</w:t>
      </w:r>
    </w:p>
    <w:p w14:paraId="2343FFF7" w14:textId="6FAEF2F6" w:rsidR="00882AE3" w:rsidRDefault="00882AE3" w:rsidP="00882AE3">
      <w:pPr>
        <w:pStyle w:val="ListParagraph"/>
        <w:numPr>
          <w:ilvl w:val="2"/>
          <w:numId w:val="24"/>
        </w:numPr>
        <w:tabs>
          <w:tab w:val="left" w:pos="939"/>
          <w:tab w:val="left" w:pos="940"/>
        </w:tabs>
        <w:spacing w:before="162"/>
        <w:ind w:hanging="361"/>
        <w:rPr>
          <w:sz w:val="28"/>
        </w:rPr>
      </w:pPr>
      <w:r>
        <w:rPr>
          <w:sz w:val="28"/>
        </w:rPr>
        <w:t>LJ University</w:t>
      </w:r>
    </w:p>
    <w:p w14:paraId="4646AB9E" w14:textId="73C40FD2" w:rsidR="00B83793" w:rsidRDefault="00691321" w:rsidP="007348E5">
      <w:pPr>
        <w:pStyle w:val="BodyText"/>
        <w:spacing w:before="10"/>
        <w:rPr>
          <w:b/>
          <w:sz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591936" behindDoc="1" locked="0" layoutInCell="1" allowOverlap="1" wp14:anchorId="484170E4" wp14:editId="7DCA09DD">
                <wp:simplePos x="0" y="0"/>
                <wp:positionH relativeFrom="page">
                  <wp:posOffset>1079500</wp:posOffset>
                </wp:positionH>
                <wp:positionV relativeFrom="paragraph">
                  <wp:posOffset>177165</wp:posOffset>
                </wp:positionV>
                <wp:extent cx="5586095" cy="6350"/>
                <wp:effectExtent l="0" t="0" r="0" b="0"/>
                <wp:wrapTopAndBottom/>
                <wp:docPr id="2124606679" name="Rectangle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8609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DB267A" id="Rectangle 280" o:spid="_x0000_s1026" style="position:absolute;margin-left:85pt;margin-top:13.95pt;width:439.85pt;height:.5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" fillcolor="#d9d9d9" stroked="f">
                <w10:wrap type="topAndBottom" anchorx="page"/>
              </v:rect>
            </w:pict>
          </mc:Fallback>
        </mc:AlternateContent>
      </w:r>
      <w:bookmarkStart w:id="2" w:name="_TOC_250011"/>
      <w:bookmarkEnd w:id="2"/>
    </w:p>
    <w:p w14:paraId="2032A20B" w14:textId="77777777" w:rsidR="00B83793" w:rsidRDefault="00624EDB">
      <w:pPr>
        <w:pStyle w:val="Heading3"/>
        <w:numPr>
          <w:ilvl w:val="1"/>
          <w:numId w:val="24"/>
        </w:numPr>
        <w:tabs>
          <w:tab w:val="left" w:pos="686"/>
        </w:tabs>
        <w:spacing w:before="0"/>
        <w:ind w:hanging="467"/>
      </w:pPr>
      <w:r>
        <w:rPr>
          <w:u w:val="thick" w:color="7E7E7E"/>
        </w:rPr>
        <w:t>PURPOSE</w:t>
      </w:r>
    </w:p>
    <w:p w14:paraId="517F4B13" w14:textId="77777777" w:rsidR="00B83793" w:rsidRDefault="00B83793">
      <w:pPr>
        <w:pStyle w:val="BodyText"/>
        <w:spacing w:before="4"/>
        <w:rPr>
          <w:b/>
          <w:sz w:val="20"/>
        </w:rPr>
      </w:pPr>
    </w:p>
    <w:p w14:paraId="1B6FF1E5" w14:textId="77777777" w:rsidR="00B83793" w:rsidRDefault="00624EDB">
      <w:pPr>
        <w:spacing w:before="89"/>
        <w:ind w:left="219"/>
        <w:rPr>
          <w:b/>
          <w:sz w:val="28"/>
        </w:rPr>
      </w:pPr>
      <w:bookmarkStart w:id="3" w:name="_Hlk155875294"/>
      <w:proofErr w:type="gramStart"/>
      <w:r>
        <w:rPr>
          <w:b/>
          <w:sz w:val="28"/>
          <w:u w:val="thick" w:color="7E7E7E"/>
        </w:rPr>
        <w:t>G</w:t>
      </w:r>
      <w:r>
        <w:rPr>
          <w:b/>
          <w:u w:val="thick" w:color="7E7E7E"/>
        </w:rPr>
        <w:t>OALS</w:t>
      </w:r>
      <w:r>
        <w:rPr>
          <w:b/>
          <w:sz w:val="28"/>
          <w:u w:val="thick" w:color="7E7E7E"/>
        </w:rPr>
        <w:t>:-</w:t>
      </w:r>
      <w:proofErr w:type="gramEnd"/>
    </w:p>
    <w:p w14:paraId="5B01CE1E" w14:textId="77777777" w:rsidR="0086720C" w:rsidRDefault="0086720C" w:rsidP="0086720C">
      <w:pPr>
        <w:pStyle w:val="BodyText"/>
        <w:spacing w:line="369" w:lineRule="auto"/>
        <w:ind w:left="152" w:right="1028" w:firstLine="676"/>
        <w:jc w:val="both"/>
      </w:pPr>
    </w:p>
    <w:p w14:paraId="73C7511D" w14:textId="7172C523" w:rsidR="0086720C" w:rsidRPr="00C07E14" w:rsidRDefault="0086720C" w:rsidP="0086720C">
      <w:pPr>
        <w:pStyle w:val="BodyText"/>
        <w:spacing w:line="369" w:lineRule="auto"/>
        <w:ind w:left="152" w:right="1028" w:firstLine="676"/>
        <w:jc w:val="both"/>
        <w:rPr>
          <w:lang w:val="en-IN"/>
        </w:rPr>
      </w:pPr>
      <w:r>
        <w:t xml:space="preserve">The goal of our project is to design an Online Watch Shopping platform </w:t>
      </w:r>
      <w:r w:rsidRPr="00C07E14">
        <w:rPr>
          <w:lang w:val="en-IN"/>
        </w:rPr>
        <w:t xml:space="preserve">that allows user to check for </w:t>
      </w:r>
      <w:r>
        <w:rPr>
          <w:lang w:val="en-IN"/>
        </w:rPr>
        <w:t>variety of</w:t>
      </w:r>
      <w:r w:rsidRPr="00C07E14">
        <w:rPr>
          <w:lang w:val="en-IN"/>
        </w:rPr>
        <w:t xml:space="preserve"> </w:t>
      </w:r>
      <w:r>
        <w:rPr>
          <w:lang w:val="en-IN"/>
        </w:rPr>
        <w:t>watches</w:t>
      </w:r>
      <w:r w:rsidRPr="00C07E14">
        <w:rPr>
          <w:lang w:val="en-IN"/>
        </w:rPr>
        <w:t xml:space="preserve"> available at the online shop and buy online.</w:t>
      </w:r>
      <w:r>
        <w:rPr>
          <w:lang w:val="en-IN"/>
        </w:rPr>
        <w:t xml:space="preserve"> I</w:t>
      </w:r>
      <w:r>
        <w:t xml:space="preserve">n which customers can search to find the watch as per their requirements and make online payments. </w:t>
      </w:r>
      <w:r w:rsidRPr="002A060D">
        <w:rPr>
          <w:lang w:val="en-IN"/>
        </w:rPr>
        <w:t>The project consists of the list of watch products displayed in various varieties and designs. The user may browse through these products that she/he may add it in their shopping cart</w:t>
      </w:r>
      <w:r>
        <w:t>.</w:t>
      </w:r>
    </w:p>
    <w:p w14:paraId="20986EE3" w14:textId="77777777" w:rsidR="00B83793" w:rsidRDefault="00B83793">
      <w:pPr>
        <w:pStyle w:val="BodyText"/>
        <w:spacing w:before="9"/>
        <w:rPr>
          <w:sz w:val="39"/>
        </w:rPr>
      </w:pPr>
    </w:p>
    <w:p w14:paraId="12E2BA92" w14:textId="77777777" w:rsidR="00B83793" w:rsidRDefault="00624EDB">
      <w:pPr>
        <w:ind w:left="219"/>
        <w:rPr>
          <w:b/>
          <w:sz w:val="28"/>
        </w:rPr>
      </w:pPr>
      <w:proofErr w:type="gramStart"/>
      <w:r>
        <w:rPr>
          <w:b/>
          <w:sz w:val="28"/>
        </w:rPr>
        <w:t>O</w:t>
      </w:r>
      <w:r>
        <w:rPr>
          <w:b/>
        </w:rPr>
        <w:t>BJECTIVES</w:t>
      </w:r>
      <w:r>
        <w:rPr>
          <w:b/>
          <w:sz w:val="28"/>
        </w:rPr>
        <w:t>:-</w:t>
      </w:r>
      <w:proofErr w:type="gramEnd"/>
    </w:p>
    <w:p w14:paraId="1F1C226F" w14:textId="77777777" w:rsidR="00B83793" w:rsidRDefault="00B83793">
      <w:pPr>
        <w:pStyle w:val="BodyText"/>
        <w:spacing w:before="4"/>
        <w:rPr>
          <w:b/>
        </w:rPr>
      </w:pPr>
    </w:p>
    <w:p w14:paraId="1561BEAD" w14:textId="090B7677" w:rsidR="00B83793" w:rsidRDefault="00624EDB">
      <w:pPr>
        <w:pStyle w:val="ListParagraph"/>
        <w:numPr>
          <w:ilvl w:val="1"/>
          <w:numId w:val="22"/>
        </w:numPr>
        <w:tabs>
          <w:tab w:val="left" w:pos="1660"/>
        </w:tabs>
        <w:ind w:hanging="361"/>
        <w:rPr>
          <w:sz w:val="28"/>
        </w:rPr>
      </w:pPr>
      <w:r>
        <w:rPr>
          <w:sz w:val="28"/>
        </w:rPr>
        <w:t>Reviews and</w:t>
      </w:r>
      <w:r>
        <w:rPr>
          <w:spacing w:val="-1"/>
          <w:sz w:val="28"/>
        </w:rPr>
        <w:t xml:space="preserve"> </w:t>
      </w:r>
      <w:r>
        <w:rPr>
          <w:sz w:val="28"/>
        </w:rPr>
        <w:t>ratings</w:t>
      </w:r>
      <w:r>
        <w:rPr>
          <w:spacing w:val="-1"/>
          <w:sz w:val="28"/>
        </w:rPr>
        <w:t xml:space="preserve"> </w:t>
      </w:r>
      <w:r>
        <w:rPr>
          <w:sz w:val="28"/>
        </w:rPr>
        <w:t>available</w:t>
      </w:r>
      <w:r>
        <w:rPr>
          <w:spacing w:val="-5"/>
          <w:sz w:val="28"/>
        </w:rPr>
        <w:t xml:space="preserve"> </w:t>
      </w:r>
      <w:r>
        <w:rPr>
          <w:sz w:val="28"/>
        </w:rPr>
        <w:t>here.</w:t>
      </w:r>
    </w:p>
    <w:p w14:paraId="61DCB379" w14:textId="77777777" w:rsidR="00B83793" w:rsidRDefault="00B83793">
      <w:pPr>
        <w:pStyle w:val="BodyText"/>
        <w:spacing w:before="4"/>
        <w:rPr>
          <w:sz w:val="32"/>
        </w:rPr>
      </w:pPr>
    </w:p>
    <w:p w14:paraId="6ADE0920" w14:textId="77777777" w:rsidR="00B83793" w:rsidRDefault="00624EDB">
      <w:pPr>
        <w:pStyle w:val="ListParagraph"/>
        <w:numPr>
          <w:ilvl w:val="1"/>
          <w:numId w:val="22"/>
        </w:numPr>
        <w:tabs>
          <w:tab w:val="left" w:pos="1660"/>
        </w:tabs>
        <w:ind w:hanging="361"/>
        <w:rPr>
          <w:sz w:val="28"/>
        </w:rPr>
      </w:pPr>
      <w:r>
        <w:rPr>
          <w:sz w:val="28"/>
        </w:rPr>
        <w:t>There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multiple</w:t>
      </w:r>
      <w:r>
        <w:rPr>
          <w:spacing w:val="-6"/>
          <w:sz w:val="28"/>
        </w:rPr>
        <w:t xml:space="preserve"> </w:t>
      </w:r>
      <w:r>
        <w:rPr>
          <w:sz w:val="28"/>
        </w:rPr>
        <w:t>payment</w:t>
      </w:r>
      <w:r>
        <w:rPr>
          <w:spacing w:val="-6"/>
          <w:sz w:val="28"/>
        </w:rPr>
        <w:t xml:space="preserve"> </w:t>
      </w:r>
      <w:r>
        <w:rPr>
          <w:sz w:val="28"/>
        </w:rPr>
        <w:t>options.</w:t>
      </w:r>
    </w:p>
    <w:p w14:paraId="631102D0" w14:textId="77777777" w:rsidR="00B83793" w:rsidRDefault="00B83793">
      <w:pPr>
        <w:pStyle w:val="BodyText"/>
        <w:spacing w:before="1"/>
        <w:rPr>
          <w:sz w:val="32"/>
        </w:rPr>
      </w:pPr>
    </w:p>
    <w:p w14:paraId="1EA5DEE0" w14:textId="77777777" w:rsidR="00B83793" w:rsidRDefault="00624EDB">
      <w:pPr>
        <w:pStyle w:val="ListParagraph"/>
        <w:numPr>
          <w:ilvl w:val="1"/>
          <w:numId w:val="22"/>
        </w:numPr>
        <w:tabs>
          <w:tab w:val="left" w:pos="1660"/>
        </w:tabs>
        <w:ind w:hanging="361"/>
        <w:rPr>
          <w:sz w:val="28"/>
        </w:rPr>
      </w:pPr>
      <w:r>
        <w:rPr>
          <w:sz w:val="28"/>
        </w:rPr>
        <w:t>Many</w:t>
      </w:r>
      <w:r>
        <w:rPr>
          <w:spacing w:val="-1"/>
          <w:sz w:val="28"/>
        </w:rPr>
        <w:t xml:space="preserve"> </w:t>
      </w:r>
      <w:r>
        <w:rPr>
          <w:sz w:val="28"/>
        </w:rPr>
        <w:t>Referrals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rewards are</w:t>
      </w:r>
      <w:r>
        <w:rPr>
          <w:spacing w:val="-3"/>
          <w:sz w:val="28"/>
        </w:rPr>
        <w:t xml:space="preserve"> </w:t>
      </w:r>
      <w:r>
        <w:rPr>
          <w:sz w:val="28"/>
        </w:rPr>
        <w:t>available</w:t>
      </w:r>
      <w:r>
        <w:rPr>
          <w:spacing w:val="-5"/>
          <w:sz w:val="28"/>
        </w:rPr>
        <w:t xml:space="preserve"> </w:t>
      </w:r>
      <w:r>
        <w:rPr>
          <w:sz w:val="28"/>
        </w:rPr>
        <w:t>here.</w:t>
      </w:r>
    </w:p>
    <w:p w14:paraId="5C63EDC6" w14:textId="77777777" w:rsidR="00B83793" w:rsidRDefault="00B83793">
      <w:pPr>
        <w:pStyle w:val="BodyText"/>
        <w:spacing w:before="4"/>
        <w:rPr>
          <w:sz w:val="32"/>
        </w:rPr>
      </w:pPr>
    </w:p>
    <w:p w14:paraId="00A599D4" w14:textId="77777777" w:rsidR="00B83793" w:rsidRDefault="00624EDB">
      <w:pPr>
        <w:pStyle w:val="ListParagraph"/>
        <w:numPr>
          <w:ilvl w:val="1"/>
          <w:numId w:val="22"/>
        </w:numPr>
        <w:tabs>
          <w:tab w:val="left" w:pos="1660"/>
        </w:tabs>
        <w:spacing w:before="1"/>
        <w:ind w:hanging="361"/>
        <w:rPr>
          <w:sz w:val="28"/>
        </w:rPr>
      </w:pPr>
      <w:r>
        <w:rPr>
          <w:sz w:val="28"/>
        </w:rPr>
        <w:t>Users</w:t>
      </w:r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2"/>
          <w:sz w:val="28"/>
        </w:rPr>
        <w:t xml:space="preserve"> </w:t>
      </w:r>
      <w:r>
        <w:rPr>
          <w:sz w:val="28"/>
        </w:rPr>
        <w:t>easily</w:t>
      </w:r>
      <w:r>
        <w:rPr>
          <w:spacing w:val="-2"/>
          <w:sz w:val="28"/>
        </w:rPr>
        <w:t xml:space="preserve"> </w:t>
      </w:r>
      <w:r>
        <w:rPr>
          <w:sz w:val="28"/>
        </w:rPr>
        <w:t>make</w:t>
      </w:r>
      <w:r>
        <w:rPr>
          <w:spacing w:val="-4"/>
          <w:sz w:val="28"/>
        </w:rPr>
        <w:t xml:space="preserve"> </w:t>
      </w:r>
      <w:r>
        <w:rPr>
          <w:sz w:val="28"/>
        </w:rPr>
        <w:t>registrations.</w:t>
      </w:r>
    </w:p>
    <w:p w14:paraId="6C0B05C5" w14:textId="77777777" w:rsidR="00B83793" w:rsidRDefault="00B83793">
      <w:pPr>
        <w:pStyle w:val="BodyText"/>
        <w:spacing w:before="3"/>
        <w:rPr>
          <w:sz w:val="32"/>
        </w:rPr>
      </w:pPr>
    </w:p>
    <w:p w14:paraId="7DE959C3" w14:textId="77777777" w:rsidR="00B83793" w:rsidRDefault="00624EDB">
      <w:pPr>
        <w:pStyle w:val="ListParagraph"/>
        <w:numPr>
          <w:ilvl w:val="1"/>
          <w:numId w:val="22"/>
        </w:numPr>
        <w:tabs>
          <w:tab w:val="left" w:pos="1660"/>
        </w:tabs>
        <w:ind w:hanging="361"/>
        <w:rPr>
          <w:sz w:val="28"/>
        </w:rPr>
      </w:pPr>
      <w:r>
        <w:rPr>
          <w:sz w:val="28"/>
        </w:rPr>
        <w:t>We</w:t>
      </w:r>
      <w:r>
        <w:rPr>
          <w:spacing w:val="-3"/>
          <w:sz w:val="28"/>
        </w:rPr>
        <w:t xml:space="preserve"> </w:t>
      </w:r>
      <w:r>
        <w:rPr>
          <w:sz w:val="28"/>
        </w:rPr>
        <w:t>have</w:t>
      </w:r>
      <w:r>
        <w:rPr>
          <w:spacing w:val="-3"/>
          <w:sz w:val="28"/>
        </w:rPr>
        <w:t xml:space="preserve"> </w:t>
      </w:r>
      <w:r>
        <w:rPr>
          <w:sz w:val="28"/>
        </w:rPr>
        <w:t>our</w:t>
      </w:r>
      <w:r>
        <w:rPr>
          <w:spacing w:val="-2"/>
          <w:sz w:val="28"/>
        </w:rPr>
        <w:t xml:space="preserve"> </w:t>
      </w:r>
      <w:r>
        <w:rPr>
          <w:sz w:val="28"/>
        </w:rPr>
        <w:t>daily</w:t>
      </w:r>
      <w:r>
        <w:rPr>
          <w:spacing w:val="-2"/>
          <w:sz w:val="28"/>
        </w:rPr>
        <w:t xml:space="preserve"> </w:t>
      </w:r>
      <w:r>
        <w:rPr>
          <w:sz w:val="28"/>
        </w:rPr>
        <w:t>Delivery</w:t>
      </w:r>
      <w:r>
        <w:rPr>
          <w:spacing w:val="-2"/>
          <w:sz w:val="28"/>
        </w:rPr>
        <w:t xml:space="preserve"> </w:t>
      </w:r>
      <w:r>
        <w:rPr>
          <w:sz w:val="28"/>
        </w:rPr>
        <w:t>Schedule.</w:t>
      </w:r>
    </w:p>
    <w:p w14:paraId="7C259BAD" w14:textId="77777777" w:rsidR="00B83793" w:rsidRDefault="00B83793">
      <w:pPr>
        <w:pStyle w:val="BodyText"/>
        <w:spacing w:before="4"/>
        <w:rPr>
          <w:sz w:val="32"/>
        </w:rPr>
      </w:pPr>
    </w:p>
    <w:p w14:paraId="49D23635" w14:textId="77777777" w:rsidR="00B83793" w:rsidRDefault="00624EDB">
      <w:pPr>
        <w:pStyle w:val="ListParagraph"/>
        <w:numPr>
          <w:ilvl w:val="1"/>
          <w:numId w:val="22"/>
        </w:numPr>
        <w:tabs>
          <w:tab w:val="left" w:pos="1660"/>
        </w:tabs>
        <w:ind w:hanging="361"/>
        <w:rPr>
          <w:sz w:val="28"/>
        </w:rPr>
      </w:pPr>
      <w:r>
        <w:rPr>
          <w:sz w:val="28"/>
        </w:rPr>
        <w:t>Quick</w:t>
      </w:r>
      <w:r>
        <w:rPr>
          <w:spacing w:val="-1"/>
          <w:sz w:val="28"/>
        </w:rPr>
        <w:t xml:space="preserve"> </w:t>
      </w:r>
      <w:r>
        <w:rPr>
          <w:sz w:val="28"/>
        </w:rPr>
        <w:t>re-order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repeat</w:t>
      </w:r>
      <w:r>
        <w:rPr>
          <w:spacing w:val="-3"/>
          <w:sz w:val="28"/>
        </w:rPr>
        <w:t xml:space="preserve"> </w:t>
      </w:r>
      <w:r>
        <w:rPr>
          <w:sz w:val="28"/>
        </w:rPr>
        <w:t>order.</w:t>
      </w:r>
    </w:p>
    <w:p w14:paraId="20765A8F" w14:textId="77777777" w:rsidR="00B83793" w:rsidRDefault="00B83793">
      <w:pPr>
        <w:pStyle w:val="BodyText"/>
        <w:spacing w:before="3"/>
        <w:rPr>
          <w:sz w:val="32"/>
        </w:rPr>
      </w:pPr>
    </w:p>
    <w:p w14:paraId="777CE87A" w14:textId="77777777" w:rsidR="00B83793" w:rsidRDefault="00624EDB">
      <w:pPr>
        <w:pStyle w:val="ListParagraph"/>
        <w:numPr>
          <w:ilvl w:val="1"/>
          <w:numId w:val="22"/>
        </w:numPr>
        <w:tabs>
          <w:tab w:val="left" w:pos="1660"/>
        </w:tabs>
        <w:spacing w:before="1"/>
        <w:ind w:hanging="361"/>
        <w:rPr>
          <w:sz w:val="28"/>
        </w:rPr>
      </w:pPr>
      <w:r>
        <w:rPr>
          <w:sz w:val="28"/>
        </w:rPr>
        <w:t>Users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2"/>
          <w:sz w:val="28"/>
        </w:rPr>
        <w:t xml:space="preserve"> </w:t>
      </w:r>
      <w:r>
        <w:rPr>
          <w:sz w:val="28"/>
        </w:rPr>
        <w:t>add</w:t>
      </w:r>
      <w:r>
        <w:rPr>
          <w:spacing w:val="-2"/>
          <w:sz w:val="28"/>
        </w:rPr>
        <w:t xml:space="preserve"> </w:t>
      </w:r>
      <w:r>
        <w:rPr>
          <w:sz w:val="28"/>
        </w:rPr>
        <w:t>items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-3"/>
          <w:sz w:val="28"/>
        </w:rPr>
        <w:t xml:space="preserve"> </w:t>
      </w:r>
      <w:r>
        <w:rPr>
          <w:sz w:val="28"/>
        </w:rPr>
        <w:t>shopping</w:t>
      </w:r>
      <w:r>
        <w:rPr>
          <w:spacing w:val="-2"/>
          <w:sz w:val="28"/>
        </w:rPr>
        <w:t xml:space="preserve"> </w:t>
      </w:r>
      <w:r>
        <w:rPr>
          <w:sz w:val="28"/>
        </w:rPr>
        <w:t>cart.</w:t>
      </w:r>
    </w:p>
    <w:p w14:paraId="0DEF89EF" w14:textId="77777777" w:rsidR="00B83793" w:rsidRDefault="00B83793">
      <w:pPr>
        <w:pStyle w:val="BodyText"/>
        <w:rPr>
          <w:sz w:val="20"/>
        </w:rPr>
      </w:pPr>
    </w:p>
    <w:bookmarkEnd w:id="3"/>
    <w:p w14:paraId="398B41CF" w14:textId="77777777" w:rsidR="00B83793" w:rsidRDefault="00B83793">
      <w:pPr>
        <w:pStyle w:val="BodyText"/>
        <w:rPr>
          <w:sz w:val="20"/>
        </w:rPr>
      </w:pPr>
    </w:p>
    <w:p w14:paraId="2E686D94" w14:textId="77777777" w:rsidR="00B83793" w:rsidRDefault="00B83793">
      <w:pPr>
        <w:pStyle w:val="BodyText"/>
        <w:rPr>
          <w:sz w:val="20"/>
        </w:rPr>
      </w:pPr>
    </w:p>
    <w:p w14:paraId="77409643" w14:textId="77777777" w:rsidR="00B83793" w:rsidRDefault="00B83793">
      <w:pPr>
        <w:pStyle w:val="BodyText"/>
        <w:rPr>
          <w:sz w:val="20"/>
        </w:rPr>
      </w:pPr>
    </w:p>
    <w:p w14:paraId="71F0B3D6" w14:textId="77777777" w:rsidR="00902AFA" w:rsidRDefault="00902AFA">
      <w:pPr>
        <w:pStyle w:val="BodyText"/>
        <w:rPr>
          <w:sz w:val="20"/>
        </w:rPr>
      </w:pPr>
    </w:p>
    <w:p w14:paraId="5FF527C8" w14:textId="77777777" w:rsidR="00902AFA" w:rsidRDefault="00902AFA">
      <w:pPr>
        <w:pStyle w:val="BodyText"/>
        <w:rPr>
          <w:sz w:val="20"/>
        </w:rPr>
      </w:pPr>
    </w:p>
    <w:p w14:paraId="481FE942" w14:textId="77777777" w:rsidR="00902AFA" w:rsidRDefault="00902AFA">
      <w:pPr>
        <w:pStyle w:val="BodyText"/>
        <w:rPr>
          <w:sz w:val="20"/>
        </w:rPr>
      </w:pPr>
    </w:p>
    <w:p w14:paraId="1D3DC0C2" w14:textId="77777777" w:rsidR="00902AFA" w:rsidRDefault="00902AFA">
      <w:pPr>
        <w:pStyle w:val="BodyText"/>
        <w:rPr>
          <w:sz w:val="20"/>
        </w:rPr>
      </w:pPr>
    </w:p>
    <w:p w14:paraId="79E8C706" w14:textId="77777777" w:rsidR="00902AFA" w:rsidRDefault="00902AFA">
      <w:pPr>
        <w:pStyle w:val="BodyText"/>
        <w:rPr>
          <w:sz w:val="20"/>
        </w:rPr>
      </w:pPr>
    </w:p>
    <w:p w14:paraId="09BC3CA2" w14:textId="77777777" w:rsidR="00902AFA" w:rsidRDefault="00902AFA">
      <w:pPr>
        <w:pStyle w:val="BodyText"/>
        <w:rPr>
          <w:sz w:val="20"/>
        </w:rPr>
      </w:pPr>
    </w:p>
    <w:p w14:paraId="553CDBE0" w14:textId="77777777" w:rsidR="00902AFA" w:rsidRDefault="00902AFA">
      <w:pPr>
        <w:pStyle w:val="BodyText"/>
        <w:rPr>
          <w:sz w:val="20"/>
        </w:rPr>
      </w:pPr>
    </w:p>
    <w:p w14:paraId="2266F252" w14:textId="77777777" w:rsidR="00902AFA" w:rsidRDefault="00902AFA">
      <w:pPr>
        <w:pStyle w:val="BodyText"/>
        <w:rPr>
          <w:sz w:val="20"/>
        </w:rPr>
      </w:pPr>
    </w:p>
    <w:p w14:paraId="3E13C0E3" w14:textId="77777777" w:rsidR="00902AFA" w:rsidRDefault="00902AFA">
      <w:pPr>
        <w:pStyle w:val="BodyText"/>
        <w:rPr>
          <w:sz w:val="20"/>
        </w:rPr>
      </w:pPr>
    </w:p>
    <w:p w14:paraId="39CBE6C7" w14:textId="77777777" w:rsidR="00902AFA" w:rsidRDefault="00902AFA">
      <w:pPr>
        <w:pStyle w:val="BodyText"/>
        <w:rPr>
          <w:sz w:val="20"/>
        </w:rPr>
      </w:pPr>
    </w:p>
    <w:p w14:paraId="03D17DD5" w14:textId="2274B77F" w:rsidR="00B83793" w:rsidRDefault="00691321">
      <w:pPr>
        <w:pStyle w:val="BodyText"/>
        <w:spacing w:before="3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1194B4F8" wp14:editId="2B4F7628">
                <wp:simplePos x="0" y="0"/>
                <wp:positionH relativeFrom="page">
                  <wp:posOffset>1079500</wp:posOffset>
                </wp:positionH>
                <wp:positionV relativeFrom="paragraph">
                  <wp:posOffset>179705</wp:posOffset>
                </wp:positionV>
                <wp:extent cx="5586095" cy="6350"/>
                <wp:effectExtent l="0" t="0" r="0" b="0"/>
                <wp:wrapTopAndBottom/>
                <wp:docPr id="334236793" name="Rectangle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8609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08C16D" id="Rectangle 279" o:spid="_x0000_s1026" style="position:absolute;margin-left:85pt;margin-top:14.15pt;width:439.85pt;height:.5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" fillcolor="#d9d9d9" stroked="f">
                <w10:wrap type="topAndBottom" anchorx="page"/>
              </v:rect>
            </w:pict>
          </mc:Fallback>
        </mc:AlternateContent>
      </w:r>
    </w:p>
    <w:p w14:paraId="04873AA6" w14:textId="77777777" w:rsidR="00B83793" w:rsidRDefault="00B83793">
      <w:pPr>
        <w:pStyle w:val="BodyText"/>
        <w:spacing w:before="8"/>
        <w:rPr>
          <w:sz w:val="26"/>
        </w:rPr>
      </w:pPr>
    </w:p>
    <w:p w14:paraId="52E1B152" w14:textId="77777777" w:rsidR="00B83793" w:rsidRDefault="00624EDB">
      <w:pPr>
        <w:pStyle w:val="Heading3"/>
        <w:numPr>
          <w:ilvl w:val="1"/>
          <w:numId w:val="24"/>
        </w:numPr>
        <w:tabs>
          <w:tab w:val="left" w:pos="700"/>
        </w:tabs>
        <w:ind w:left="699" w:hanging="481"/>
      </w:pPr>
      <w:r>
        <w:t>SCOPE</w:t>
      </w:r>
    </w:p>
    <w:p w14:paraId="375C676A" w14:textId="77777777" w:rsidR="00B83793" w:rsidRDefault="00B83793">
      <w:pPr>
        <w:pStyle w:val="BodyText"/>
        <w:rPr>
          <w:b/>
          <w:sz w:val="34"/>
        </w:rPr>
      </w:pPr>
    </w:p>
    <w:p w14:paraId="40FAD656" w14:textId="77777777" w:rsidR="0086720C" w:rsidRPr="0086720C" w:rsidRDefault="0086720C" w:rsidP="0086720C">
      <w:pPr>
        <w:pStyle w:val="BodyText"/>
      </w:pPr>
      <w:r w:rsidRPr="0086720C">
        <w:t xml:space="preserve">The Online Watch Shopping is </w:t>
      </w:r>
      <w:proofErr w:type="gramStart"/>
      <w:r w:rsidRPr="0086720C">
        <w:t>an</w:t>
      </w:r>
      <w:proofErr w:type="gramEnd"/>
      <w:r w:rsidRPr="0086720C">
        <w:t xml:space="preserve"> website stored in the user server. The purpose of the website is to resolve the client to allow website users to perform tasks related to purchase a watch online. The system enables to perform the following functions:</w:t>
      </w:r>
    </w:p>
    <w:p w14:paraId="71FD6AAB" w14:textId="77777777" w:rsidR="0086720C" w:rsidRPr="0086720C" w:rsidRDefault="0086720C" w:rsidP="0086720C">
      <w:pPr>
        <w:pStyle w:val="BodyText"/>
        <w:numPr>
          <w:ilvl w:val="2"/>
          <w:numId w:val="26"/>
        </w:numPr>
      </w:pPr>
      <w:r w:rsidRPr="0086720C">
        <w:t>Product Variety</w:t>
      </w:r>
    </w:p>
    <w:p w14:paraId="21F222A0" w14:textId="77777777" w:rsidR="0086720C" w:rsidRPr="0086720C" w:rsidRDefault="0086720C" w:rsidP="0086720C">
      <w:pPr>
        <w:pStyle w:val="BodyText"/>
        <w:numPr>
          <w:ilvl w:val="2"/>
          <w:numId w:val="26"/>
        </w:numPr>
      </w:pPr>
      <w:r w:rsidRPr="0086720C">
        <w:t>User-friendly Interface</w:t>
      </w:r>
    </w:p>
    <w:p w14:paraId="61271B61" w14:textId="77777777" w:rsidR="0086720C" w:rsidRPr="0086720C" w:rsidRDefault="0086720C" w:rsidP="0086720C">
      <w:pPr>
        <w:pStyle w:val="BodyText"/>
        <w:numPr>
          <w:ilvl w:val="2"/>
          <w:numId w:val="26"/>
        </w:numPr>
      </w:pPr>
      <w:r w:rsidRPr="0086720C">
        <w:t>Secure Payment Options</w:t>
      </w:r>
    </w:p>
    <w:p w14:paraId="34524E7A" w14:textId="77777777" w:rsidR="0086720C" w:rsidRPr="0086720C" w:rsidRDefault="0086720C" w:rsidP="0086720C">
      <w:pPr>
        <w:pStyle w:val="BodyText"/>
        <w:numPr>
          <w:ilvl w:val="2"/>
          <w:numId w:val="26"/>
        </w:numPr>
      </w:pPr>
      <w:r w:rsidRPr="0086720C">
        <w:t>Customer support</w:t>
      </w:r>
    </w:p>
    <w:p w14:paraId="130608F8" w14:textId="39D323B2" w:rsidR="00902AFA" w:rsidRDefault="0086720C" w:rsidP="00902AFA">
      <w:pPr>
        <w:pStyle w:val="BodyText"/>
        <w:numPr>
          <w:ilvl w:val="2"/>
          <w:numId w:val="26"/>
        </w:numPr>
        <w:spacing w:before="1"/>
        <w:rPr>
          <w:sz w:val="38"/>
        </w:rPr>
      </w:pPr>
      <w:r w:rsidRPr="0086720C">
        <w:t>Feedback and Improvement</w:t>
      </w:r>
    </w:p>
    <w:p w14:paraId="3909260A" w14:textId="77777777" w:rsidR="00902AFA" w:rsidRPr="00902AFA" w:rsidRDefault="00902AFA" w:rsidP="00902AFA">
      <w:pPr>
        <w:pStyle w:val="BodyText"/>
        <w:spacing w:before="1"/>
        <w:ind w:left="1085"/>
        <w:rPr>
          <w:sz w:val="38"/>
        </w:rPr>
      </w:pPr>
    </w:p>
    <w:p w14:paraId="30640A2E" w14:textId="5C5F46DC" w:rsidR="00B83793" w:rsidRDefault="00B83793">
      <w:pPr>
        <w:pStyle w:val="BodyText"/>
        <w:spacing w:after="8" w:line="276" w:lineRule="auto"/>
        <w:ind w:left="219" w:right="209" w:firstLine="278"/>
        <w:jc w:val="both"/>
      </w:pPr>
    </w:p>
    <w:p w14:paraId="643914FF" w14:textId="77777777" w:rsidR="00882AE3" w:rsidRDefault="00882AE3">
      <w:pPr>
        <w:pStyle w:val="BodyText"/>
        <w:spacing w:after="8" w:line="276" w:lineRule="auto"/>
        <w:ind w:left="219" w:right="209" w:firstLine="278"/>
        <w:jc w:val="both"/>
      </w:pPr>
    </w:p>
    <w:p w14:paraId="51E2BB04" w14:textId="77777777" w:rsidR="00882AE3" w:rsidRDefault="00882AE3">
      <w:pPr>
        <w:pStyle w:val="BodyText"/>
        <w:spacing w:after="8" w:line="276" w:lineRule="auto"/>
        <w:ind w:left="219" w:right="209" w:firstLine="278"/>
        <w:jc w:val="both"/>
      </w:pPr>
    </w:p>
    <w:p w14:paraId="251D4685" w14:textId="77777777" w:rsidR="00882AE3" w:rsidRDefault="00882AE3">
      <w:pPr>
        <w:pStyle w:val="BodyText"/>
        <w:spacing w:after="8" w:line="276" w:lineRule="auto"/>
        <w:ind w:left="219" w:right="209" w:firstLine="278"/>
        <w:jc w:val="both"/>
      </w:pPr>
    </w:p>
    <w:p w14:paraId="4AF72C01" w14:textId="77777777" w:rsidR="00882AE3" w:rsidRDefault="00882AE3">
      <w:pPr>
        <w:pStyle w:val="BodyText"/>
        <w:spacing w:after="8" w:line="276" w:lineRule="auto"/>
        <w:ind w:left="219" w:right="209" w:firstLine="278"/>
        <w:jc w:val="both"/>
      </w:pPr>
    </w:p>
    <w:p w14:paraId="083E69DC" w14:textId="77777777" w:rsidR="00882AE3" w:rsidRDefault="00882AE3">
      <w:pPr>
        <w:pStyle w:val="BodyText"/>
        <w:spacing w:after="8" w:line="276" w:lineRule="auto"/>
        <w:ind w:left="219" w:right="209" w:firstLine="278"/>
        <w:jc w:val="both"/>
      </w:pPr>
    </w:p>
    <w:p w14:paraId="25F6A697" w14:textId="77777777" w:rsidR="00882AE3" w:rsidRDefault="00882AE3">
      <w:pPr>
        <w:pStyle w:val="BodyText"/>
        <w:spacing w:after="8" w:line="276" w:lineRule="auto"/>
        <w:ind w:left="219" w:right="209" w:firstLine="278"/>
        <w:jc w:val="both"/>
      </w:pPr>
    </w:p>
    <w:p w14:paraId="79C80414" w14:textId="77777777" w:rsidR="00882AE3" w:rsidRDefault="00882AE3">
      <w:pPr>
        <w:pStyle w:val="BodyText"/>
        <w:spacing w:after="8" w:line="276" w:lineRule="auto"/>
        <w:ind w:left="219" w:right="209" w:firstLine="278"/>
        <w:jc w:val="both"/>
      </w:pPr>
    </w:p>
    <w:p w14:paraId="13073F72" w14:textId="77777777" w:rsidR="00882AE3" w:rsidRDefault="00882AE3">
      <w:pPr>
        <w:pStyle w:val="BodyText"/>
        <w:spacing w:after="8" w:line="276" w:lineRule="auto"/>
        <w:ind w:left="219" w:right="209" w:firstLine="278"/>
        <w:jc w:val="both"/>
      </w:pPr>
    </w:p>
    <w:p w14:paraId="2ED259BF" w14:textId="77777777" w:rsidR="00882AE3" w:rsidRDefault="00882AE3">
      <w:pPr>
        <w:pStyle w:val="BodyText"/>
        <w:spacing w:after="8" w:line="276" w:lineRule="auto"/>
        <w:ind w:left="219" w:right="209" w:firstLine="278"/>
        <w:jc w:val="both"/>
      </w:pPr>
    </w:p>
    <w:p w14:paraId="16B17BFA" w14:textId="77777777" w:rsidR="00882AE3" w:rsidRDefault="00882AE3">
      <w:pPr>
        <w:pStyle w:val="BodyText"/>
        <w:spacing w:after="8" w:line="276" w:lineRule="auto"/>
        <w:ind w:left="219" w:right="209" w:firstLine="278"/>
        <w:jc w:val="both"/>
      </w:pPr>
    </w:p>
    <w:p w14:paraId="1095BDAB" w14:textId="77777777" w:rsidR="00882AE3" w:rsidRDefault="00882AE3">
      <w:pPr>
        <w:pStyle w:val="BodyText"/>
        <w:spacing w:after="8" w:line="276" w:lineRule="auto"/>
        <w:ind w:left="219" w:right="209" w:firstLine="278"/>
        <w:jc w:val="both"/>
      </w:pPr>
    </w:p>
    <w:p w14:paraId="3D11F00A" w14:textId="77777777" w:rsidR="00882AE3" w:rsidRDefault="00882AE3">
      <w:pPr>
        <w:pStyle w:val="BodyText"/>
        <w:spacing w:after="8" w:line="276" w:lineRule="auto"/>
        <w:ind w:left="219" w:right="209" w:firstLine="278"/>
        <w:jc w:val="both"/>
      </w:pPr>
    </w:p>
    <w:p w14:paraId="519A1B16" w14:textId="77777777" w:rsidR="00882AE3" w:rsidRDefault="00882AE3">
      <w:pPr>
        <w:pStyle w:val="BodyText"/>
        <w:spacing w:after="8" w:line="276" w:lineRule="auto"/>
        <w:ind w:left="219" w:right="209" w:firstLine="278"/>
        <w:jc w:val="both"/>
      </w:pPr>
    </w:p>
    <w:p w14:paraId="52A45EFB" w14:textId="77777777" w:rsidR="00882AE3" w:rsidRDefault="00882AE3">
      <w:pPr>
        <w:pStyle w:val="BodyText"/>
        <w:spacing w:after="8" w:line="276" w:lineRule="auto"/>
        <w:ind w:left="219" w:right="209" w:firstLine="278"/>
        <w:jc w:val="both"/>
      </w:pPr>
    </w:p>
    <w:p w14:paraId="5A0D6F01" w14:textId="77777777" w:rsidR="00882AE3" w:rsidRDefault="00882AE3">
      <w:pPr>
        <w:pStyle w:val="BodyText"/>
        <w:spacing w:after="8" w:line="276" w:lineRule="auto"/>
        <w:ind w:left="219" w:right="209" w:firstLine="278"/>
        <w:jc w:val="both"/>
      </w:pPr>
    </w:p>
    <w:p w14:paraId="4E3E38B3" w14:textId="77777777" w:rsidR="00882AE3" w:rsidRDefault="00882AE3">
      <w:pPr>
        <w:pStyle w:val="BodyText"/>
        <w:spacing w:after="8" w:line="276" w:lineRule="auto"/>
        <w:ind w:left="219" w:right="209" w:firstLine="278"/>
        <w:jc w:val="both"/>
      </w:pPr>
    </w:p>
    <w:p w14:paraId="021DCCA7" w14:textId="77777777" w:rsidR="00882AE3" w:rsidRDefault="00882AE3">
      <w:pPr>
        <w:pStyle w:val="BodyText"/>
        <w:spacing w:after="8" w:line="276" w:lineRule="auto"/>
        <w:ind w:left="219" w:right="209" w:firstLine="278"/>
        <w:jc w:val="both"/>
      </w:pPr>
    </w:p>
    <w:p w14:paraId="6DF12049" w14:textId="77777777" w:rsidR="00882AE3" w:rsidRDefault="00882AE3">
      <w:pPr>
        <w:pStyle w:val="BodyText"/>
        <w:spacing w:after="8" w:line="276" w:lineRule="auto"/>
        <w:ind w:left="219" w:right="209" w:firstLine="278"/>
        <w:jc w:val="both"/>
      </w:pPr>
    </w:p>
    <w:p w14:paraId="36C34283" w14:textId="77777777" w:rsidR="00882AE3" w:rsidRDefault="00882AE3">
      <w:pPr>
        <w:pStyle w:val="BodyText"/>
        <w:spacing w:after="8" w:line="276" w:lineRule="auto"/>
        <w:ind w:left="219" w:right="209" w:firstLine="278"/>
        <w:jc w:val="both"/>
      </w:pPr>
    </w:p>
    <w:p w14:paraId="29551B40" w14:textId="77777777" w:rsidR="00882AE3" w:rsidRDefault="00882AE3">
      <w:pPr>
        <w:pStyle w:val="BodyText"/>
        <w:spacing w:after="8" w:line="276" w:lineRule="auto"/>
        <w:ind w:left="219" w:right="209" w:firstLine="278"/>
        <w:jc w:val="both"/>
      </w:pPr>
    </w:p>
    <w:p w14:paraId="350940AA" w14:textId="77777777" w:rsidR="00882AE3" w:rsidRDefault="00882AE3">
      <w:pPr>
        <w:pStyle w:val="BodyText"/>
        <w:spacing w:after="8" w:line="276" w:lineRule="auto"/>
        <w:ind w:left="219" w:right="209" w:firstLine="278"/>
        <w:jc w:val="both"/>
      </w:pPr>
    </w:p>
    <w:p w14:paraId="62049952" w14:textId="77777777" w:rsidR="00882AE3" w:rsidRDefault="00882AE3">
      <w:pPr>
        <w:pStyle w:val="BodyText"/>
        <w:spacing w:after="8" w:line="276" w:lineRule="auto"/>
        <w:ind w:left="219" w:right="209" w:firstLine="278"/>
        <w:jc w:val="both"/>
      </w:pPr>
    </w:p>
    <w:p w14:paraId="3173F9DE" w14:textId="77777777" w:rsidR="00882AE3" w:rsidRDefault="00882AE3">
      <w:pPr>
        <w:pStyle w:val="BodyText"/>
        <w:spacing w:after="8" w:line="276" w:lineRule="auto"/>
        <w:ind w:left="219" w:right="209" w:firstLine="278"/>
        <w:jc w:val="both"/>
      </w:pPr>
    </w:p>
    <w:p w14:paraId="0A13184C" w14:textId="77777777" w:rsidR="00882AE3" w:rsidRDefault="00882AE3">
      <w:pPr>
        <w:pStyle w:val="BodyText"/>
        <w:spacing w:after="8" w:line="276" w:lineRule="auto"/>
        <w:ind w:left="219" w:right="209" w:firstLine="278"/>
        <w:jc w:val="both"/>
      </w:pPr>
    </w:p>
    <w:p w14:paraId="70520C44" w14:textId="77777777" w:rsidR="00882AE3" w:rsidRDefault="00882AE3">
      <w:pPr>
        <w:pStyle w:val="BodyText"/>
        <w:spacing w:after="8" w:line="276" w:lineRule="auto"/>
        <w:ind w:left="219" w:right="209" w:firstLine="278"/>
        <w:jc w:val="both"/>
      </w:pPr>
    </w:p>
    <w:p w14:paraId="17321E00" w14:textId="77777777" w:rsidR="00882AE3" w:rsidRDefault="00882AE3">
      <w:pPr>
        <w:pStyle w:val="BodyText"/>
        <w:spacing w:after="8" w:line="276" w:lineRule="auto"/>
        <w:ind w:left="219" w:right="209" w:firstLine="278"/>
        <w:jc w:val="both"/>
      </w:pPr>
    </w:p>
    <w:p w14:paraId="6DCA2114" w14:textId="77777777" w:rsidR="00882AE3" w:rsidRDefault="00882AE3">
      <w:pPr>
        <w:pStyle w:val="BodyText"/>
        <w:spacing w:after="8" w:line="276" w:lineRule="auto"/>
        <w:ind w:left="219" w:right="209" w:firstLine="278"/>
        <w:jc w:val="both"/>
      </w:pPr>
    </w:p>
    <w:p w14:paraId="0BB808B7" w14:textId="77777777" w:rsidR="00B83793" w:rsidRDefault="00B83793">
      <w:pPr>
        <w:pStyle w:val="BodyText"/>
        <w:rPr>
          <w:sz w:val="20"/>
        </w:rPr>
      </w:pPr>
    </w:p>
    <w:p w14:paraId="2E331CA3" w14:textId="77777777" w:rsidR="00B83793" w:rsidRDefault="00B83793">
      <w:pPr>
        <w:pStyle w:val="BodyText"/>
        <w:rPr>
          <w:sz w:val="20"/>
        </w:rPr>
      </w:pPr>
    </w:p>
    <w:p w14:paraId="79DE6FFB" w14:textId="77777777" w:rsidR="00B83793" w:rsidRDefault="00B83793">
      <w:pPr>
        <w:pStyle w:val="BodyText"/>
        <w:rPr>
          <w:sz w:val="20"/>
        </w:rPr>
      </w:pPr>
    </w:p>
    <w:p w14:paraId="657AD70F" w14:textId="77777777" w:rsidR="00B83793" w:rsidRDefault="00B83793">
      <w:pPr>
        <w:pStyle w:val="BodyText"/>
        <w:rPr>
          <w:sz w:val="20"/>
        </w:rPr>
      </w:pPr>
    </w:p>
    <w:p w14:paraId="3499436D" w14:textId="77777777" w:rsidR="00B83793" w:rsidRDefault="00B83793">
      <w:pPr>
        <w:pStyle w:val="BodyText"/>
        <w:rPr>
          <w:sz w:val="20"/>
        </w:rPr>
      </w:pPr>
    </w:p>
    <w:p w14:paraId="76BC726E" w14:textId="77777777" w:rsidR="00B83793" w:rsidRDefault="00B83793">
      <w:pPr>
        <w:pStyle w:val="BodyText"/>
        <w:rPr>
          <w:sz w:val="20"/>
        </w:rPr>
      </w:pPr>
    </w:p>
    <w:p w14:paraId="367ECAE4" w14:textId="77777777" w:rsidR="00B83793" w:rsidRDefault="00B83793">
      <w:pPr>
        <w:pStyle w:val="BodyText"/>
        <w:rPr>
          <w:sz w:val="20"/>
        </w:rPr>
      </w:pPr>
    </w:p>
    <w:p w14:paraId="393A5A14" w14:textId="77777777" w:rsidR="00B83793" w:rsidRDefault="00B83793">
      <w:pPr>
        <w:pStyle w:val="BodyText"/>
        <w:rPr>
          <w:sz w:val="20"/>
        </w:rPr>
      </w:pPr>
    </w:p>
    <w:p w14:paraId="0E9E9586" w14:textId="77777777" w:rsidR="00B83793" w:rsidRDefault="00B83793">
      <w:pPr>
        <w:pStyle w:val="BodyText"/>
        <w:rPr>
          <w:sz w:val="20"/>
        </w:rPr>
      </w:pPr>
    </w:p>
    <w:p w14:paraId="74DAEA80" w14:textId="77777777" w:rsidR="00B83793" w:rsidRDefault="00B83793">
      <w:pPr>
        <w:pStyle w:val="BodyText"/>
        <w:rPr>
          <w:sz w:val="20"/>
        </w:rPr>
      </w:pPr>
    </w:p>
    <w:p w14:paraId="0D6332E1" w14:textId="77777777" w:rsidR="00B83793" w:rsidRDefault="00B83793">
      <w:pPr>
        <w:pStyle w:val="BodyText"/>
        <w:rPr>
          <w:sz w:val="20"/>
        </w:rPr>
      </w:pPr>
    </w:p>
    <w:p w14:paraId="31A39750" w14:textId="77777777" w:rsidR="00B83793" w:rsidRDefault="00B83793">
      <w:pPr>
        <w:pStyle w:val="BodyText"/>
        <w:rPr>
          <w:sz w:val="20"/>
        </w:rPr>
      </w:pPr>
    </w:p>
    <w:p w14:paraId="6BF0AD07" w14:textId="77777777" w:rsidR="00B83793" w:rsidRDefault="00B83793">
      <w:pPr>
        <w:pStyle w:val="BodyText"/>
        <w:rPr>
          <w:sz w:val="20"/>
        </w:rPr>
      </w:pPr>
    </w:p>
    <w:p w14:paraId="0B2AE500" w14:textId="77777777" w:rsidR="00B83793" w:rsidRDefault="00B83793">
      <w:pPr>
        <w:pStyle w:val="BodyText"/>
        <w:rPr>
          <w:sz w:val="20"/>
        </w:rPr>
      </w:pPr>
    </w:p>
    <w:p w14:paraId="079FE36E" w14:textId="77777777" w:rsidR="00B83793" w:rsidRDefault="00B83793">
      <w:pPr>
        <w:pStyle w:val="BodyText"/>
        <w:rPr>
          <w:sz w:val="20"/>
        </w:rPr>
      </w:pPr>
    </w:p>
    <w:p w14:paraId="1BE4AFCE" w14:textId="77777777" w:rsidR="00B83793" w:rsidRDefault="00B83793">
      <w:pPr>
        <w:pStyle w:val="BodyText"/>
        <w:rPr>
          <w:sz w:val="20"/>
        </w:rPr>
      </w:pPr>
    </w:p>
    <w:p w14:paraId="2F393832" w14:textId="77777777" w:rsidR="00B83793" w:rsidRDefault="00B83793">
      <w:pPr>
        <w:pStyle w:val="BodyText"/>
        <w:rPr>
          <w:sz w:val="20"/>
        </w:rPr>
      </w:pPr>
    </w:p>
    <w:p w14:paraId="412D9F25" w14:textId="77777777" w:rsidR="00B83793" w:rsidRDefault="00B83793">
      <w:pPr>
        <w:pStyle w:val="BodyText"/>
        <w:rPr>
          <w:sz w:val="20"/>
        </w:rPr>
      </w:pPr>
    </w:p>
    <w:p w14:paraId="0E3F2523" w14:textId="77777777" w:rsidR="00B83793" w:rsidRDefault="00B83793">
      <w:pPr>
        <w:pStyle w:val="BodyText"/>
        <w:rPr>
          <w:sz w:val="20"/>
        </w:rPr>
      </w:pPr>
    </w:p>
    <w:p w14:paraId="27806943" w14:textId="77777777" w:rsidR="00B83793" w:rsidRDefault="00B83793">
      <w:pPr>
        <w:pStyle w:val="BodyText"/>
        <w:rPr>
          <w:sz w:val="20"/>
        </w:rPr>
      </w:pPr>
    </w:p>
    <w:p w14:paraId="0452F600" w14:textId="77777777" w:rsidR="00B83793" w:rsidRDefault="00B83793">
      <w:pPr>
        <w:pStyle w:val="BodyText"/>
        <w:rPr>
          <w:sz w:val="20"/>
        </w:rPr>
      </w:pPr>
    </w:p>
    <w:p w14:paraId="7DB41C7D" w14:textId="77777777" w:rsidR="00B83793" w:rsidRDefault="00B83793">
      <w:pPr>
        <w:pStyle w:val="BodyText"/>
        <w:rPr>
          <w:sz w:val="20"/>
        </w:rPr>
      </w:pPr>
    </w:p>
    <w:p w14:paraId="01B5D3FC" w14:textId="77777777" w:rsidR="00B83793" w:rsidRDefault="00B83793">
      <w:pPr>
        <w:pStyle w:val="BodyText"/>
        <w:spacing w:before="9"/>
        <w:rPr>
          <w:sz w:val="26"/>
        </w:rPr>
      </w:pPr>
    </w:p>
    <w:p w14:paraId="379225AB" w14:textId="77777777" w:rsidR="00B83793" w:rsidRDefault="00624EDB">
      <w:pPr>
        <w:pStyle w:val="Heading3"/>
        <w:ind w:right="1675"/>
        <w:jc w:val="center"/>
      </w:pPr>
      <w:r>
        <w:rPr>
          <w:u w:val="thick"/>
        </w:rPr>
        <w:t>CHAPTER:</w:t>
      </w:r>
      <w:r>
        <w:rPr>
          <w:spacing w:val="-1"/>
          <w:u w:val="thick"/>
        </w:rPr>
        <w:t xml:space="preserve"> </w:t>
      </w:r>
      <w:r>
        <w:rPr>
          <w:u w:val="thick"/>
        </w:rPr>
        <w:t>2</w:t>
      </w:r>
    </w:p>
    <w:p w14:paraId="7CBBD0A9" w14:textId="77777777" w:rsidR="00B83793" w:rsidRDefault="00B83793">
      <w:pPr>
        <w:pStyle w:val="BodyText"/>
        <w:spacing w:before="3"/>
        <w:rPr>
          <w:b/>
          <w:sz w:val="22"/>
        </w:rPr>
      </w:pPr>
    </w:p>
    <w:p w14:paraId="4C40D56F" w14:textId="77777777" w:rsidR="00B83793" w:rsidRDefault="00624EDB">
      <w:pPr>
        <w:spacing w:before="86"/>
        <w:ind w:left="1690" w:right="1609"/>
        <w:jc w:val="center"/>
        <w:rPr>
          <w:b/>
          <w:sz w:val="32"/>
        </w:rPr>
      </w:pPr>
      <w:r>
        <w:rPr>
          <w:b/>
          <w:sz w:val="32"/>
          <w:u w:val="thick"/>
        </w:rPr>
        <w:t>PROJECT</w:t>
      </w:r>
      <w:r>
        <w:rPr>
          <w:b/>
          <w:spacing w:val="-16"/>
          <w:sz w:val="32"/>
          <w:u w:val="thick"/>
        </w:rPr>
        <w:t xml:space="preserve"> </w:t>
      </w:r>
      <w:r>
        <w:rPr>
          <w:b/>
          <w:sz w:val="32"/>
          <w:u w:val="thick"/>
        </w:rPr>
        <w:t>MANAGEMENT</w:t>
      </w:r>
    </w:p>
    <w:p w14:paraId="6E48EED8" w14:textId="77777777" w:rsidR="00B83793" w:rsidRDefault="00B83793">
      <w:pPr>
        <w:pStyle w:val="BodyText"/>
        <w:rPr>
          <w:b/>
          <w:sz w:val="20"/>
        </w:rPr>
      </w:pPr>
    </w:p>
    <w:p w14:paraId="7EFFC768" w14:textId="77777777" w:rsidR="00B83793" w:rsidRDefault="00B83793">
      <w:pPr>
        <w:pStyle w:val="BodyText"/>
        <w:rPr>
          <w:b/>
          <w:sz w:val="20"/>
        </w:rPr>
      </w:pPr>
    </w:p>
    <w:p w14:paraId="3591D333" w14:textId="77777777" w:rsidR="00B83793" w:rsidRDefault="00B83793">
      <w:pPr>
        <w:pStyle w:val="BodyText"/>
        <w:rPr>
          <w:b/>
          <w:sz w:val="20"/>
        </w:rPr>
      </w:pPr>
    </w:p>
    <w:p w14:paraId="36600D17" w14:textId="77777777" w:rsidR="00B83793" w:rsidRDefault="00B83793">
      <w:pPr>
        <w:pStyle w:val="BodyText"/>
        <w:rPr>
          <w:b/>
          <w:sz w:val="20"/>
        </w:rPr>
      </w:pPr>
    </w:p>
    <w:p w14:paraId="1DE302B9" w14:textId="77777777" w:rsidR="00B83793" w:rsidRDefault="00B83793">
      <w:pPr>
        <w:pStyle w:val="BodyText"/>
        <w:rPr>
          <w:b/>
          <w:sz w:val="20"/>
        </w:rPr>
      </w:pPr>
    </w:p>
    <w:p w14:paraId="28EC451B" w14:textId="77777777" w:rsidR="00B83793" w:rsidRDefault="00B83793">
      <w:pPr>
        <w:pStyle w:val="BodyText"/>
        <w:rPr>
          <w:b/>
          <w:sz w:val="20"/>
        </w:rPr>
      </w:pPr>
    </w:p>
    <w:p w14:paraId="0B23E4BE" w14:textId="77777777" w:rsidR="00B83793" w:rsidRDefault="00B83793">
      <w:pPr>
        <w:pStyle w:val="BodyText"/>
        <w:rPr>
          <w:b/>
          <w:sz w:val="20"/>
        </w:rPr>
      </w:pPr>
    </w:p>
    <w:p w14:paraId="7B0B0EE2" w14:textId="77777777" w:rsidR="00B83793" w:rsidRDefault="00B83793">
      <w:pPr>
        <w:pStyle w:val="BodyText"/>
        <w:rPr>
          <w:b/>
          <w:sz w:val="20"/>
        </w:rPr>
      </w:pPr>
    </w:p>
    <w:p w14:paraId="7246E757" w14:textId="77777777" w:rsidR="00B83793" w:rsidRDefault="00B83793">
      <w:pPr>
        <w:pStyle w:val="BodyText"/>
        <w:rPr>
          <w:b/>
          <w:sz w:val="20"/>
        </w:rPr>
      </w:pPr>
    </w:p>
    <w:p w14:paraId="2525DC88" w14:textId="77777777" w:rsidR="00B83793" w:rsidRDefault="00B83793">
      <w:pPr>
        <w:pStyle w:val="BodyText"/>
        <w:rPr>
          <w:b/>
          <w:sz w:val="20"/>
        </w:rPr>
      </w:pPr>
    </w:p>
    <w:p w14:paraId="388A24D9" w14:textId="77777777" w:rsidR="00B83793" w:rsidRDefault="00B83793">
      <w:pPr>
        <w:pStyle w:val="BodyText"/>
        <w:rPr>
          <w:b/>
          <w:sz w:val="20"/>
        </w:rPr>
      </w:pPr>
    </w:p>
    <w:p w14:paraId="26B471B3" w14:textId="77777777" w:rsidR="00B83793" w:rsidRDefault="00B83793">
      <w:pPr>
        <w:pStyle w:val="BodyText"/>
        <w:rPr>
          <w:b/>
          <w:sz w:val="20"/>
        </w:rPr>
      </w:pPr>
    </w:p>
    <w:p w14:paraId="737AA3D6" w14:textId="77777777" w:rsidR="00B83793" w:rsidRDefault="00B83793">
      <w:pPr>
        <w:pStyle w:val="BodyText"/>
        <w:rPr>
          <w:b/>
          <w:sz w:val="20"/>
        </w:rPr>
      </w:pPr>
    </w:p>
    <w:p w14:paraId="42EC3158" w14:textId="77777777" w:rsidR="00B83793" w:rsidRDefault="00B83793">
      <w:pPr>
        <w:pStyle w:val="BodyText"/>
        <w:rPr>
          <w:b/>
          <w:sz w:val="20"/>
        </w:rPr>
      </w:pPr>
    </w:p>
    <w:p w14:paraId="7A2DC652" w14:textId="77777777" w:rsidR="00B83793" w:rsidRDefault="00B83793">
      <w:pPr>
        <w:pStyle w:val="BodyText"/>
        <w:rPr>
          <w:b/>
          <w:sz w:val="20"/>
        </w:rPr>
      </w:pPr>
    </w:p>
    <w:p w14:paraId="491E3153" w14:textId="77777777" w:rsidR="00B83793" w:rsidRDefault="00B83793">
      <w:pPr>
        <w:pStyle w:val="BodyText"/>
        <w:rPr>
          <w:b/>
          <w:sz w:val="20"/>
        </w:rPr>
      </w:pPr>
    </w:p>
    <w:p w14:paraId="2657089B" w14:textId="77777777" w:rsidR="00B83793" w:rsidRDefault="00B83793">
      <w:pPr>
        <w:pStyle w:val="BodyText"/>
        <w:rPr>
          <w:b/>
          <w:sz w:val="20"/>
        </w:rPr>
      </w:pPr>
    </w:p>
    <w:p w14:paraId="73F1F8C6" w14:textId="77777777" w:rsidR="00B83793" w:rsidRDefault="00B83793">
      <w:pPr>
        <w:pStyle w:val="BodyText"/>
        <w:rPr>
          <w:b/>
          <w:sz w:val="20"/>
        </w:rPr>
      </w:pPr>
    </w:p>
    <w:p w14:paraId="24E1B54C" w14:textId="77777777" w:rsidR="00B83793" w:rsidRDefault="00B83793">
      <w:pPr>
        <w:pStyle w:val="BodyText"/>
        <w:rPr>
          <w:b/>
          <w:sz w:val="20"/>
        </w:rPr>
      </w:pPr>
    </w:p>
    <w:p w14:paraId="01F4F7B5" w14:textId="77777777" w:rsidR="00B83793" w:rsidRDefault="00B83793">
      <w:pPr>
        <w:pStyle w:val="BodyText"/>
        <w:rPr>
          <w:b/>
          <w:sz w:val="20"/>
        </w:rPr>
      </w:pPr>
    </w:p>
    <w:p w14:paraId="2DCF9F17" w14:textId="77777777" w:rsidR="00B83793" w:rsidRDefault="00B83793">
      <w:pPr>
        <w:pStyle w:val="BodyText"/>
        <w:rPr>
          <w:b/>
          <w:sz w:val="20"/>
        </w:rPr>
      </w:pPr>
    </w:p>
    <w:p w14:paraId="11170203" w14:textId="77777777" w:rsidR="00B83793" w:rsidRDefault="00B83793">
      <w:pPr>
        <w:pStyle w:val="BodyText"/>
        <w:rPr>
          <w:b/>
          <w:sz w:val="20"/>
        </w:rPr>
      </w:pPr>
    </w:p>
    <w:p w14:paraId="3AB4F09A" w14:textId="77777777" w:rsidR="00B83793" w:rsidRDefault="00B83793">
      <w:pPr>
        <w:pStyle w:val="BodyText"/>
        <w:rPr>
          <w:b/>
          <w:sz w:val="20"/>
        </w:rPr>
      </w:pPr>
    </w:p>
    <w:p w14:paraId="4A7F10AC" w14:textId="77777777" w:rsidR="00B83793" w:rsidRDefault="00B83793">
      <w:pPr>
        <w:pStyle w:val="BodyText"/>
        <w:rPr>
          <w:b/>
          <w:sz w:val="20"/>
        </w:rPr>
      </w:pPr>
    </w:p>
    <w:p w14:paraId="07AF7054" w14:textId="77777777" w:rsidR="00B83793" w:rsidRDefault="00B83793">
      <w:pPr>
        <w:pStyle w:val="BodyText"/>
        <w:rPr>
          <w:b/>
          <w:sz w:val="20"/>
        </w:rPr>
      </w:pPr>
    </w:p>
    <w:p w14:paraId="7074F1D2" w14:textId="77777777" w:rsidR="00B83793" w:rsidRDefault="00B83793">
      <w:pPr>
        <w:pStyle w:val="BodyText"/>
        <w:rPr>
          <w:b/>
          <w:sz w:val="20"/>
        </w:rPr>
      </w:pPr>
    </w:p>
    <w:p w14:paraId="516E050B" w14:textId="77777777" w:rsidR="00B83793" w:rsidRDefault="00B83793">
      <w:pPr>
        <w:pStyle w:val="BodyText"/>
        <w:rPr>
          <w:b/>
          <w:sz w:val="20"/>
        </w:rPr>
      </w:pPr>
    </w:p>
    <w:p w14:paraId="04C4454D" w14:textId="77777777" w:rsidR="00B83793" w:rsidRDefault="00B83793">
      <w:pPr>
        <w:pStyle w:val="BodyText"/>
        <w:rPr>
          <w:b/>
          <w:sz w:val="20"/>
        </w:rPr>
      </w:pPr>
    </w:p>
    <w:p w14:paraId="78A34754" w14:textId="77777777" w:rsidR="00B83793" w:rsidRDefault="00B83793">
      <w:pPr>
        <w:pStyle w:val="BodyText"/>
        <w:rPr>
          <w:b/>
          <w:sz w:val="20"/>
        </w:rPr>
      </w:pPr>
    </w:p>
    <w:p w14:paraId="2AF44FBD" w14:textId="77777777" w:rsidR="00B83793" w:rsidRDefault="00B83793">
      <w:pPr>
        <w:pStyle w:val="BodyText"/>
        <w:rPr>
          <w:b/>
          <w:sz w:val="20"/>
        </w:rPr>
      </w:pPr>
    </w:p>
    <w:p w14:paraId="79A3C0A0" w14:textId="77777777" w:rsidR="00B83793" w:rsidRDefault="00B83793">
      <w:pPr>
        <w:pStyle w:val="BodyText"/>
        <w:rPr>
          <w:b/>
          <w:sz w:val="20"/>
        </w:rPr>
      </w:pPr>
    </w:p>
    <w:p w14:paraId="1A21B875" w14:textId="77777777" w:rsidR="00B83793" w:rsidRDefault="00B83793">
      <w:pPr>
        <w:pStyle w:val="BodyText"/>
        <w:rPr>
          <w:b/>
          <w:sz w:val="20"/>
        </w:rPr>
      </w:pPr>
    </w:p>
    <w:p w14:paraId="1AAE1D93" w14:textId="77777777" w:rsidR="00B83793" w:rsidRDefault="00B83793">
      <w:pPr>
        <w:pStyle w:val="BodyText"/>
        <w:rPr>
          <w:b/>
          <w:sz w:val="20"/>
        </w:rPr>
      </w:pPr>
    </w:p>
    <w:p w14:paraId="24B1454E" w14:textId="4364BD3A" w:rsidR="00B83793" w:rsidRDefault="00691321">
      <w:pPr>
        <w:pStyle w:val="BodyText"/>
        <w:spacing w:before="7"/>
        <w:rPr>
          <w:b/>
          <w:sz w:val="1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593472" behindDoc="1" locked="0" layoutInCell="1" allowOverlap="1" wp14:anchorId="555C9BC0" wp14:editId="4A2D355B">
                <wp:simplePos x="0" y="0"/>
                <wp:positionH relativeFrom="page">
                  <wp:posOffset>1079500</wp:posOffset>
                </wp:positionH>
                <wp:positionV relativeFrom="paragraph">
                  <wp:posOffset>131445</wp:posOffset>
                </wp:positionV>
                <wp:extent cx="5586095" cy="6350"/>
                <wp:effectExtent l="0" t="0" r="0" b="0"/>
                <wp:wrapTopAndBottom/>
                <wp:docPr id="357075580" name="Rectangle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8609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0DC075" id="Rectangle 276" o:spid="_x0000_s1026" style="position:absolute;margin-left:85pt;margin-top:10.35pt;width:439.85pt;height:.5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" fillcolor="#d9d9d9" stroked="f">
                <w10:wrap type="topAndBottom" anchorx="page"/>
              </v:rect>
            </w:pict>
          </mc:Fallback>
        </mc:AlternateContent>
      </w:r>
    </w:p>
    <w:p w14:paraId="3D38D175" w14:textId="77777777" w:rsidR="00B83793" w:rsidRDefault="00B83793">
      <w:pPr>
        <w:pStyle w:val="BodyText"/>
        <w:rPr>
          <w:b/>
          <w:sz w:val="20"/>
        </w:rPr>
      </w:pPr>
    </w:p>
    <w:p w14:paraId="47C84AD9" w14:textId="77777777" w:rsidR="00B83793" w:rsidRDefault="00B83793">
      <w:pPr>
        <w:pStyle w:val="BodyText"/>
        <w:spacing w:before="7"/>
        <w:rPr>
          <w:b/>
        </w:rPr>
      </w:pPr>
    </w:p>
    <w:p w14:paraId="69EC3C66" w14:textId="00157639" w:rsidR="00B83793" w:rsidRDefault="00624EDB">
      <w:pPr>
        <w:pStyle w:val="Heading3"/>
        <w:spacing w:line="451" w:lineRule="auto"/>
        <w:ind w:left="219" w:right="1658" w:firstLine="1811"/>
      </w:pPr>
      <w:r>
        <w:rPr>
          <w:spacing w:val="-1"/>
          <w:u w:val="thick" w:color="7E7E7E"/>
        </w:rPr>
        <w:t>CHAPTER-</w:t>
      </w:r>
      <w:proofErr w:type="gramStart"/>
      <w:r>
        <w:rPr>
          <w:spacing w:val="-1"/>
          <w:u w:val="thick" w:color="7E7E7E"/>
        </w:rPr>
        <w:t>2</w:t>
      </w:r>
      <w:r>
        <w:rPr>
          <w:spacing w:val="-15"/>
          <w:u w:val="thick" w:color="7E7E7E"/>
        </w:rPr>
        <w:t xml:space="preserve"> </w:t>
      </w:r>
      <w:r>
        <w:rPr>
          <w:u w:val="thick" w:color="7E7E7E"/>
        </w:rPr>
        <w:t>:</w:t>
      </w:r>
      <w:proofErr w:type="gramEnd"/>
      <w:r>
        <w:rPr>
          <w:spacing w:val="-18"/>
          <w:u w:val="thick" w:color="7E7E7E"/>
        </w:rPr>
        <w:t xml:space="preserve"> </w:t>
      </w:r>
      <w:r>
        <w:rPr>
          <w:u w:val="thick" w:color="7E7E7E"/>
        </w:rPr>
        <w:t>PROJECT</w:t>
      </w:r>
      <w:r>
        <w:rPr>
          <w:spacing w:val="-15"/>
          <w:u w:val="thick" w:color="7E7E7E"/>
        </w:rPr>
        <w:t xml:space="preserve"> </w:t>
      </w:r>
      <w:r>
        <w:rPr>
          <w:u w:val="thick" w:color="7E7E7E"/>
        </w:rPr>
        <w:t>MANAGEMENT</w:t>
      </w:r>
      <w:r>
        <w:rPr>
          <w:spacing w:val="-77"/>
        </w:rPr>
        <w:t xml:space="preserve"> </w:t>
      </w:r>
      <w:r>
        <w:rPr>
          <w:u w:val="thick" w:color="7E7E7E"/>
        </w:rPr>
        <w:t>2.1</w:t>
      </w:r>
      <w:r>
        <w:rPr>
          <w:spacing w:val="-16"/>
          <w:u w:val="thick" w:color="7E7E7E"/>
        </w:rPr>
        <w:t xml:space="preserve"> </w:t>
      </w:r>
      <w:r>
        <w:rPr>
          <w:u w:val="thick" w:color="7E7E7E"/>
        </w:rPr>
        <w:t>PROJECT</w:t>
      </w:r>
      <w:r>
        <w:rPr>
          <w:spacing w:val="-13"/>
        </w:rPr>
        <w:t xml:space="preserve"> </w:t>
      </w:r>
      <w:r>
        <w:t>PLANNING</w:t>
      </w:r>
      <w:r>
        <w:rPr>
          <w:spacing w:val="-1"/>
        </w:rPr>
        <w:t xml:space="preserve"> </w:t>
      </w:r>
      <w:r>
        <w:rPr>
          <w:u w:val="thick" w:color="7E7E7E"/>
        </w:rPr>
        <w:t>AND</w:t>
      </w:r>
      <w:r>
        <w:rPr>
          <w:spacing w:val="-16"/>
          <w:u w:val="thick" w:color="7E7E7E"/>
        </w:rPr>
        <w:t xml:space="preserve"> </w:t>
      </w:r>
      <w:r>
        <w:rPr>
          <w:u w:val="thick" w:color="7E7E7E"/>
        </w:rPr>
        <w:t>SCHEDULING</w:t>
      </w:r>
      <w:r>
        <w:rPr>
          <w:spacing w:val="-14"/>
          <w:u w:val="thick" w:color="7E7E7E"/>
        </w:rPr>
        <w:t xml:space="preserve"> </w:t>
      </w:r>
      <w:r>
        <w:rPr>
          <w:u w:val="thick" w:color="7E7E7E"/>
        </w:rPr>
        <w:t>:</w:t>
      </w:r>
    </w:p>
    <w:p w14:paraId="26D5FF88" w14:textId="77777777" w:rsidR="00B83793" w:rsidRDefault="00B83793">
      <w:pPr>
        <w:pStyle w:val="BodyText"/>
        <w:spacing w:before="3"/>
        <w:rPr>
          <w:b/>
        </w:rPr>
      </w:pPr>
    </w:p>
    <w:p w14:paraId="7AB8BC26" w14:textId="77777777" w:rsidR="00B83793" w:rsidRDefault="00624EDB">
      <w:pPr>
        <w:spacing w:before="86"/>
        <w:ind w:left="219"/>
        <w:rPr>
          <w:b/>
          <w:sz w:val="32"/>
        </w:rPr>
      </w:pPr>
      <w:r>
        <w:rPr>
          <w:b/>
          <w:sz w:val="32"/>
        </w:rPr>
        <w:t>S</w:t>
      </w:r>
      <w:r>
        <w:rPr>
          <w:b/>
          <w:sz w:val="26"/>
        </w:rPr>
        <w:t>PIRAL</w:t>
      </w:r>
      <w:r>
        <w:rPr>
          <w:b/>
          <w:spacing w:val="-2"/>
          <w:sz w:val="26"/>
        </w:rPr>
        <w:t xml:space="preserve"> </w:t>
      </w:r>
      <w:proofErr w:type="gramStart"/>
      <w:r>
        <w:rPr>
          <w:b/>
          <w:sz w:val="26"/>
        </w:rPr>
        <w:t>MODEL</w:t>
      </w:r>
      <w:r>
        <w:rPr>
          <w:b/>
          <w:sz w:val="32"/>
        </w:rPr>
        <w:t>:-</w:t>
      </w:r>
      <w:proofErr w:type="gramEnd"/>
    </w:p>
    <w:p w14:paraId="1C170368" w14:textId="77777777" w:rsidR="00B83793" w:rsidRDefault="00B83793">
      <w:pPr>
        <w:pStyle w:val="BodyText"/>
        <w:spacing w:before="1"/>
        <w:rPr>
          <w:b/>
          <w:sz w:val="32"/>
        </w:rPr>
      </w:pPr>
    </w:p>
    <w:p w14:paraId="39EA5B2A" w14:textId="77777777" w:rsidR="00B83793" w:rsidRDefault="00624EDB">
      <w:pPr>
        <w:pStyle w:val="ListParagraph"/>
        <w:numPr>
          <w:ilvl w:val="0"/>
          <w:numId w:val="21"/>
        </w:numPr>
        <w:tabs>
          <w:tab w:val="left" w:pos="939"/>
          <w:tab w:val="left" w:pos="940"/>
        </w:tabs>
        <w:spacing w:line="350" w:lineRule="auto"/>
        <w:ind w:right="205"/>
        <w:rPr>
          <w:rFonts w:ascii="Symbol" w:hAnsi="Symbol"/>
          <w:sz w:val="24"/>
        </w:rPr>
      </w:pPr>
      <w:r>
        <w:rPr>
          <w:b/>
          <w:sz w:val="24"/>
        </w:rPr>
        <w:t>SPIRAL</w:t>
      </w:r>
      <w:r>
        <w:rPr>
          <w:b/>
          <w:spacing w:val="42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44"/>
          <w:sz w:val="24"/>
        </w:rPr>
        <w:t xml:space="preserve"> </w:t>
      </w:r>
      <w:r>
        <w:rPr>
          <w:sz w:val="24"/>
        </w:rPr>
        <w:t>was</w:t>
      </w:r>
      <w:r>
        <w:rPr>
          <w:spacing w:val="44"/>
          <w:sz w:val="24"/>
        </w:rPr>
        <w:t xml:space="preserve"> </w:t>
      </w:r>
      <w:r>
        <w:rPr>
          <w:sz w:val="24"/>
        </w:rPr>
        <w:t>defined</w:t>
      </w:r>
      <w:r>
        <w:rPr>
          <w:spacing w:val="41"/>
          <w:sz w:val="24"/>
        </w:rPr>
        <w:t xml:space="preserve"> </w:t>
      </w:r>
      <w:r>
        <w:rPr>
          <w:sz w:val="24"/>
        </w:rPr>
        <w:t>by</w:t>
      </w:r>
      <w:r>
        <w:rPr>
          <w:spacing w:val="42"/>
          <w:sz w:val="24"/>
        </w:rPr>
        <w:t xml:space="preserve"> </w:t>
      </w:r>
      <w:r>
        <w:rPr>
          <w:sz w:val="24"/>
        </w:rPr>
        <w:t>Barry</w:t>
      </w:r>
      <w:r>
        <w:rPr>
          <w:spacing w:val="41"/>
          <w:sz w:val="24"/>
        </w:rPr>
        <w:t xml:space="preserve"> </w:t>
      </w:r>
      <w:r>
        <w:rPr>
          <w:sz w:val="24"/>
        </w:rPr>
        <w:t>Boehm</w:t>
      </w:r>
      <w:r>
        <w:rPr>
          <w:spacing w:val="42"/>
          <w:sz w:val="24"/>
        </w:rPr>
        <w:t xml:space="preserve"> </w:t>
      </w:r>
      <w:r>
        <w:rPr>
          <w:sz w:val="24"/>
        </w:rPr>
        <w:t>in</w:t>
      </w:r>
      <w:r>
        <w:rPr>
          <w:spacing w:val="42"/>
          <w:sz w:val="24"/>
        </w:rPr>
        <w:t xml:space="preserve"> </w:t>
      </w:r>
      <w:r>
        <w:rPr>
          <w:sz w:val="24"/>
        </w:rPr>
        <w:t>his</w:t>
      </w:r>
      <w:r>
        <w:rPr>
          <w:spacing w:val="42"/>
          <w:sz w:val="24"/>
        </w:rPr>
        <w:t xml:space="preserve"> </w:t>
      </w:r>
      <w:r>
        <w:rPr>
          <w:sz w:val="24"/>
        </w:rPr>
        <w:t>1988</w:t>
      </w:r>
      <w:r>
        <w:rPr>
          <w:spacing w:val="42"/>
          <w:sz w:val="24"/>
        </w:rPr>
        <w:t xml:space="preserve"> </w:t>
      </w:r>
      <w:r>
        <w:rPr>
          <w:sz w:val="24"/>
        </w:rPr>
        <w:t>article,</w:t>
      </w:r>
      <w:r>
        <w:rPr>
          <w:spacing w:val="43"/>
          <w:sz w:val="24"/>
        </w:rPr>
        <w:t xml:space="preserve"> </w:t>
      </w:r>
      <w:r>
        <w:rPr>
          <w:sz w:val="24"/>
        </w:rPr>
        <w:t>A</w:t>
      </w:r>
      <w:r>
        <w:rPr>
          <w:spacing w:val="41"/>
          <w:sz w:val="24"/>
        </w:rPr>
        <w:t xml:space="preserve"> </w:t>
      </w:r>
      <w:r>
        <w:rPr>
          <w:sz w:val="24"/>
        </w:rPr>
        <w:t>spiral</w:t>
      </w:r>
      <w:r>
        <w:rPr>
          <w:spacing w:val="42"/>
          <w:sz w:val="24"/>
        </w:rPr>
        <w:t xml:space="preserve"> </w:t>
      </w:r>
      <w:r>
        <w:rPr>
          <w:sz w:val="24"/>
        </w:rPr>
        <w:t>Model</w:t>
      </w:r>
      <w:r>
        <w:rPr>
          <w:spacing w:val="42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Software</w:t>
      </w:r>
      <w:r>
        <w:rPr>
          <w:spacing w:val="-3"/>
          <w:sz w:val="24"/>
        </w:rPr>
        <w:t xml:space="preserve"> </w:t>
      </w:r>
      <w:r>
        <w:rPr>
          <w:sz w:val="24"/>
        </w:rPr>
        <w:t>Development and Enhancement.</w:t>
      </w:r>
    </w:p>
    <w:p w14:paraId="6EB81E71" w14:textId="77777777" w:rsidR="00B83793" w:rsidRDefault="00624EDB">
      <w:pPr>
        <w:pStyle w:val="ListParagraph"/>
        <w:numPr>
          <w:ilvl w:val="0"/>
          <w:numId w:val="21"/>
        </w:numPr>
        <w:tabs>
          <w:tab w:val="left" w:pos="939"/>
          <w:tab w:val="left" w:pos="940"/>
        </w:tabs>
        <w:spacing w:before="13" w:line="350" w:lineRule="auto"/>
        <w:ind w:right="203"/>
        <w:rPr>
          <w:rFonts w:ascii="Symbol" w:hAnsi="Symbol"/>
          <w:sz w:val="24"/>
        </w:rPr>
      </w:pPr>
      <w:r>
        <w:rPr>
          <w:sz w:val="24"/>
        </w:rPr>
        <w:t>This</w:t>
      </w:r>
      <w:r>
        <w:rPr>
          <w:spacing w:val="40"/>
          <w:sz w:val="24"/>
        </w:rPr>
        <w:t xml:space="preserve"> </w:t>
      </w:r>
      <w:r>
        <w:rPr>
          <w:sz w:val="24"/>
        </w:rPr>
        <w:t>model</w:t>
      </w:r>
      <w:r>
        <w:rPr>
          <w:spacing w:val="39"/>
          <w:sz w:val="24"/>
        </w:rPr>
        <w:t xml:space="preserve"> </w:t>
      </w:r>
      <w:r>
        <w:rPr>
          <w:sz w:val="24"/>
        </w:rPr>
        <w:t>was</w:t>
      </w:r>
      <w:r>
        <w:rPr>
          <w:spacing w:val="39"/>
          <w:sz w:val="24"/>
        </w:rPr>
        <w:t xml:space="preserve"> </w:t>
      </w:r>
      <w:r>
        <w:rPr>
          <w:sz w:val="24"/>
        </w:rPr>
        <w:t>not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36"/>
          <w:sz w:val="24"/>
        </w:rPr>
        <w:t xml:space="preserve"> </w:t>
      </w:r>
      <w:r>
        <w:rPr>
          <w:sz w:val="24"/>
        </w:rPr>
        <w:t>first</w:t>
      </w:r>
      <w:r>
        <w:rPr>
          <w:spacing w:val="41"/>
          <w:sz w:val="24"/>
        </w:rPr>
        <w:t xml:space="preserve"> </w:t>
      </w:r>
      <w:r>
        <w:rPr>
          <w:sz w:val="24"/>
        </w:rPr>
        <w:t>model</w:t>
      </w:r>
      <w:r>
        <w:rPr>
          <w:spacing w:val="39"/>
          <w:sz w:val="24"/>
        </w:rPr>
        <w:t xml:space="preserve"> </w:t>
      </w:r>
      <w:r>
        <w:rPr>
          <w:sz w:val="24"/>
        </w:rPr>
        <w:t>to</w:t>
      </w:r>
      <w:r>
        <w:rPr>
          <w:spacing w:val="40"/>
          <w:sz w:val="24"/>
        </w:rPr>
        <w:t xml:space="preserve"> </w:t>
      </w:r>
      <w:r>
        <w:rPr>
          <w:sz w:val="24"/>
        </w:rPr>
        <w:t>discuss</w:t>
      </w:r>
      <w:r>
        <w:rPr>
          <w:spacing w:val="39"/>
          <w:sz w:val="24"/>
        </w:rPr>
        <w:t xml:space="preserve"> </w:t>
      </w:r>
      <w:r>
        <w:rPr>
          <w:sz w:val="24"/>
        </w:rPr>
        <w:t>iterative</w:t>
      </w:r>
      <w:r>
        <w:rPr>
          <w:spacing w:val="38"/>
          <w:sz w:val="24"/>
        </w:rPr>
        <w:t xml:space="preserve"> </w:t>
      </w:r>
      <w:r>
        <w:rPr>
          <w:sz w:val="24"/>
        </w:rPr>
        <w:t>development,</w:t>
      </w:r>
      <w:r>
        <w:rPr>
          <w:spacing w:val="41"/>
          <w:sz w:val="24"/>
        </w:rPr>
        <w:t xml:space="preserve"> </w:t>
      </w:r>
      <w:r>
        <w:rPr>
          <w:sz w:val="24"/>
        </w:rPr>
        <w:t>but</w:t>
      </w:r>
      <w:r>
        <w:rPr>
          <w:spacing w:val="40"/>
          <w:sz w:val="24"/>
        </w:rPr>
        <w:t xml:space="preserve"> </w:t>
      </w:r>
      <w:r>
        <w:rPr>
          <w:sz w:val="24"/>
        </w:rPr>
        <w:t>it</w:t>
      </w:r>
      <w:r>
        <w:rPr>
          <w:spacing w:val="40"/>
          <w:sz w:val="24"/>
        </w:rPr>
        <w:t xml:space="preserve"> </w:t>
      </w:r>
      <w:r>
        <w:rPr>
          <w:sz w:val="24"/>
        </w:rPr>
        <w:t>was</w:t>
      </w:r>
      <w:r>
        <w:rPr>
          <w:spacing w:val="39"/>
          <w:sz w:val="24"/>
        </w:rPr>
        <w:t xml:space="preserve"> </w:t>
      </w:r>
      <w:r>
        <w:rPr>
          <w:sz w:val="24"/>
        </w:rPr>
        <w:t>the</w:t>
      </w:r>
      <w:r>
        <w:rPr>
          <w:spacing w:val="39"/>
          <w:sz w:val="24"/>
        </w:rPr>
        <w:t xml:space="preserve"> </w:t>
      </w:r>
      <w:r>
        <w:rPr>
          <w:sz w:val="24"/>
        </w:rPr>
        <w:t>first</w:t>
      </w:r>
      <w:r>
        <w:rPr>
          <w:spacing w:val="-57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to explain why the</w:t>
      </w:r>
      <w:r>
        <w:rPr>
          <w:spacing w:val="1"/>
          <w:sz w:val="24"/>
        </w:rPr>
        <w:t xml:space="preserve"> </w:t>
      </w:r>
      <w:r>
        <w:rPr>
          <w:sz w:val="24"/>
        </w:rPr>
        <w:t>iteration models.</w:t>
      </w:r>
    </w:p>
    <w:p w14:paraId="2874BA21" w14:textId="77777777" w:rsidR="00B83793" w:rsidRDefault="00624EDB">
      <w:pPr>
        <w:pStyle w:val="ListParagraph"/>
        <w:numPr>
          <w:ilvl w:val="0"/>
          <w:numId w:val="21"/>
        </w:numPr>
        <w:tabs>
          <w:tab w:val="left" w:pos="939"/>
          <w:tab w:val="left" w:pos="940"/>
        </w:tabs>
        <w:spacing w:before="15" w:line="348" w:lineRule="auto"/>
        <w:ind w:right="205"/>
        <w:rPr>
          <w:rFonts w:ascii="Symbol" w:hAnsi="Symbol"/>
          <w:sz w:val="24"/>
        </w:rPr>
      </w:pPr>
      <w:r>
        <w:rPr>
          <w:sz w:val="24"/>
        </w:rPr>
        <w:t>As</w:t>
      </w:r>
      <w:r>
        <w:rPr>
          <w:spacing w:val="10"/>
          <w:sz w:val="24"/>
        </w:rPr>
        <w:t xml:space="preserve"> </w:t>
      </w:r>
      <w:r>
        <w:rPr>
          <w:sz w:val="24"/>
        </w:rPr>
        <w:t>originally</w:t>
      </w:r>
      <w:r>
        <w:rPr>
          <w:spacing w:val="10"/>
          <w:sz w:val="24"/>
        </w:rPr>
        <w:t xml:space="preserve"> </w:t>
      </w:r>
      <w:r>
        <w:rPr>
          <w:sz w:val="24"/>
        </w:rPr>
        <w:t>envisioned,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iterations</w:t>
      </w:r>
      <w:r>
        <w:rPr>
          <w:spacing w:val="11"/>
          <w:sz w:val="24"/>
        </w:rPr>
        <w:t xml:space="preserve"> </w:t>
      </w:r>
      <w:r>
        <w:rPr>
          <w:sz w:val="24"/>
        </w:rPr>
        <w:t>were</w:t>
      </w:r>
      <w:r>
        <w:rPr>
          <w:spacing w:val="9"/>
          <w:sz w:val="24"/>
        </w:rPr>
        <w:t xml:space="preserve"> </w:t>
      </w:r>
      <w:r>
        <w:rPr>
          <w:sz w:val="24"/>
        </w:rPr>
        <w:t>typically</w:t>
      </w:r>
      <w:r>
        <w:rPr>
          <w:spacing w:val="10"/>
          <w:sz w:val="24"/>
        </w:rPr>
        <w:t xml:space="preserve"> </w:t>
      </w:r>
      <w:r>
        <w:rPr>
          <w:sz w:val="24"/>
        </w:rPr>
        <w:t>6</w:t>
      </w:r>
      <w:r>
        <w:rPr>
          <w:spacing w:val="10"/>
          <w:sz w:val="24"/>
        </w:rPr>
        <w:t xml:space="preserve"> </w:t>
      </w:r>
      <w:r>
        <w:rPr>
          <w:sz w:val="24"/>
        </w:rPr>
        <w:t>months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11"/>
          <w:sz w:val="24"/>
        </w:rPr>
        <w:t xml:space="preserve"> </w:t>
      </w:r>
      <w:r>
        <w:rPr>
          <w:sz w:val="24"/>
        </w:rPr>
        <w:t>2</w:t>
      </w:r>
      <w:r>
        <w:rPr>
          <w:spacing w:val="10"/>
          <w:sz w:val="24"/>
        </w:rPr>
        <w:t xml:space="preserve"> </w:t>
      </w:r>
      <w:r>
        <w:rPr>
          <w:sz w:val="24"/>
        </w:rPr>
        <w:t>years</w:t>
      </w:r>
      <w:r>
        <w:rPr>
          <w:spacing w:val="10"/>
          <w:sz w:val="24"/>
        </w:rPr>
        <w:t xml:space="preserve"> </w:t>
      </w:r>
      <w:r>
        <w:rPr>
          <w:sz w:val="24"/>
        </w:rPr>
        <w:t>long.</w:t>
      </w:r>
      <w:r>
        <w:rPr>
          <w:spacing w:val="11"/>
          <w:sz w:val="24"/>
        </w:rPr>
        <w:t xml:space="preserve"> </w:t>
      </w:r>
      <w:r>
        <w:rPr>
          <w:sz w:val="24"/>
        </w:rPr>
        <w:t>Each</w:t>
      </w:r>
      <w:r>
        <w:rPr>
          <w:spacing w:val="11"/>
          <w:sz w:val="24"/>
        </w:rPr>
        <w:t xml:space="preserve"> </w:t>
      </w:r>
      <w:r>
        <w:rPr>
          <w:sz w:val="24"/>
        </w:rPr>
        <w:t>phase</w:t>
      </w:r>
      <w:r>
        <w:rPr>
          <w:spacing w:val="-57"/>
          <w:sz w:val="24"/>
        </w:rPr>
        <w:t xml:space="preserve"> </w:t>
      </w:r>
      <w:r>
        <w:rPr>
          <w:sz w:val="24"/>
        </w:rPr>
        <w:t>starts</w:t>
      </w:r>
      <w:r>
        <w:rPr>
          <w:spacing w:val="-1"/>
          <w:sz w:val="24"/>
        </w:rPr>
        <w:t xml:space="preserve"> </w:t>
      </w:r>
      <w:r>
        <w:rPr>
          <w:sz w:val="24"/>
        </w:rPr>
        <w:t>with a</w:t>
      </w:r>
      <w:r>
        <w:rPr>
          <w:spacing w:val="-1"/>
          <w:sz w:val="24"/>
        </w:rPr>
        <w:t xml:space="preserve"> </w:t>
      </w:r>
      <w:r>
        <w:rPr>
          <w:sz w:val="24"/>
        </w:rPr>
        <w:t>design goal</w:t>
      </w:r>
      <w:r>
        <w:rPr>
          <w:spacing w:val="1"/>
          <w:sz w:val="24"/>
        </w:rPr>
        <w:t xml:space="preserve"> </w:t>
      </w:r>
      <w:r>
        <w:rPr>
          <w:sz w:val="24"/>
        </w:rPr>
        <w:t>and ends with a</w:t>
      </w:r>
      <w:r>
        <w:rPr>
          <w:spacing w:val="-2"/>
          <w:sz w:val="24"/>
        </w:rPr>
        <w:t xml:space="preserve"> </w:t>
      </w:r>
      <w:r>
        <w:rPr>
          <w:sz w:val="24"/>
        </w:rPr>
        <w:t>client reviewing the</w:t>
      </w:r>
      <w:r>
        <w:rPr>
          <w:spacing w:val="-1"/>
          <w:sz w:val="24"/>
        </w:rPr>
        <w:t xml:space="preserve"> </w:t>
      </w:r>
      <w:r>
        <w:rPr>
          <w:sz w:val="24"/>
        </w:rPr>
        <w:t>progress</w:t>
      </w:r>
      <w:r>
        <w:rPr>
          <w:spacing w:val="-1"/>
          <w:sz w:val="24"/>
        </w:rPr>
        <w:t xml:space="preserve"> </w:t>
      </w:r>
      <w:r>
        <w:rPr>
          <w:sz w:val="24"/>
        </w:rPr>
        <w:t>thus far.</w:t>
      </w:r>
    </w:p>
    <w:p w14:paraId="21155F2E" w14:textId="77777777" w:rsidR="00B83793" w:rsidRDefault="00624EDB">
      <w:pPr>
        <w:pStyle w:val="ListParagraph"/>
        <w:numPr>
          <w:ilvl w:val="0"/>
          <w:numId w:val="21"/>
        </w:numPr>
        <w:tabs>
          <w:tab w:val="left" w:pos="939"/>
          <w:tab w:val="left" w:pos="940"/>
        </w:tabs>
        <w:spacing w:before="18" w:line="348" w:lineRule="auto"/>
        <w:ind w:right="205"/>
        <w:rPr>
          <w:rFonts w:ascii="Symbol" w:hAnsi="Symbol"/>
          <w:sz w:val="24"/>
        </w:rPr>
      </w:pPr>
      <w:r>
        <w:rPr>
          <w:sz w:val="24"/>
        </w:rPr>
        <w:t>Analysis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engineering</w:t>
      </w:r>
      <w:r>
        <w:rPr>
          <w:spacing w:val="6"/>
          <w:sz w:val="24"/>
        </w:rPr>
        <w:t xml:space="preserve"> </w:t>
      </w:r>
      <w:r>
        <w:rPr>
          <w:sz w:val="24"/>
        </w:rPr>
        <w:t>efforts</w:t>
      </w:r>
      <w:r>
        <w:rPr>
          <w:spacing w:val="3"/>
          <w:sz w:val="24"/>
        </w:rPr>
        <w:t xml:space="preserve"> </w:t>
      </w:r>
      <w:r>
        <w:rPr>
          <w:sz w:val="24"/>
        </w:rPr>
        <w:t>are</w:t>
      </w:r>
      <w:r>
        <w:rPr>
          <w:spacing w:val="4"/>
          <w:sz w:val="24"/>
        </w:rPr>
        <w:t xml:space="preserve"> </w:t>
      </w:r>
      <w:r>
        <w:rPr>
          <w:sz w:val="24"/>
        </w:rPr>
        <w:t>applied</w:t>
      </w:r>
      <w:r>
        <w:rPr>
          <w:spacing w:val="4"/>
          <w:sz w:val="24"/>
        </w:rPr>
        <w:t xml:space="preserve"> </w:t>
      </w:r>
      <w:r>
        <w:rPr>
          <w:sz w:val="24"/>
        </w:rPr>
        <w:t>at</w:t>
      </w:r>
      <w:r>
        <w:rPr>
          <w:spacing w:val="4"/>
          <w:sz w:val="24"/>
        </w:rPr>
        <w:t xml:space="preserve"> </w:t>
      </w:r>
      <w:r>
        <w:rPr>
          <w:sz w:val="24"/>
        </w:rPr>
        <w:t>each</w:t>
      </w:r>
      <w:r>
        <w:rPr>
          <w:spacing w:val="4"/>
          <w:sz w:val="24"/>
        </w:rPr>
        <w:t xml:space="preserve"> </w:t>
      </w:r>
      <w:r>
        <w:rPr>
          <w:sz w:val="24"/>
        </w:rPr>
        <w:t>phase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project,</w:t>
      </w:r>
      <w:r>
        <w:rPr>
          <w:spacing w:val="4"/>
          <w:sz w:val="24"/>
        </w:rPr>
        <w:t xml:space="preserve"> </w:t>
      </w:r>
      <w:r>
        <w:rPr>
          <w:sz w:val="24"/>
        </w:rPr>
        <w:t>with</w:t>
      </w:r>
      <w:r>
        <w:rPr>
          <w:spacing w:val="5"/>
          <w:sz w:val="24"/>
        </w:rPr>
        <w:t xml:space="preserve"> </w:t>
      </w:r>
      <w:r>
        <w:rPr>
          <w:sz w:val="24"/>
        </w:rPr>
        <w:t>an</w:t>
      </w:r>
      <w:r>
        <w:rPr>
          <w:spacing w:val="3"/>
          <w:sz w:val="24"/>
        </w:rPr>
        <w:t xml:space="preserve"> </w:t>
      </w:r>
      <w:r>
        <w:rPr>
          <w:sz w:val="24"/>
        </w:rPr>
        <w:t>eye</w:t>
      </w:r>
      <w:r>
        <w:rPr>
          <w:spacing w:val="3"/>
          <w:sz w:val="24"/>
        </w:rPr>
        <w:t xml:space="preserve"> </w:t>
      </w:r>
      <w:r>
        <w:rPr>
          <w:sz w:val="24"/>
        </w:rPr>
        <w:t>toward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r>
        <w:rPr>
          <w:sz w:val="24"/>
        </w:rPr>
        <w:t>goal of the</w:t>
      </w:r>
      <w:r>
        <w:rPr>
          <w:spacing w:val="-1"/>
          <w:sz w:val="24"/>
        </w:rPr>
        <w:t xml:space="preserve"> </w:t>
      </w:r>
      <w:r>
        <w:rPr>
          <w:sz w:val="24"/>
        </w:rPr>
        <w:t>project.</w:t>
      </w:r>
    </w:p>
    <w:p w14:paraId="4BF11D5C" w14:textId="77777777" w:rsidR="00B83793" w:rsidRDefault="00B83793">
      <w:pPr>
        <w:pStyle w:val="BodyText"/>
        <w:spacing w:before="10"/>
        <w:rPr>
          <w:sz w:val="38"/>
        </w:rPr>
      </w:pPr>
    </w:p>
    <w:p w14:paraId="7C002E5B" w14:textId="77777777" w:rsidR="00B83793" w:rsidRDefault="00624EDB">
      <w:pPr>
        <w:pStyle w:val="ListParagraph"/>
        <w:numPr>
          <w:ilvl w:val="0"/>
          <w:numId w:val="20"/>
        </w:numPr>
        <w:tabs>
          <w:tab w:val="left" w:pos="940"/>
        </w:tabs>
        <w:spacing w:before="1"/>
        <w:ind w:hanging="361"/>
        <w:jc w:val="both"/>
        <w:rPr>
          <w:rFonts w:ascii="Wingdings" w:hAnsi="Wingdings"/>
          <w:sz w:val="24"/>
        </w:rPr>
      </w:pPr>
      <w:r>
        <w:rPr>
          <w:sz w:val="28"/>
          <w:u w:val="single" w:color="7E7E7E"/>
        </w:rPr>
        <w:t>A</w:t>
      </w:r>
      <w:r>
        <w:rPr>
          <w:spacing w:val="-2"/>
          <w:sz w:val="28"/>
          <w:u w:val="single" w:color="7E7E7E"/>
        </w:rPr>
        <w:t xml:space="preserve"> </w:t>
      </w:r>
      <w:r>
        <w:rPr>
          <w:sz w:val="28"/>
          <w:u w:val="single" w:color="7E7E7E"/>
        </w:rPr>
        <w:t>second</w:t>
      </w:r>
      <w:r>
        <w:rPr>
          <w:spacing w:val="-1"/>
          <w:sz w:val="28"/>
          <w:u w:val="single" w:color="7E7E7E"/>
        </w:rPr>
        <w:t xml:space="preserve"> </w:t>
      </w:r>
      <w:r>
        <w:rPr>
          <w:sz w:val="28"/>
          <w:u w:val="single" w:color="7E7E7E"/>
        </w:rPr>
        <w:t>prototype</w:t>
      </w:r>
      <w:r>
        <w:rPr>
          <w:spacing w:val="-5"/>
          <w:sz w:val="28"/>
          <w:u w:val="single" w:color="7E7E7E"/>
        </w:rPr>
        <w:t xml:space="preserve"> </w:t>
      </w:r>
      <w:r>
        <w:rPr>
          <w:sz w:val="28"/>
          <w:u w:val="single" w:color="7E7E7E"/>
        </w:rPr>
        <w:t>is</w:t>
      </w:r>
      <w:r>
        <w:rPr>
          <w:spacing w:val="-3"/>
          <w:sz w:val="28"/>
          <w:u w:val="single" w:color="7E7E7E"/>
        </w:rPr>
        <w:t xml:space="preserve"> </w:t>
      </w:r>
      <w:r>
        <w:rPr>
          <w:sz w:val="28"/>
          <w:u w:val="single" w:color="7E7E7E"/>
        </w:rPr>
        <w:t>evolved</w:t>
      </w:r>
      <w:r>
        <w:rPr>
          <w:spacing w:val="-5"/>
          <w:sz w:val="28"/>
          <w:u w:val="single" w:color="7E7E7E"/>
        </w:rPr>
        <w:t xml:space="preserve"> </w:t>
      </w:r>
      <w:r>
        <w:rPr>
          <w:sz w:val="28"/>
          <w:u w:val="single" w:color="7E7E7E"/>
        </w:rPr>
        <w:t>by</w:t>
      </w:r>
      <w:r>
        <w:rPr>
          <w:spacing w:val="-1"/>
          <w:sz w:val="28"/>
          <w:u w:val="single" w:color="7E7E7E"/>
        </w:rPr>
        <w:t xml:space="preserve"> </w:t>
      </w:r>
      <w:r>
        <w:rPr>
          <w:sz w:val="28"/>
          <w:u w:val="single" w:color="7E7E7E"/>
        </w:rPr>
        <w:t>a</w:t>
      </w:r>
      <w:r>
        <w:rPr>
          <w:spacing w:val="-3"/>
          <w:sz w:val="28"/>
          <w:u w:val="single" w:color="7E7E7E"/>
        </w:rPr>
        <w:t xml:space="preserve"> </w:t>
      </w:r>
      <w:r>
        <w:rPr>
          <w:sz w:val="28"/>
          <w:u w:val="single" w:color="7E7E7E"/>
        </w:rPr>
        <w:t>fourfold</w:t>
      </w:r>
      <w:r>
        <w:rPr>
          <w:spacing w:val="-2"/>
          <w:sz w:val="28"/>
          <w:u w:val="single" w:color="7E7E7E"/>
        </w:rPr>
        <w:t xml:space="preserve"> </w:t>
      </w:r>
      <w:r>
        <w:rPr>
          <w:sz w:val="28"/>
          <w:u w:val="single" w:color="7E7E7E"/>
        </w:rPr>
        <w:t>procedure:</w:t>
      </w:r>
    </w:p>
    <w:p w14:paraId="2DFF5464" w14:textId="77777777" w:rsidR="00B83793" w:rsidRDefault="00624EDB">
      <w:pPr>
        <w:pStyle w:val="ListParagraph"/>
        <w:numPr>
          <w:ilvl w:val="0"/>
          <w:numId w:val="19"/>
        </w:numPr>
        <w:tabs>
          <w:tab w:val="left" w:pos="940"/>
        </w:tabs>
        <w:spacing w:before="162"/>
        <w:ind w:hanging="361"/>
        <w:jc w:val="both"/>
        <w:rPr>
          <w:sz w:val="24"/>
        </w:rPr>
      </w:pPr>
      <w:r>
        <w:rPr>
          <w:sz w:val="24"/>
        </w:rPr>
        <w:t>Evaluating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prototype</w:t>
      </w:r>
      <w:r>
        <w:rPr>
          <w:spacing w:val="-1"/>
          <w:sz w:val="24"/>
        </w:rPr>
        <w:t xml:space="preserve"> </w:t>
      </w:r>
      <w:r>
        <w:rPr>
          <w:sz w:val="24"/>
        </w:rPr>
        <w:t>in terms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strengths, weakness,</w:t>
      </w:r>
      <w:r>
        <w:rPr>
          <w:spacing w:val="-1"/>
          <w:sz w:val="24"/>
        </w:rPr>
        <w:t xml:space="preserve"> </w:t>
      </w:r>
      <w:r>
        <w:rPr>
          <w:sz w:val="24"/>
        </w:rPr>
        <w:t>and risks.</w:t>
      </w:r>
    </w:p>
    <w:p w14:paraId="37555992" w14:textId="77777777" w:rsidR="00B83793" w:rsidRDefault="00624EDB">
      <w:pPr>
        <w:pStyle w:val="ListParagraph"/>
        <w:numPr>
          <w:ilvl w:val="0"/>
          <w:numId w:val="19"/>
        </w:numPr>
        <w:tabs>
          <w:tab w:val="left" w:pos="940"/>
        </w:tabs>
        <w:spacing w:before="136"/>
        <w:ind w:hanging="361"/>
        <w:jc w:val="both"/>
        <w:rPr>
          <w:sz w:val="24"/>
        </w:rPr>
      </w:pPr>
      <w:r>
        <w:rPr>
          <w:sz w:val="24"/>
        </w:rPr>
        <w:t>Defining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requirements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second</w:t>
      </w:r>
      <w:r>
        <w:rPr>
          <w:spacing w:val="-1"/>
          <w:sz w:val="24"/>
        </w:rPr>
        <w:t xml:space="preserve"> </w:t>
      </w:r>
      <w:r>
        <w:rPr>
          <w:sz w:val="24"/>
        </w:rPr>
        <w:t>prototype.</w:t>
      </w:r>
    </w:p>
    <w:p w14:paraId="6059F653" w14:textId="77777777" w:rsidR="00B83793" w:rsidRDefault="00B83793">
      <w:pPr>
        <w:pStyle w:val="BodyText"/>
        <w:spacing w:before="7"/>
        <w:rPr>
          <w:sz w:val="22"/>
        </w:rPr>
      </w:pPr>
    </w:p>
    <w:p w14:paraId="764BC882" w14:textId="77777777" w:rsidR="00B83793" w:rsidRDefault="00624EDB">
      <w:pPr>
        <w:pStyle w:val="ListParagraph"/>
        <w:numPr>
          <w:ilvl w:val="0"/>
          <w:numId w:val="19"/>
        </w:numPr>
        <w:tabs>
          <w:tab w:val="left" w:pos="940"/>
        </w:tabs>
        <w:ind w:hanging="361"/>
        <w:jc w:val="both"/>
        <w:rPr>
          <w:sz w:val="24"/>
        </w:rPr>
      </w:pPr>
      <w:r>
        <w:rPr>
          <w:sz w:val="24"/>
        </w:rPr>
        <w:t>Planning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designing the</w:t>
      </w:r>
      <w:r>
        <w:rPr>
          <w:spacing w:val="-1"/>
          <w:sz w:val="24"/>
        </w:rPr>
        <w:t xml:space="preserve"> </w:t>
      </w:r>
      <w:r>
        <w:rPr>
          <w:sz w:val="24"/>
        </w:rPr>
        <w:t>second</w:t>
      </w:r>
      <w:r>
        <w:rPr>
          <w:spacing w:val="-1"/>
          <w:sz w:val="24"/>
        </w:rPr>
        <w:t xml:space="preserve"> </w:t>
      </w:r>
      <w:r>
        <w:rPr>
          <w:sz w:val="24"/>
        </w:rPr>
        <w:t>prototype.</w:t>
      </w:r>
    </w:p>
    <w:p w14:paraId="545814D1" w14:textId="77777777" w:rsidR="00B83793" w:rsidRDefault="00624EDB">
      <w:pPr>
        <w:pStyle w:val="ListParagraph"/>
        <w:numPr>
          <w:ilvl w:val="0"/>
          <w:numId w:val="19"/>
        </w:numPr>
        <w:tabs>
          <w:tab w:val="left" w:pos="940"/>
        </w:tabs>
        <w:spacing w:before="137"/>
        <w:ind w:hanging="361"/>
        <w:jc w:val="both"/>
        <w:rPr>
          <w:sz w:val="24"/>
        </w:rPr>
      </w:pPr>
      <w:r>
        <w:rPr>
          <w:sz w:val="24"/>
        </w:rPr>
        <w:t>Constructing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second</w:t>
      </w:r>
      <w:r>
        <w:rPr>
          <w:spacing w:val="-1"/>
          <w:sz w:val="24"/>
        </w:rPr>
        <w:t xml:space="preserve"> </w:t>
      </w:r>
      <w:r>
        <w:rPr>
          <w:sz w:val="24"/>
        </w:rPr>
        <w:t>prototype.</w:t>
      </w:r>
    </w:p>
    <w:p w14:paraId="52237DDA" w14:textId="77777777" w:rsidR="00B83793" w:rsidRDefault="00B83793">
      <w:pPr>
        <w:pStyle w:val="BodyText"/>
        <w:rPr>
          <w:sz w:val="26"/>
        </w:rPr>
      </w:pPr>
    </w:p>
    <w:p w14:paraId="369FEB90" w14:textId="77777777" w:rsidR="00B83793" w:rsidRDefault="00B83793">
      <w:pPr>
        <w:pStyle w:val="BodyText"/>
        <w:rPr>
          <w:sz w:val="26"/>
        </w:rPr>
      </w:pPr>
    </w:p>
    <w:p w14:paraId="301CC536" w14:textId="77777777" w:rsidR="00B83793" w:rsidRDefault="00B83793">
      <w:pPr>
        <w:pStyle w:val="BodyText"/>
        <w:rPr>
          <w:sz w:val="26"/>
        </w:rPr>
      </w:pPr>
    </w:p>
    <w:p w14:paraId="5AC6708C" w14:textId="77777777" w:rsidR="00B83793" w:rsidRDefault="00B83793">
      <w:pPr>
        <w:pStyle w:val="BodyText"/>
        <w:spacing w:before="11"/>
        <w:rPr>
          <w:sz w:val="29"/>
        </w:rPr>
      </w:pPr>
    </w:p>
    <w:p w14:paraId="09D89317" w14:textId="77777777" w:rsidR="00B83793" w:rsidRDefault="00624EDB">
      <w:pPr>
        <w:pStyle w:val="ListParagraph"/>
        <w:numPr>
          <w:ilvl w:val="0"/>
          <w:numId w:val="20"/>
        </w:numPr>
        <w:tabs>
          <w:tab w:val="left" w:pos="940"/>
        </w:tabs>
        <w:ind w:hanging="361"/>
        <w:jc w:val="both"/>
        <w:rPr>
          <w:rFonts w:ascii="Wingdings" w:hAnsi="Wingdings"/>
          <w:sz w:val="28"/>
        </w:rPr>
      </w:pPr>
      <w:r>
        <w:rPr>
          <w:sz w:val="28"/>
          <w:u w:val="single" w:color="7E7E7E"/>
        </w:rPr>
        <w:t>The</w:t>
      </w:r>
      <w:r>
        <w:rPr>
          <w:spacing w:val="-3"/>
          <w:sz w:val="28"/>
          <w:u w:val="single" w:color="7E7E7E"/>
        </w:rPr>
        <w:t xml:space="preserve"> </w:t>
      </w:r>
      <w:r>
        <w:rPr>
          <w:sz w:val="28"/>
          <w:u w:val="single" w:color="7E7E7E"/>
        </w:rPr>
        <w:t>steps</w:t>
      </w:r>
      <w:r>
        <w:rPr>
          <w:spacing w:val="-1"/>
          <w:sz w:val="28"/>
          <w:u w:val="single" w:color="7E7E7E"/>
        </w:rPr>
        <w:t xml:space="preserve"> </w:t>
      </w:r>
      <w:r>
        <w:rPr>
          <w:sz w:val="28"/>
          <w:u w:val="single" w:color="7E7E7E"/>
        </w:rPr>
        <w:t>for</w:t>
      </w:r>
      <w:r>
        <w:rPr>
          <w:spacing w:val="-3"/>
          <w:sz w:val="28"/>
          <w:u w:val="single" w:color="7E7E7E"/>
        </w:rPr>
        <w:t xml:space="preserve"> </w:t>
      </w:r>
      <w:r>
        <w:rPr>
          <w:sz w:val="28"/>
          <w:u w:val="single" w:color="7E7E7E"/>
        </w:rPr>
        <w:t>Spiral</w:t>
      </w:r>
      <w:r>
        <w:rPr>
          <w:spacing w:val="-5"/>
          <w:sz w:val="28"/>
          <w:u w:val="single" w:color="7E7E7E"/>
        </w:rPr>
        <w:t xml:space="preserve"> </w:t>
      </w:r>
      <w:r>
        <w:rPr>
          <w:sz w:val="28"/>
          <w:u w:val="single" w:color="7E7E7E"/>
        </w:rPr>
        <w:t>Model</w:t>
      </w:r>
      <w:r>
        <w:rPr>
          <w:spacing w:val="-1"/>
          <w:sz w:val="28"/>
          <w:u w:val="single" w:color="7E7E7E"/>
        </w:rPr>
        <w:t xml:space="preserve"> </w:t>
      </w:r>
      <w:r>
        <w:rPr>
          <w:sz w:val="28"/>
          <w:u w:val="single" w:color="7E7E7E"/>
        </w:rPr>
        <w:t>can</w:t>
      </w:r>
      <w:r>
        <w:rPr>
          <w:spacing w:val="-5"/>
          <w:sz w:val="28"/>
          <w:u w:val="single" w:color="7E7E7E"/>
        </w:rPr>
        <w:t xml:space="preserve"> </w:t>
      </w:r>
      <w:r>
        <w:rPr>
          <w:sz w:val="28"/>
          <w:u w:val="single" w:color="7E7E7E"/>
        </w:rPr>
        <w:t>be</w:t>
      </w:r>
      <w:r>
        <w:rPr>
          <w:spacing w:val="-2"/>
          <w:sz w:val="28"/>
          <w:u w:val="single" w:color="7E7E7E"/>
        </w:rPr>
        <w:t xml:space="preserve"> </w:t>
      </w:r>
      <w:r>
        <w:rPr>
          <w:sz w:val="28"/>
          <w:u w:val="single" w:color="7E7E7E"/>
        </w:rPr>
        <w:t>generalized</w:t>
      </w:r>
      <w:r>
        <w:rPr>
          <w:spacing w:val="-2"/>
          <w:sz w:val="28"/>
          <w:u w:val="single" w:color="7E7E7E"/>
        </w:rPr>
        <w:t xml:space="preserve"> </w:t>
      </w:r>
      <w:r>
        <w:rPr>
          <w:sz w:val="28"/>
          <w:u w:val="single" w:color="7E7E7E"/>
        </w:rPr>
        <w:t>as</w:t>
      </w:r>
      <w:r>
        <w:rPr>
          <w:spacing w:val="-2"/>
          <w:sz w:val="28"/>
          <w:u w:val="single" w:color="7E7E7E"/>
        </w:rPr>
        <w:t xml:space="preserve"> </w:t>
      </w:r>
      <w:r>
        <w:rPr>
          <w:sz w:val="28"/>
          <w:u w:val="single" w:color="7E7E7E"/>
        </w:rPr>
        <w:t>follows:</w:t>
      </w:r>
    </w:p>
    <w:p w14:paraId="548F7FDE" w14:textId="77777777" w:rsidR="00B83793" w:rsidRDefault="00624EDB">
      <w:pPr>
        <w:pStyle w:val="ListParagraph"/>
        <w:numPr>
          <w:ilvl w:val="0"/>
          <w:numId w:val="19"/>
        </w:numPr>
        <w:tabs>
          <w:tab w:val="left" w:pos="940"/>
        </w:tabs>
        <w:spacing w:before="160" w:line="360" w:lineRule="auto"/>
        <w:ind w:right="202"/>
        <w:jc w:val="both"/>
        <w:rPr>
          <w:sz w:val="24"/>
        </w:rPr>
      </w:pPr>
      <w:r>
        <w:rPr>
          <w:sz w:val="24"/>
        </w:rPr>
        <w:t>The new system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defined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much details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possible.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usually</w:t>
      </w:r>
      <w:r>
        <w:rPr>
          <w:spacing w:val="1"/>
          <w:sz w:val="24"/>
        </w:rPr>
        <w:t xml:space="preserve"> </w:t>
      </w:r>
      <w:r>
        <w:rPr>
          <w:sz w:val="24"/>
        </w:rPr>
        <w:t>involves interviewing a number of users representing all the external or internal users and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aspects of the existing system.</w:t>
      </w:r>
    </w:p>
    <w:p w14:paraId="20294F6D" w14:textId="77777777" w:rsidR="00B83793" w:rsidRDefault="00624EDB">
      <w:pPr>
        <w:pStyle w:val="ListParagraph"/>
        <w:numPr>
          <w:ilvl w:val="0"/>
          <w:numId w:val="19"/>
        </w:numPr>
        <w:tabs>
          <w:tab w:val="left" w:pos="940"/>
        </w:tabs>
        <w:spacing w:line="275" w:lineRule="exact"/>
        <w:ind w:hanging="361"/>
        <w:jc w:val="both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preliminary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created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14:paraId="6BD8D206" w14:textId="77777777" w:rsidR="00B83793" w:rsidRDefault="00624EDB">
      <w:pPr>
        <w:pStyle w:val="ListParagraph"/>
        <w:numPr>
          <w:ilvl w:val="0"/>
          <w:numId w:val="19"/>
        </w:numPr>
        <w:tabs>
          <w:tab w:val="left" w:pos="940"/>
        </w:tabs>
        <w:spacing w:before="139" w:line="360" w:lineRule="auto"/>
        <w:ind w:right="204"/>
        <w:jc w:val="both"/>
        <w:rPr>
          <w:sz w:val="24"/>
        </w:rPr>
      </w:pPr>
      <w:r>
        <w:rPr>
          <w:sz w:val="24"/>
        </w:rPr>
        <w:t>A first prototype of the new system is constructed from the preliminary design. This is</w:t>
      </w:r>
      <w:r>
        <w:rPr>
          <w:spacing w:val="1"/>
          <w:sz w:val="24"/>
        </w:rPr>
        <w:t xml:space="preserve"> </w:t>
      </w:r>
      <w:r>
        <w:rPr>
          <w:sz w:val="24"/>
        </w:rPr>
        <w:t>usually a scaled-down system, and represents an approximation of the characteristics of the</w:t>
      </w:r>
      <w:r>
        <w:rPr>
          <w:spacing w:val="1"/>
          <w:sz w:val="24"/>
        </w:rPr>
        <w:t xml:space="preserve"> </w:t>
      </w:r>
      <w:r>
        <w:rPr>
          <w:sz w:val="24"/>
        </w:rPr>
        <w:t>final</w:t>
      </w:r>
      <w:r>
        <w:rPr>
          <w:spacing w:val="-1"/>
          <w:sz w:val="24"/>
        </w:rPr>
        <w:t xml:space="preserve"> </w:t>
      </w:r>
      <w:r>
        <w:rPr>
          <w:sz w:val="24"/>
        </w:rPr>
        <w:t>product.</w:t>
      </w:r>
    </w:p>
    <w:p w14:paraId="046DE07A" w14:textId="77777777" w:rsidR="00B83793" w:rsidRDefault="00624EDB">
      <w:pPr>
        <w:pStyle w:val="ListParagraph"/>
        <w:numPr>
          <w:ilvl w:val="0"/>
          <w:numId w:val="20"/>
        </w:numPr>
        <w:tabs>
          <w:tab w:val="left" w:pos="940"/>
        </w:tabs>
        <w:spacing w:before="92"/>
        <w:ind w:hanging="361"/>
        <w:jc w:val="both"/>
        <w:rPr>
          <w:rFonts w:ascii="Wingdings" w:hAnsi="Wingdings"/>
          <w:sz w:val="24"/>
        </w:rPr>
      </w:pP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customer option,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entire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can be</w:t>
      </w:r>
      <w:r>
        <w:rPr>
          <w:spacing w:val="-2"/>
          <w:sz w:val="24"/>
        </w:rPr>
        <w:t xml:space="preserve"> </w:t>
      </w:r>
      <w:r>
        <w:rPr>
          <w:sz w:val="24"/>
        </w:rPr>
        <w:t>aborted 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risk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deemed too</w:t>
      </w:r>
      <w:r>
        <w:rPr>
          <w:spacing w:val="-1"/>
          <w:sz w:val="24"/>
        </w:rPr>
        <w:t xml:space="preserve"> </w:t>
      </w:r>
      <w:r>
        <w:rPr>
          <w:sz w:val="24"/>
        </w:rPr>
        <w:t>great.</w:t>
      </w:r>
    </w:p>
    <w:p w14:paraId="0649561B" w14:textId="77777777" w:rsidR="00B83793" w:rsidRDefault="00624EDB">
      <w:pPr>
        <w:pStyle w:val="ListParagraph"/>
        <w:numPr>
          <w:ilvl w:val="0"/>
          <w:numId w:val="20"/>
        </w:numPr>
        <w:tabs>
          <w:tab w:val="left" w:pos="940"/>
        </w:tabs>
        <w:spacing w:before="139" w:line="360" w:lineRule="auto"/>
        <w:ind w:right="201"/>
        <w:jc w:val="both"/>
        <w:rPr>
          <w:rFonts w:ascii="Wingdings" w:hAnsi="Wingdings"/>
          <w:sz w:val="24"/>
        </w:rPr>
      </w:pPr>
      <w:r>
        <w:rPr>
          <w:sz w:val="24"/>
        </w:rPr>
        <w:lastRenderedPageBreak/>
        <w:t>Risk factors might involve development cost overruns, operating-cost miscalculation, or any</w:t>
      </w:r>
      <w:r>
        <w:rPr>
          <w:spacing w:val="1"/>
          <w:sz w:val="24"/>
        </w:rPr>
        <w:t xml:space="preserve"> </w:t>
      </w:r>
      <w:r>
        <w:rPr>
          <w:sz w:val="24"/>
        </w:rPr>
        <w:t>other factor that could, in the customer’s judgment, result in a less-than-satisfactory final</w:t>
      </w:r>
      <w:r>
        <w:rPr>
          <w:spacing w:val="1"/>
          <w:sz w:val="24"/>
        </w:rPr>
        <w:t xml:space="preserve"> </w:t>
      </w:r>
      <w:r>
        <w:rPr>
          <w:sz w:val="24"/>
        </w:rPr>
        <w:t>product.</w:t>
      </w:r>
    </w:p>
    <w:p w14:paraId="4678FC9C" w14:textId="77777777" w:rsidR="00B83793" w:rsidRDefault="00624EDB">
      <w:pPr>
        <w:pStyle w:val="ListParagraph"/>
        <w:numPr>
          <w:ilvl w:val="0"/>
          <w:numId w:val="20"/>
        </w:numPr>
        <w:tabs>
          <w:tab w:val="left" w:pos="940"/>
        </w:tabs>
        <w:spacing w:line="360" w:lineRule="auto"/>
        <w:ind w:right="201"/>
        <w:jc w:val="both"/>
        <w:rPr>
          <w:rFonts w:ascii="Wingdings" w:hAnsi="Wingdings"/>
          <w:sz w:val="24"/>
        </w:rPr>
      </w:pPr>
      <w:r>
        <w:rPr>
          <w:sz w:val="24"/>
        </w:rPr>
        <w:t>The existing prototype is evaluated in the same manner as was the previous prototype, and if</w:t>
      </w:r>
      <w:r>
        <w:rPr>
          <w:spacing w:val="1"/>
          <w:sz w:val="24"/>
        </w:rPr>
        <w:t xml:space="preserve"> </w:t>
      </w:r>
      <w:r>
        <w:rPr>
          <w:sz w:val="24"/>
        </w:rPr>
        <w:t>necessary,</w:t>
      </w:r>
      <w:r>
        <w:rPr>
          <w:spacing w:val="1"/>
          <w:sz w:val="24"/>
        </w:rPr>
        <w:t xml:space="preserve"> </w:t>
      </w:r>
      <w:r>
        <w:rPr>
          <w:sz w:val="24"/>
        </w:rPr>
        <w:t>another</w:t>
      </w:r>
      <w:r>
        <w:rPr>
          <w:spacing w:val="1"/>
          <w:sz w:val="24"/>
        </w:rPr>
        <w:t xml:space="preserve"> </w:t>
      </w:r>
      <w:r>
        <w:rPr>
          <w:sz w:val="24"/>
        </w:rPr>
        <w:t>prototype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developed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according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fourfold</w:t>
      </w:r>
      <w:r>
        <w:rPr>
          <w:spacing w:val="1"/>
          <w:sz w:val="24"/>
        </w:rPr>
        <w:t xml:space="preserve"> </w:t>
      </w:r>
      <w:r>
        <w:rPr>
          <w:sz w:val="24"/>
        </w:rPr>
        <w:t>procedure</w:t>
      </w:r>
      <w:r>
        <w:rPr>
          <w:spacing w:val="1"/>
          <w:sz w:val="24"/>
        </w:rPr>
        <w:t xml:space="preserve"> </w:t>
      </w:r>
      <w:r>
        <w:rPr>
          <w:sz w:val="24"/>
        </w:rPr>
        <w:t>outlined</w:t>
      </w:r>
      <w:r>
        <w:rPr>
          <w:spacing w:val="-1"/>
          <w:sz w:val="24"/>
        </w:rPr>
        <w:t xml:space="preserve"> </w:t>
      </w:r>
      <w:r>
        <w:rPr>
          <w:sz w:val="24"/>
        </w:rPr>
        <w:t>above.</w:t>
      </w:r>
    </w:p>
    <w:p w14:paraId="2A7FCC5B" w14:textId="77777777" w:rsidR="00B83793" w:rsidRDefault="00624EDB">
      <w:pPr>
        <w:pStyle w:val="ListParagraph"/>
        <w:numPr>
          <w:ilvl w:val="0"/>
          <w:numId w:val="20"/>
        </w:numPr>
        <w:tabs>
          <w:tab w:val="left" w:pos="1000"/>
        </w:tabs>
        <w:spacing w:before="1" w:line="360" w:lineRule="auto"/>
        <w:ind w:right="202"/>
        <w:jc w:val="both"/>
        <w:rPr>
          <w:rFonts w:ascii="Wingdings" w:hAnsi="Wingdings"/>
          <w:sz w:val="24"/>
        </w:rPr>
      </w:pPr>
      <w:r>
        <w:tab/>
      </w:r>
      <w:r>
        <w:rPr>
          <w:sz w:val="24"/>
        </w:rPr>
        <w:t>The preceding steps are iterated until the customer is satisfied that the refined prototype</w:t>
      </w:r>
      <w:r>
        <w:rPr>
          <w:spacing w:val="1"/>
          <w:sz w:val="24"/>
        </w:rPr>
        <w:t xml:space="preserve"> </w:t>
      </w:r>
      <w:r>
        <w:rPr>
          <w:sz w:val="24"/>
        </w:rPr>
        <w:t>represents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final product desired.</w:t>
      </w:r>
    </w:p>
    <w:p w14:paraId="03CF972E" w14:textId="77777777" w:rsidR="00B83793" w:rsidRDefault="00624EDB">
      <w:pPr>
        <w:pStyle w:val="ListParagraph"/>
        <w:numPr>
          <w:ilvl w:val="0"/>
          <w:numId w:val="20"/>
        </w:numPr>
        <w:tabs>
          <w:tab w:val="left" w:pos="940"/>
        </w:tabs>
        <w:spacing w:line="360" w:lineRule="auto"/>
        <w:ind w:right="202"/>
        <w:jc w:val="both"/>
        <w:rPr>
          <w:rFonts w:ascii="Wingdings" w:hAnsi="Wingdings"/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final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constructed,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refined</w:t>
      </w:r>
      <w:r>
        <w:rPr>
          <w:spacing w:val="1"/>
          <w:sz w:val="24"/>
        </w:rPr>
        <w:t xml:space="preserve"> </w:t>
      </w:r>
      <w:r>
        <w:rPr>
          <w:sz w:val="24"/>
        </w:rPr>
        <w:t>prototype.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final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thoroughly</w:t>
      </w:r>
      <w:r>
        <w:rPr>
          <w:spacing w:val="-1"/>
          <w:sz w:val="24"/>
        </w:rPr>
        <w:t xml:space="preserve"> </w:t>
      </w:r>
      <w:r>
        <w:rPr>
          <w:sz w:val="24"/>
        </w:rPr>
        <w:t>evaluated and</w:t>
      </w:r>
      <w:r>
        <w:rPr>
          <w:spacing w:val="2"/>
          <w:sz w:val="24"/>
        </w:rPr>
        <w:t xml:space="preserve"> </w:t>
      </w:r>
      <w:r>
        <w:rPr>
          <w:sz w:val="24"/>
        </w:rPr>
        <w:t>tested.</w:t>
      </w:r>
    </w:p>
    <w:p w14:paraId="4DE76433" w14:textId="77777777" w:rsidR="00B83793" w:rsidRDefault="00B83793">
      <w:pPr>
        <w:pStyle w:val="BodyText"/>
        <w:rPr>
          <w:sz w:val="20"/>
        </w:rPr>
      </w:pPr>
    </w:p>
    <w:p w14:paraId="40FBE3FA" w14:textId="77777777" w:rsidR="00B83793" w:rsidRDefault="00B83793">
      <w:pPr>
        <w:pStyle w:val="BodyText"/>
        <w:rPr>
          <w:sz w:val="20"/>
        </w:rPr>
      </w:pPr>
    </w:p>
    <w:p w14:paraId="1A65B36E" w14:textId="77777777" w:rsidR="00B83793" w:rsidRDefault="00624EDB">
      <w:pPr>
        <w:pStyle w:val="BodyText"/>
        <w:spacing w:before="4"/>
        <w:rPr>
          <w:sz w:val="26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3187D6F1" wp14:editId="2B13774C">
            <wp:simplePos x="0" y="0"/>
            <wp:positionH relativeFrom="page">
              <wp:posOffset>1232535</wp:posOffset>
            </wp:positionH>
            <wp:positionV relativeFrom="paragraph">
              <wp:posOffset>217170</wp:posOffset>
            </wp:positionV>
            <wp:extent cx="5594350" cy="4031615"/>
            <wp:effectExtent l="0" t="0" r="6350" b="6985"/>
            <wp:wrapTopAndBottom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152FC" w14:textId="77777777" w:rsidR="00B83793" w:rsidRDefault="00B83793">
      <w:pPr>
        <w:pStyle w:val="BodyText"/>
        <w:spacing w:before="7"/>
        <w:rPr>
          <w:sz w:val="19"/>
        </w:rPr>
      </w:pPr>
    </w:p>
    <w:p w14:paraId="29F96716" w14:textId="77777777" w:rsidR="00B83793" w:rsidRDefault="00624EDB">
      <w:pPr>
        <w:spacing w:before="92"/>
        <w:ind w:left="1690" w:right="1672"/>
        <w:jc w:val="center"/>
      </w:pPr>
      <w:r>
        <w:t>FIGURE1.SPRIAL</w:t>
      </w:r>
      <w:r>
        <w:rPr>
          <w:spacing w:val="-3"/>
        </w:rPr>
        <w:t xml:space="preserve"> </w:t>
      </w:r>
      <w:r>
        <w:t>MODEL</w:t>
      </w:r>
    </w:p>
    <w:p w14:paraId="0C74D9FA" w14:textId="77777777" w:rsidR="00B83793" w:rsidRDefault="00B83793">
      <w:pPr>
        <w:pStyle w:val="BodyText"/>
        <w:spacing w:before="6"/>
        <w:rPr>
          <w:sz w:val="22"/>
        </w:rPr>
      </w:pPr>
    </w:p>
    <w:p w14:paraId="79DAF088" w14:textId="77777777" w:rsidR="00B83793" w:rsidRDefault="00624EDB" w:rsidP="00063A66">
      <w:pPr>
        <w:pStyle w:val="Heading4"/>
        <w:spacing w:before="89"/>
        <w:ind w:left="0"/>
      </w:pPr>
      <w:r>
        <w:t>Advantages:</w:t>
      </w:r>
    </w:p>
    <w:p w14:paraId="5F4A91C2" w14:textId="77777777" w:rsidR="00B83793" w:rsidRDefault="00624EDB">
      <w:pPr>
        <w:pStyle w:val="ListParagraph"/>
        <w:numPr>
          <w:ilvl w:val="0"/>
          <w:numId w:val="21"/>
        </w:numPr>
        <w:tabs>
          <w:tab w:val="left" w:pos="939"/>
          <w:tab w:val="left" w:pos="940"/>
        </w:tabs>
        <w:spacing w:before="138"/>
        <w:ind w:hanging="361"/>
        <w:rPr>
          <w:rFonts w:ascii="Symbol" w:hAnsi="Symbol"/>
          <w:sz w:val="28"/>
        </w:rPr>
      </w:pPr>
      <w:r>
        <w:rPr>
          <w:sz w:val="28"/>
          <w:shd w:val="clear" w:color="auto" w:fill="F9F8F8"/>
        </w:rPr>
        <w:t>Additional</w:t>
      </w:r>
      <w:r>
        <w:rPr>
          <w:spacing w:val="-2"/>
          <w:sz w:val="28"/>
          <w:shd w:val="clear" w:color="auto" w:fill="F9F8F8"/>
        </w:rPr>
        <w:t xml:space="preserve"> </w:t>
      </w:r>
      <w:r>
        <w:rPr>
          <w:sz w:val="28"/>
          <w:shd w:val="clear" w:color="auto" w:fill="F9F8F8"/>
        </w:rPr>
        <w:t>functionality</w:t>
      </w:r>
      <w:r>
        <w:rPr>
          <w:spacing w:val="-2"/>
          <w:sz w:val="28"/>
          <w:shd w:val="clear" w:color="auto" w:fill="F9F8F8"/>
        </w:rPr>
        <w:t xml:space="preserve"> </w:t>
      </w:r>
      <w:r>
        <w:rPr>
          <w:sz w:val="28"/>
          <w:shd w:val="clear" w:color="auto" w:fill="F9F8F8"/>
        </w:rPr>
        <w:t>or</w:t>
      </w:r>
      <w:r>
        <w:rPr>
          <w:spacing w:val="-6"/>
          <w:sz w:val="28"/>
          <w:shd w:val="clear" w:color="auto" w:fill="F9F8F8"/>
        </w:rPr>
        <w:t xml:space="preserve"> </w:t>
      </w:r>
      <w:r>
        <w:rPr>
          <w:sz w:val="28"/>
          <w:shd w:val="clear" w:color="auto" w:fill="F9F8F8"/>
        </w:rPr>
        <w:t>changes</w:t>
      </w:r>
      <w:r>
        <w:rPr>
          <w:spacing w:val="-2"/>
          <w:sz w:val="28"/>
          <w:shd w:val="clear" w:color="auto" w:fill="F9F8F8"/>
        </w:rPr>
        <w:t xml:space="preserve"> </w:t>
      </w:r>
      <w:r>
        <w:rPr>
          <w:sz w:val="28"/>
          <w:shd w:val="clear" w:color="auto" w:fill="F9F8F8"/>
        </w:rPr>
        <w:t>can</w:t>
      </w:r>
      <w:r>
        <w:rPr>
          <w:spacing w:val="-5"/>
          <w:sz w:val="28"/>
          <w:shd w:val="clear" w:color="auto" w:fill="F9F8F8"/>
        </w:rPr>
        <w:t xml:space="preserve"> </w:t>
      </w:r>
      <w:r>
        <w:rPr>
          <w:sz w:val="28"/>
          <w:shd w:val="clear" w:color="auto" w:fill="F9F8F8"/>
        </w:rPr>
        <w:t>be</w:t>
      </w:r>
      <w:r>
        <w:rPr>
          <w:spacing w:val="-6"/>
          <w:sz w:val="28"/>
          <w:shd w:val="clear" w:color="auto" w:fill="F9F8F8"/>
        </w:rPr>
        <w:t xml:space="preserve"> </w:t>
      </w:r>
      <w:r>
        <w:rPr>
          <w:sz w:val="28"/>
          <w:shd w:val="clear" w:color="auto" w:fill="F9F8F8"/>
        </w:rPr>
        <w:t>done</w:t>
      </w:r>
      <w:r>
        <w:rPr>
          <w:spacing w:val="-3"/>
          <w:sz w:val="28"/>
          <w:shd w:val="clear" w:color="auto" w:fill="F9F8F8"/>
        </w:rPr>
        <w:t xml:space="preserve"> </w:t>
      </w:r>
      <w:r>
        <w:rPr>
          <w:sz w:val="28"/>
          <w:shd w:val="clear" w:color="auto" w:fill="F9F8F8"/>
        </w:rPr>
        <w:t>at</w:t>
      </w:r>
      <w:r>
        <w:rPr>
          <w:spacing w:val="-2"/>
          <w:sz w:val="28"/>
          <w:shd w:val="clear" w:color="auto" w:fill="F9F8F8"/>
        </w:rPr>
        <w:t xml:space="preserve"> </w:t>
      </w:r>
      <w:r>
        <w:rPr>
          <w:sz w:val="28"/>
          <w:shd w:val="clear" w:color="auto" w:fill="F9F8F8"/>
        </w:rPr>
        <w:t>a</w:t>
      </w:r>
      <w:r>
        <w:rPr>
          <w:spacing w:val="-4"/>
          <w:sz w:val="28"/>
          <w:shd w:val="clear" w:color="auto" w:fill="F9F8F8"/>
        </w:rPr>
        <w:t xml:space="preserve"> </w:t>
      </w:r>
      <w:r>
        <w:rPr>
          <w:sz w:val="28"/>
          <w:shd w:val="clear" w:color="auto" w:fill="F9F8F8"/>
        </w:rPr>
        <w:t>later</w:t>
      </w:r>
      <w:r>
        <w:rPr>
          <w:spacing w:val="-5"/>
          <w:sz w:val="28"/>
          <w:shd w:val="clear" w:color="auto" w:fill="F9F8F8"/>
        </w:rPr>
        <w:t xml:space="preserve"> </w:t>
      </w:r>
      <w:r>
        <w:rPr>
          <w:sz w:val="28"/>
          <w:shd w:val="clear" w:color="auto" w:fill="F9F8F8"/>
        </w:rPr>
        <w:t>stage.</w:t>
      </w:r>
    </w:p>
    <w:p w14:paraId="4AC69F29" w14:textId="77777777" w:rsidR="00B83793" w:rsidRDefault="00624EDB">
      <w:pPr>
        <w:pStyle w:val="ListParagraph"/>
        <w:numPr>
          <w:ilvl w:val="0"/>
          <w:numId w:val="21"/>
        </w:numPr>
        <w:tabs>
          <w:tab w:val="left" w:pos="939"/>
          <w:tab w:val="left" w:pos="940"/>
        </w:tabs>
        <w:spacing w:before="134"/>
        <w:ind w:hanging="361"/>
        <w:rPr>
          <w:rFonts w:ascii="Symbol" w:hAnsi="Symbol"/>
          <w:sz w:val="28"/>
        </w:rPr>
      </w:pPr>
      <w:r>
        <w:rPr>
          <w:sz w:val="28"/>
          <w:shd w:val="clear" w:color="auto" w:fill="F9F8F8"/>
        </w:rPr>
        <w:t>Continuous</w:t>
      </w:r>
      <w:r>
        <w:rPr>
          <w:spacing w:val="-3"/>
          <w:sz w:val="28"/>
          <w:shd w:val="clear" w:color="auto" w:fill="F9F8F8"/>
        </w:rPr>
        <w:t xml:space="preserve"> </w:t>
      </w:r>
      <w:r>
        <w:rPr>
          <w:sz w:val="28"/>
          <w:shd w:val="clear" w:color="auto" w:fill="F9F8F8"/>
        </w:rPr>
        <w:t>or</w:t>
      </w:r>
      <w:r>
        <w:rPr>
          <w:spacing w:val="-4"/>
          <w:sz w:val="28"/>
          <w:shd w:val="clear" w:color="auto" w:fill="F9F8F8"/>
        </w:rPr>
        <w:t xml:space="preserve"> </w:t>
      </w:r>
      <w:r>
        <w:rPr>
          <w:sz w:val="28"/>
          <w:shd w:val="clear" w:color="auto" w:fill="F9F8F8"/>
        </w:rPr>
        <w:t>repeated</w:t>
      </w:r>
      <w:r>
        <w:rPr>
          <w:spacing w:val="-3"/>
          <w:sz w:val="28"/>
          <w:shd w:val="clear" w:color="auto" w:fill="F9F8F8"/>
        </w:rPr>
        <w:t xml:space="preserve"> </w:t>
      </w:r>
      <w:r>
        <w:rPr>
          <w:sz w:val="28"/>
          <w:shd w:val="clear" w:color="auto" w:fill="F9F8F8"/>
        </w:rPr>
        <w:t>development</w:t>
      </w:r>
      <w:r>
        <w:rPr>
          <w:spacing w:val="-7"/>
          <w:sz w:val="28"/>
          <w:shd w:val="clear" w:color="auto" w:fill="F9F8F8"/>
        </w:rPr>
        <w:t xml:space="preserve"> </w:t>
      </w:r>
      <w:r>
        <w:rPr>
          <w:sz w:val="28"/>
          <w:shd w:val="clear" w:color="auto" w:fill="F9F8F8"/>
        </w:rPr>
        <w:t>helps</w:t>
      </w:r>
      <w:r>
        <w:rPr>
          <w:spacing w:val="-5"/>
          <w:sz w:val="28"/>
          <w:shd w:val="clear" w:color="auto" w:fill="F9F8F8"/>
        </w:rPr>
        <w:t xml:space="preserve"> </w:t>
      </w:r>
      <w:r>
        <w:rPr>
          <w:sz w:val="28"/>
          <w:shd w:val="clear" w:color="auto" w:fill="F9F8F8"/>
        </w:rPr>
        <w:t>in</w:t>
      </w:r>
      <w:r>
        <w:rPr>
          <w:spacing w:val="-3"/>
          <w:sz w:val="28"/>
          <w:shd w:val="clear" w:color="auto" w:fill="F9F8F8"/>
        </w:rPr>
        <w:t xml:space="preserve"> </w:t>
      </w:r>
      <w:r>
        <w:rPr>
          <w:sz w:val="28"/>
          <w:shd w:val="clear" w:color="auto" w:fill="F9F8F8"/>
        </w:rPr>
        <w:t>risk</w:t>
      </w:r>
      <w:r>
        <w:rPr>
          <w:spacing w:val="-3"/>
          <w:sz w:val="28"/>
          <w:shd w:val="clear" w:color="auto" w:fill="F9F8F8"/>
        </w:rPr>
        <w:t xml:space="preserve"> </w:t>
      </w:r>
      <w:r>
        <w:rPr>
          <w:sz w:val="28"/>
          <w:shd w:val="clear" w:color="auto" w:fill="F9F8F8"/>
        </w:rPr>
        <w:t>management.</w:t>
      </w:r>
    </w:p>
    <w:p w14:paraId="40D4C003" w14:textId="77777777" w:rsidR="00B83793" w:rsidRDefault="00624EDB">
      <w:pPr>
        <w:pStyle w:val="ListParagraph"/>
        <w:numPr>
          <w:ilvl w:val="0"/>
          <w:numId w:val="21"/>
        </w:numPr>
        <w:tabs>
          <w:tab w:val="left" w:pos="939"/>
          <w:tab w:val="left" w:pos="940"/>
        </w:tabs>
        <w:spacing w:before="137"/>
        <w:ind w:hanging="361"/>
        <w:rPr>
          <w:rFonts w:ascii="Symbol" w:hAnsi="Symbol"/>
          <w:sz w:val="28"/>
        </w:rPr>
      </w:pPr>
      <w:r>
        <w:rPr>
          <w:sz w:val="28"/>
          <w:shd w:val="clear" w:color="auto" w:fill="F9F8F8"/>
        </w:rPr>
        <w:t>Development</w:t>
      </w:r>
      <w:r>
        <w:rPr>
          <w:spacing w:val="-6"/>
          <w:sz w:val="28"/>
          <w:shd w:val="clear" w:color="auto" w:fill="F9F8F8"/>
        </w:rPr>
        <w:t xml:space="preserve"> </w:t>
      </w:r>
      <w:r>
        <w:rPr>
          <w:sz w:val="28"/>
          <w:shd w:val="clear" w:color="auto" w:fill="F9F8F8"/>
        </w:rPr>
        <w:t>is</w:t>
      </w:r>
      <w:r>
        <w:rPr>
          <w:spacing w:val="-2"/>
          <w:sz w:val="28"/>
          <w:shd w:val="clear" w:color="auto" w:fill="F9F8F8"/>
        </w:rPr>
        <w:t xml:space="preserve"> </w:t>
      </w:r>
      <w:r>
        <w:rPr>
          <w:sz w:val="28"/>
          <w:shd w:val="clear" w:color="auto" w:fill="F9F8F8"/>
        </w:rPr>
        <w:t>fast</w:t>
      </w:r>
      <w:r>
        <w:rPr>
          <w:spacing w:val="-1"/>
          <w:sz w:val="28"/>
          <w:shd w:val="clear" w:color="auto" w:fill="F9F8F8"/>
        </w:rPr>
        <w:t xml:space="preserve"> </w:t>
      </w:r>
      <w:r>
        <w:rPr>
          <w:sz w:val="28"/>
          <w:shd w:val="clear" w:color="auto" w:fill="F9F8F8"/>
        </w:rPr>
        <w:t>and</w:t>
      </w:r>
      <w:r>
        <w:rPr>
          <w:spacing w:val="-2"/>
          <w:sz w:val="28"/>
          <w:shd w:val="clear" w:color="auto" w:fill="F9F8F8"/>
        </w:rPr>
        <w:t xml:space="preserve"> </w:t>
      </w:r>
      <w:r>
        <w:rPr>
          <w:sz w:val="28"/>
          <w:shd w:val="clear" w:color="auto" w:fill="F9F8F8"/>
        </w:rPr>
        <w:t>features</w:t>
      </w:r>
      <w:r>
        <w:rPr>
          <w:spacing w:val="-2"/>
          <w:sz w:val="28"/>
          <w:shd w:val="clear" w:color="auto" w:fill="F9F8F8"/>
        </w:rPr>
        <w:t xml:space="preserve"> </w:t>
      </w:r>
      <w:r>
        <w:rPr>
          <w:sz w:val="28"/>
          <w:shd w:val="clear" w:color="auto" w:fill="F9F8F8"/>
        </w:rPr>
        <w:t>are</w:t>
      </w:r>
      <w:r>
        <w:rPr>
          <w:spacing w:val="-3"/>
          <w:sz w:val="28"/>
          <w:shd w:val="clear" w:color="auto" w:fill="F9F8F8"/>
        </w:rPr>
        <w:t xml:space="preserve"> </w:t>
      </w:r>
      <w:r>
        <w:rPr>
          <w:sz w:val="28"/>
          <w:shd w:val="clear" w:color="auto" w:fill="F9F8F8"/>
        </w:rPr>
        <w:t>added</w:t>
      </w:r>
      <w:r>
        <w:rPr>
          <w:spacing w:val="-4"/>
          <w:sz w:val="28"/>
          <w:shd w:val="clear" w:color="auto" w:fill="F9F8F8"/>
        </w:rPr>
        <w:t xml:space="preserve"> </w:t>
      </w:r>
      <w:r>
        <w:rPr>
          <w:sz w:val="28"/>
          <w:shd w:val="clear" w:color="auto" w:fill="F9F8F8"/>
        </w:rPr>
        <w:t>in</w:t>
      </w:r>
      <w:r>
        <w:rPr>
          <w:spacing w:val="-1"/>
          <w:sz w:val="28"/>
          <w:shd w:val="clear" w:color="auto" w:fill="F9F8F8"/>
        </w:rPr>
        <w:t xml:space="preserve"> </w:t>
      </w:r>
      <w:r>
        <w:rPr>
          <w:sz w:val="28"/>
          <w:shd w:val="clear" w:color="auto" w:fill="F9F8F8"/>
        </w:rPr>
        <w:t>a</w:t>
      </w:r>
      <w:r>
        <w:rPr>
          <w:spacing w:val="-7"/>
          <w:sz w:val="28"/>
          <w:shd w:val="clear" w:color="auto" w:fill="F9F8F8"/>
        </w:rPr>
        <w:t xml:space="preserve"> </w:t>
      </w:r>
      <w:r>
        <w:rPr>
          <w:sz w:val="28"/>
          <w:shd w:val="clear" w:color="auto" w:fill="F9F8F8"/>
        </w:rPr>
        <w:t>systematic</w:t>
      </w:r>
      <w:r>
        <w:rPr>
          <w:spacing w:val="-5"/>
          <w:sz w:val="28"/>
          <w:shd w:val="clear" w:color="auto" w:fill="F9F8F8"/>
        </w:rPr>
        <w:t xml:space="preserve"> </w:t>
      </w:r>
      <w:r>
        <w:rPr>
          <w:sz w:val="28"/>
          <w:shd w:val="clear" w:color="auto" w:fill="F9F8F8"/>
        </w:rPr>
        <w:t>way.</w:t>
      </w:r>
    </w:p>
    <w:p w14:paraId="3CD6FDF2" w14:textId="77777777" w:rsidR="00B83793" w:rsidRDefault="00624EDB">
      <w:pPr>
        <w:pStyle w:val="ListParagraph"/>
        <w:numPr>
          <w:ilvl w:val="0"/>
          <w:numId w:val="21"/>
        </w:numPr>
        <w:tabs>
          <w:tab w:val="left" w:pos="939"/>
          <w:tab w:val="left" w:pos="940"/>
        </w:tabs>
        <w:spacing w:before="137"/>
        <w:ind w:hanging="361"/>
        <w:rPr>
          <w:rFonts w:ascii="Symbol" w:hAnsi="Symbol"/>
          <w:sz w:val="28"/>
        </w:rPr>
      </w:pPr>
      <w:r>
        <w:rPr>
          <w:sz w:val="28"/>
          <w:shd w:val="clear" w:color="auto" w:fill="F9F8F8"/>
        </w:rPr>
        <w:t>There</w:t>
      </w:r>
      <w:r>
        <w:rPr>
          <w:spacing w:val="-2"/>
          <w:sz w:val="28"/>
          <w:shd w:val="clear" w:color="auto" w:fill="F9F8F8"/>
        </w:rPr>
        <w:t xml:space="preserve"> </w:t>
      </w:r>
      <w:r>
        <w:rPr>
          <w:sz w:val="28"/>
          <w:shd w:val="clear" w:color="auto" w:fill="F9F8F8"/>
        </w:rPr>
        <w:t>is</w:t>
      </w:r>
      <w:r>
        <w:rPr>
          <w:spacing w:val="-1"/>
          <w:sz w:val="28"/>
          <w:shd w:val="clear" w:color="auto" w:fill="F9F8F8"/>
        </w:rPr>
        <w:t xml:space="preserve"> </w:t>
      </w:r>
      <w:r>
        <w:rPr>
          <w:sz w:val="28"/>
          <w:shd w:val="clear" w:color="auto" w:fill="F9F8F8"/>
        </w:rPr>
        <w:t>always</w:t>
      </w:r>
      <w:r>
        <w:rPr>
          <w:spacing w:val="-1"/>
          <w:sz w:val="28"/>
          <w:shd w:val="clear" w:color="auto" w:fill="F9F8F8"/>
        </w:rPr>
        <w:t xml:space="preserve"> </w:t>
      </w:r>
      <w:r>
        <w:rPr>
          <w:sz w:val="28"/>
          <w:shd w:val="clear" w:color="auto" w:fill="F9F8F8"/>
        </w:rPr>
        <w:t>a</w:t>
      </w:r>
      <w:r>
        <w:rPr>
          <w:spacing w:val="-2"/>
          <w:sz w:val="28"/>
          <w:shd w:val="clear" w:color="auto" w:fill="F9F8F8"/>
        </w:rPr>
        <w:t xml:space="preserve"> </w:t>
      </w:r>
      <w:r>
        <w:rPr>
          <w:sz w:val="28"/>
          <w:shd w:val="clear" w:color="auto" w:fill="F9F8F8"/>
        </w:rPr>
        <w:t>space</w:t>
      </w:r>
      <w:r>
        <w:rPr>
          <w:spacing w:val="-2"/>
          <w:sz w:val="28"/>
          <w:shd w:val="clear" w:color="auto" w:fill="F9F8F8"/>
        </w:rPr>
        <w:t xml:space="preserve"> </w:t>
      </w:r>
      <w:r>
        <w:rPr>
          <w:sz w:val="28"/>
          <w:shd w:val="clear" w:color="auto" w:fill="F9F8F8"/>
        </w:rPr>
        <w:t>for</w:t>
      </w:r>
      <w:r>
        <w:rPr>
          <w:spacing w:val="-2"/>
          <w:sz w:val="28"/>
          <w:shd w:val="clear" w:color="auto" w:fill="F9F8F8"/>
        </w:rPr>
        <w:t xml:space="preserve"> </w:t>
      </w:r>
      <w:r>
        <w:rPr>
          <w:sz w:val="28"/>
          <w:shd w:val="clear" w:color="auto" w:fill="F9F8F8"/>
        </w:rPr>
        <w:t>customer</w:t>
      </w:r>
      <w:r>
        <w:rPr>
          <w:spacing w:val="-2"/>
          <w:sz w:val="28"/>
          <w:shd w:val="clear" w:color="auto" w:fill="F9F8F8"/>
        </w:rPr>
        <w:t xml:space="preserve"> </w:t>
      </w:r>
      <w:r>
        <w:rPr>
          <w:sz w:val="28"/>
          <w:shd w:val="clear" w:color="auto" w:fill="F9F8F8"/>
        </w:rPr>
        <w:t>feedback.</w:t>
      </w:r>
    </w:p>
    <w:p w14:paraId="1ED8F200" w14:textId="77777777" w:rsidR="00B83793" w:rsidRDefault="00B83793">
      <w:pPr>
        <w:pStyle w:val="BodyText"/>
        <w:rPr>
          <w:sz w:val="34"/>
        </w:rPr>
      </w:pPr>
    </w:p>
    <w:p w14:paraId="03C8AF9D" w14:textId="77777777" w:rsidR="00B83793" w:rsidRDefault="00B83793">
      <w:pPr>
        <w:pStyle w:val="BodyText"/>
        <w:spacing w:before="9"/>
        <w:rPr>
          <w:sz w:val="37"/>
        </w:rPr>
      </w:pPr>
    </w:p>
    <w:p w14:paraId="4505C3B2" w14:textId="77777777" w:rsidR="00B83793" w:rsidRDefault="00624EDB">
      <w:pPr>
        <w:pStyle w:val="Heading3"/>
        <w:numPr>
          <w:ilvl w:val="2"/>
          <w:numId w:val="18"/>
        </w:numPr>
        <w:tabs>
          <w:tab w:val="left" w:pos="940"/>
        </w:tabs>
        <w:spacing w:before="1"/>
      </w:pPr>
      <w:bookmarkStart w:id="4" w:name="_TOC_250010"/>
      <w:r>
        <w:t>Process</w:t>
      </w:r>
      <w:r>
        <w:rPr>
          <w:spacing w:val="-2"/>
        </w:rPr>
        <w:t xml:space="preserve"> </w:t>
      </w:r>
      <w:r>
        <w:t>paradigm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justification:</w:t>
      </w:r>
      <w:r>
        <w:rPr>
          <w:spacing w:val="1"/>
        </w:rPr>
        <w:t xml:space="preserve"> </w:t>
      </w:r>
      <w:bookmarkEnd w:id="4"/>
      <w:r>
        <w:t>-</w:t>
      </w:r>
    </w:p>
    <w:p w14:paraId="09315D35" w14:textId="77777777" w:rsidR="00B83793" w:rsidRDefault="00624EDB">
      <w:pPr>
        <w:pStyle w:val="BodyText"/>
        <w:spacing w:before="276" w:line="360" w:lineRule="auto"/>
        <w:ind w:left="219" w:right="201" w:firstLine="360"/>
        <w:jc w:val="both"/>
      </w:pPr>
      <w:r>
        <w:t>A software process model is a simplified abstract representation of a software</w:t>
      </w:r>
      <w:r>
        <w:rPr>
          <w:spacing w:val="1"/>
        </w:rPr>
        <w:t xml:space="preserve"> </w:t>
      </w:r>
      <w:r>
        <w:t>process,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presented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perspective.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software engineering chosen based on the nature of the project and application, the</w:t>
      </w:r>
      <w:r>
        <w:rPr>
          <w:spacing w:val="1"/>
        </w:rPr>
        <w:t xml:space="preserve"> </w:t>
      </w:r>
      <w:r>
        <w:t>method and tools to be used, and the controls and deliverables that are required. All</w:t>
      </w:r>
      <w:r>
        <w:rPr>
          <w:spacing w:val="1"/>
        </w:rPr>
        <w:t xml:space="preserve"> </w:t>
      </w:r>
      <w:r>
        <w:t>software development can be characterized as a problem ¡V Solving loop which in for</w:t>
      </w:r>
      <w:r>
        <w:rPr>
          <w:spacing w:val="-67"/>
        </w:rPr>
        <w:t xml:space="preserve"> </w:t>
      </w:r>
      <w:r>
        <w:t>distinct</w:t>
      </w:r>
      <w:r>
        <w:rPr>
          <w:spacing w:val="-4"/>
        </w:rPr>
        <w:t xml:space="preserve"> </w:t>
      </w:r>
      <w:r>
        <w:t>stages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encountered:</w:t>
      </w:r>
    </w:p>
    <w:p w14:paraId="45D1700D" w14:textId="77777777" w:rsidR="00B83793" w:rsidRDefault="00624EDB">
      <w:pPr>
        <w:pStyle w:val="ListParagraph"/>
        <w:numPr>
          <w:ilvl w:val="3"/>
          <w:numId w:val="18"/>
        </w:numPr>
        <w:tabs>
          <w:tab w:val="left" w:pos="939"/>
          <w:tab w:val="left" w:pos="940"/>
        </w:tabs>
        <w:spacing w:before="1"/>
        <w:ind w:hanging="361"/>
        <w:rPr>
          <w:sz w:val="28"/>
        </w:rPr>
      </w:pPr>
      <w:r>
        <w:rPr>
          <w:sz w:val="28"/>
        </w:rPr>
        <w:t>Problem</w:t>
      </w:r>
      <w:r>
        <w:rPr>
          <w:spacing w:val="-4"/>
          <w:sz w:val="28"/>
        </w:rPr>
        <w:t xml:space="preserve"> </w:t>
      </w:r>
      <w:r>
        <w:rPr>
          <w:sz w:val="28"/>
        </w:rPr>
        <w:t>Definition</w:t>
      </w:r>
    </w:p>
    <w:p w14:paraId="0EC48C9A" w14:textId="77777777" w:rsidR="00B83793" w:rsidRDefault="00624EDB">
      <w:pPr>
        <w:pStyle w:val="ListParagraph"/>
        <w:numPr>
          <w:ilvl w:val="3"/>
          <w:numId w:val="18"/>
        </w:numPr>
        <w:tabs>
          <w:tab w:val="left" w:pos="939"/>
          <w:tab w:val="left" w:pos="940"/>
        </w:tabs>
        <w:spacing w:before="161"/>
        <w:ind w:hanging="361"/>
        <w:rPr>
          <w:sz w:val="28"/>
        </w:rPr>
      </w:pPr>
      <w:r>
        <w:rPr>
          <w:sz w:val="28"/>
        </w:rPr>
        <w:t>Requirement</w:t>
      </w:r>
      <w:r>
        <w:rPr>
          <w:spacing w:val="-4"/>
          <w:sz w:val="28"/>
        </w:rPr>
        <w:t xml:space="preserve"> </w:t>
      </w:r>
      <w:r>
        <w:rPr>
          <w:sz w:val="28"/>
        </w:rPr>
        <w:t>analysis</w:t>
      </w:r>
    </w:p>
    <w:p w14:paraId="25529650" w14:textId="77777777" w:rsidR="00B83793" w:rsidRDefault="00624EDB">
      <w:pPr>
        <w:pStyle w:val="ListParagraph"/>
        <w:numPr>
          <w:ilvl w:val="3"/>
          <w:numId w:val="18"/>
        </w:numPr>
        <w:tabs>
          <w:tab w:val="left" w:pos="939"/>
          <w:tab w:val="left" w:pos="940"/>
        </w:tabs>
        <w:spacing w:before="159"/>
        <w:ind w:hanging="361"/>
        <w:rPr>
          <w:sz w:val="28"/>
        </w:rPr>
      </w:pPr>
      <w:r>
        <w:rPr>
          <w:sz w:val="28"/>
        </w:rPr>
        <w:t>Integration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Testing</w:t>
      </w:r>
    </w:p>
    <w:p w14:paraId="6C5D2E89" w14:textId="77777777" w:rsidR="00B83793" w:rsidRDefault="00624EDB">
      <w:pPr>
        <w:pStyle w:val="ListParagraph"/>
        <w:numPr>
          <w:ilvl w:val="3"/>
          <w:numId w:val="18"/>
        </w:numPr>
        <w:tabs>
          <w:tab w:val="left" w:pos="939"/>
          <w:tab w:val="left" w:pos="940"/>
        </w:tabs>
        <w:spacing w:before="161"/>
        <w:ind w:hanging="361"/>
        <w:rPr>
          <w:sz w:val="28"/>
        </w:rPr>
      </w:pPr>
      <w:r>
        <w:rPr>
          <w:sz w:val="28"/>
        </w:rPr>
        <w:t>Technical</w:t>
      </w:r>
      <w:r>
        <w:rPr>
          <w:spacing w:val="-7"/>
          <w:sz w:val="28"/>
        </w:rPr>
        <w:t xml:space="preserve"> </w:t>
      </w:r>
      <w:r>
        <w:rPr>
          <w:sz w:val="28"/>
        </w:rPr>
        <w:t>Development</w:t>
      </w:r>
    </w:p>
    <w:p w14:paraId="4DCF35CE" w14:textId="77777777" w:rsidR="00B83793" w:rsidRDefault="00B83793">
      <w:pPr>
        <w:pStyle w:val="BodyText"/>
        <w:spacing w:before="2"/>
        <w:rPr>
          <w:sz w:val="48"/>
        </w:rPr>
      </w:pPr>
    </w:p>
    <w:p w14:paraId="214FF961" w14:textId="77777777" w:rsidR="00B83793" w:rsidRDefault="00624EDB">
      <w:pPr>
        <w:pStyle w:val="Heading3"/>
        <w:numPr>
          <w:ilvl w:val="2"/>
          <w:numId w:val="18"/>
        </w:numPr>
        <w:tabs>
          <w:tab w:val="left" w:pos="940"/>
        </w:tabs>
        <w:spacing w:before="0"/>
      </w:pPr>
      <w:bookmarkStart w:id="5" w:name="_TOC_250009"/>
      <w:r>
        <w:t>Project</w:t>
      </w:r>
      <w:r>
        <w:rPr>
          <w:spacing w:val="-4"/>
        </w:rPr>
        <w:t xml:space="preserve"> </w:t>
      </w:r>
      <w:r>
        <w:t>Plan:</w:t>
      </w:r>
      <w:r>
        <w:rPr>
          <w:spacing w:val="-1"/>
        </w:rPr>
        <w:t xml:space="preserve"> </w:t>
      </w:r>
      <w:bookmarkEnd w:id="5"/>
      <w:r>
        <w:t>-</w:t>
      </w:r>
    </w:p>
    <w:p w14:paraId="141EB40A" w14:textId="77777777" w:rsidR="00B83793" w:rsidRDefault="00624EDB">
      <w:pPr>
        <w:pStyle w:val="ListParagraph"/>
        <w:numPr>
          <w:ilvl w:val="0"/>
          <w:numId w:val="17"/>
        </w:numPr>
        <w:tabs>
          <w:tab w:val="left" w:pos="939"/>
          <w:tab w:val="left" w:pos="940"/>
        </w:tabs>
        <w:spacing w:before="1" w:line="360" w:lineRule="auto"/>
        <w:ind w:right="205"/>
        <w:rPr>
          <w:sz w:val="28"/>
        </w:rPr>
      </w:pPr>
      <w:r>
        <w:rPr>
          <w:sz w:val="28"/>
        </w:rPr>
        <w:t>A plan is drawn up at the start of the project, should be used us the driver of the</w:t>
      </w:r>
      <w:r>
        <w:rPr>
          <w:spacing w:val="-67"/>
          <w:sz w:val="28"/>
        </w:rPr>
        <w:t xml:space="preserve"> </w:t>
      </w:r>
      <w:r>
        <w:rPr>
          <w:sz w:val="28"/>
        </w:rPr>
        <w:t>project.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project</w:t>
      </w:r>
      <w:r>
        <w:rPr>
          <w:spacing w:val="-3"/>
          <w:sz w:val="28"/>
        </w:rPr>
        <w:t xml:space="preserve"> </w:t>
      </w:r>
      <w:r>
        <w:rPr>
          <w:sz w:val="28"/>
        </w:rPr>
        <w:t>planning consists</w:t>
      </w:r>
      <w:r>
        <w:rPr>
          <w:spacing w:val="-3"/>
          <w:sz w:val="28"/>
        </w:rPr>
        <w:t xml:space="preserve"> </w:t>
      </w:r>
      <w:r>
        <w:rPr>
          <w:sz w:val="28"/>
        </w:rPr>
        <w:t>of:</w:t>
      </w:r>
    </w:p>
    <w:p w14:paraId="78EDA724" w14:textId="77777777" w:rsidR="00B83793" w:rsidRDefault="00624EDB">
      <w:pPr>
        <w:pStyle w:val="ListParagraph"/>
        <w:numPr>
          <w:ilvl w:val="0"/>
          <w:numId w:val="17"/>
        </w:numPr>
        <w:tabs>
          <w:tab w:val="left" w:pos="939"/>
          <w:tab w:val="left" w:pos="940"/>
        </w:tabs>
        <w:spacing w:line="362" w:lineRule="auto"/>
        <w:ind w:right="200"/>
        <w:rPr>
          <w:sz w:val="28"/>
        </w:rPr>
      </w:pPr>
      <w:r>
        <w:rPr>
          <w:sz w:val="28"/>
        </w:rPr>
        <w:t>Selection</w:t>
      </w:r>
      <w:r>
        <w:rPr>
          <w:spacing w:val="29"/>
          <w:sz w:val="28"/>
        </w:rPr>
        <w:t xml:space="preserve"> </w:t>
      </w:r>
      <w:r>
        <w:rPr>
          <w:sz w:val="28"/>
        </w:rPr>
        <w:t>of</w:t>
      </w:r>
      <w:r>
        <w:rPr>
          <w:spacing w:val="28"/>
          <w:sz w:val="28"/>
        </w:rPr>
        <w:t xml:space="preserve"> </w:t>
      </w:r>
      <w:r>
        <w:rPr>
          <w:sz w:val="28"/>
        </w:rPr>
        <w:t>suitable</w:t>
      </w:r>
      <w:r>
        <w:rPr>
          <w:spacing w:val="30"/>
          <w:sz w:val="28"/>
        </w:rPr>
        <w:t xml:space="preserve"> </w:t>
      </w:r>
      <w:r>
        <w:rPr>
          <w:sz w:val="28"/>
        </w:rPr>
        <w:t>software</w:t>
      </w:r>
      <w:r>
        <w:rPr>
          <w:spacing w:val="28"/>
          <w:sz w:val="28"/>
        </w:rPr>
        <w:t xml:space="preserve"> </w:t>
      </w:r>
      <w:r>
        <w:rPr>
          <w:sz w:val="28"/>
        </w:rPr>
        <w:t>development</w:t>
      </w:r>
      <w:r>
        <w:rPr>
          <w:spacing w:val="29"/>
          <w:sz w:val="28"/>
        </w:rPr>
        <w:t xml:space="preserve"> </w:t>
      </w:r>
      <w:r>
        <w:rPr>
          <w:sz w:val="28"/>
        </w:rPr>
        <w:t>process</w:t>
      </w:r>
      <w:r>
        <w:rPr>
          <w:spacing w:val="29"/>
          <w:sz w:val="28"/>
        </w:rPr>
        <w:t xml:space="preserve"> </w:t>
      </w:r>
      <w:r>
        <w:rPr>
          <w:sz w:val="28"/>
        </w:rPr>
        <w:t>model</w:t>
      </w:r>
      <w:r>
        <w:rPr>
          <w:spacing w:val="29"/>
          <w:sz w:val="28"/>
        </w:rPr>
        <w:t xml:space="preserve"> </w:t>
      </w:r>
      <w:r>
        <w:rPr>
          <w:sz w:val="28"/>
        </w:rPr>
        <w:t>which</w:t>
      </w:r>
      <w:r>
        <w:rPr>
          <w:spacing w:val="29"/>
          <w:sz w:val="28"/>
        </w:rPr>
        <w:t xml:space="preserve"> </w:t>
      </w:r>
      <w:r>
        <w:rPr>
          <w:sz w:val="28"/>
        </w:rPr>
        <w:t>I</w:t>
      </w:r>
      <w:r>
        <w:rPr>
          <w:spacing w:val="28"/>
          <w:sz w:val="28"/>
        </w:rPr>
        <w:t xml:space="preserve"> </w:t>
      </w:r>
      <w:r>
        <w:rPr>
          <w:sz w:val="28"/>
        </w:rPr>
        <w:t>have</w:t>
      </w:r>
      <w:r>
        <w:rPr>
          <w:spacing w:val="-67"/>
          <w:sz w:val="28"/>
        </w:rPr>
        <w:t xml:space="preserve"> </w:t>
      </w:r>
      <w:r>
        <w:rPr>
          <w:sz w:val="28"/>
        </w:rPr>
        <w:t>selected Spiral</w:t>
      </w:r>
      <w:r>
        <w:rPr>
          <w:spacing w:val="-2"/>
          <w:sz w:val="28"/>
        </w:rPr>
        <w:t xml:space="preserve"> </w:t>
      </w:r>
      <w:r>
        <w:rPr>
          <w:sz w:val="28"/>
        </w:rPr>
        <w:t>process</w:t>
      </w:r>
      <w:r>
        <w:rPr>
          <w:spacing w:val="1"/>
          <w:sz w:val="28"/>
        </w:rPr>
        <w:t xml:space="preserve"> </w:t>
      </w:r>
      <w:r>
        <w:rPr>
          <w:sz w:val="28"/>
        </w:rPr>
        <w:t>model.</w:t>
      </w:r>
    </w:p>
    <w:p w14:paraId="7F1F5CA3" w14:textId="6C6F80F3" w:rsidR="00063A66" w:rsidRPr="006F4272" w:rsidRDefault="00624EDB" w:rsidP="006F4272">
      <w:pPr>
        <w:pStyle w:val="ListParagraph"/>
        <w:numPr>
          <w:ilvl w:val="0"/>
          <w:numId w:val="17"/>
        </w:numPr>
        <w:tabs>
          <w:tab w:val="left" w:pos="939"/>
          <w:tab w:val="left" w:pos="940"/>
        </w:tabs>
        <w:spacing w:line="360" w:lineRule="auto"/>
        <w:ind w:right="206"/>
        <w:rPr>
          <w:sz w:val="28"/>
        </w:rPr>
      </w:pPr>
      <w:r>
        <w:rPr>
          <w:sz w:val="28"/>
        </w:rPr>
        <w:t>Risk</w:t>
      </w:r>
      <w:r>
        <w:rPr>
          <w:spacing w:val="50"/>
          <w:sz w:val="28"/>
        </w:rPr>
        <w:t xml:space="preserve"> </w:t>
      </w:r>
      <w:r>
        <w:rPr>
          <w:sz w:val="28"/>
        </w:rPr>
        <w:t>management</w:t>
      </w:r>
      <w:r>
        <w:rPr>
          <w:spacing w:val="48"/>
          <w:sz w:val="28"/>
        </w:rPr>
        <w:t xml:space="preserve"> </w:t>
      </w:r>
      <w:r>
        <w:rPr>
          <w:sz w:val="28"/>
        </w:rPr>
        <w:t>plan,</w:t>
      </w:r>
      <w:r>
        <w:rPr>
          <w:spacing w:val="49"/>
          <w:sz w:val="28"/>
        </w:rPr>
        <w:t xml:space="preserve"> </w:t>
      </w:r>
      <w:r>
        <w:rPr>
          <w:sz w:val="28"/>
        </w:rPr>
        <w:t>which</w:t>
      </w:r>
      <w:r>
        <w:rPr>
          <w:spacing w:val="50"/>
          <w:sz w:val="28"/>
        </w:rPr>
        <w:t xml:space="preserve"> </w:t>
      </w:r>
      <w:r>
        <w:rPr>
          <w:sz w:val="28"/>
        </w:rPr>
        <w:t>involves</w:t>
      </w:r>
      <w:r>
        <w:rPr>
          <w:spacing w:val="50"/>
          <w:sz w:val="28"/>
        </w:rPr>
        <w:t xml:space="preserve"> </w:t>
      </w:r>
      <w:r>
        <w:rPr>
          <w:sz w:val="28"/>
        </w:rPr>
        <w:t>the</w:t>
      </w:r>
      <w:r>
        <w:rPr>
          <w:spacing w:val="49"/>
          <w:sz w:val="28"/>
        </w:rPr>
        <w:t xml:space="preserve"> </w:t>
      </w:r>
      <w:r>
        <w:rPr>
          <w:sz w:val="28"/>
        </w:rPr>
        <w:t>risk</w:t>
      </w:r>
      <w:r>
        <w:rPr>
          <w:spacing w:val="50"/>
          <w:sz w:val="28"/>
        </w:rPr>
        <w:t xml:space="preserve"> </w:t>
      </w:r>
      <w:r>
        <w:rPr>
          <w:sz w:val="28"/>
        </w:rPr>
        <w:t>identification</w:t>
      </w:r>
      <w:r>
        <w:rPr>
          <w:spacing w:val="50"/>
          <w:sz w:val="28"/>
        </w:rPr>
        <w:t xml:space="preserve"> </w:t>
      </w:r>
      <w:r>
        <w:rPr>
          <w:sz w:val="28"/>
        </w:rPr>
        <w:t>and</w:t>
      </w:r>
      <w:r>
        <w:rPr>
          <w:spacing w:val="50"/>
          <w:sz w:val="28"/>
        </w:rPr>
        <w:t xml:space="preserve"> </w:t>
      </w:r>
      <w:r>
        <w:rPr>
          <w:sz w:val="28"/>
        </w:rPr>
        <w:t>risk</w:t>
      </w:r>
      <w:r>
        <w:rPr>
          <w:spacing w:val="-67"/>
          <w:sz w:val="28"/>
        </w:rPr>
        <w:t xml:space="preserve"> </w:t>
      </w:r>
      <w:r>
        <w:rPr>
          <w:sz w:val="28"/>
        </w:rPr>
        <w:t>assessments.</w:t>
      </w:r>
    </w:p>
    <w:p w14:paraId="4E702E23" w14:textId="1A1A5443" w:rsidR="00B83793" w:rsidRDefault="00624EDB">
      <w:pPr>
        <w:pStyle w:val="ListParagraph"/>
        <w:numPr>
          <w:ilvl w:val="0"/>
          <w:numId w:val="17"/>
        </w:numPr>
        <w:tabs>
          <w:tab w:val="left" w:pos="940"/>
        </w:tabs>
        <w:spacing w:line="360" w:lineRule="auto"/>
        <w:ind w:right="200"/>
        <w:jc w:val="both"/>
        <w:rPr>
          <w:sz w:val="28"/>
        </w:rPr>
      </w:pPr>
      <w:r>
        <w:rPr>
          <w:sz w:val="28"/>
        </w:rPr>
        <w:t>Project</w:t>
      </w:r>
      <w:r>
        <w:rPr>
          <w:spacing w:val="1"/>
          <w:sz w:val="28"/>
        </w:rPr>
        <w:t xml:space="preserve"> </w:t>
      </w:r>
      <w:r>
        <w:rPr>
          <w:sz w:val="28"/>
        </w:rPr>
        <w:t>scheduling,</w:t>
      </w:r>
      <w:r>
        <w:rPr>
          <w:spacing w:val="1"/>
          <w:sz w:val="28"/>
        </w:rPr>
        <w:t xml:space="preserve"> </w:t>
      </w:r>
      <w:r>
        <w:rPr>
          <w:sz w:val="28"/>
        </w:rPr>
        <w:t>which</w:t>
      </w:r>
      <w:r>
        <w:rPr>
          <w:spacing w:val="1"/>
          <w:sz w:val="28"/>
        </w:rPr>
        <w:t xml:space="preserve"> </w:t>
      </w:r>
      <w:r>
        <w:rPr>
          <w:sz w:val="28"/>
        </w:rPr>
        <w:t>involves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tasks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duration</w:t>
      </w:r>
      <w:r>
        <w:rPr>
          <w:spacing w:val="1"/>
          <w:sz w:val="28"/>
        </w:rPr>
        <w:t xml:space="preserve"> </w:t>
      </w:r>
      <w:r>
        <w:rPr>
          <w:sz w:val="28"/>
        </w:rPr>
        <w:t>required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performing tasks. This is described by task</w:t>
      </w:r>
      <w:r>
        <w:rPr>
          <w:spacing w:val="70"/>
          <w:sz w:val="28"/>
        </w:rPr>
        <w:t xml:space="preserve"> </w:t>
      </w:r>
      <w:r>
        <w:rPr>
          <w:sz w:val="28"/>
        </w:rPr>
        <w:t>representation and the time line</w:t>
      </w:r>
      <w:r>
        <w:rPr>
          <w:spacing w:val="1"/>
          <w:sz w:val="28"/>
        </w:rPr>
        <w:t xml:space="preserve"> </w:t>
      </w:r>
      <w:r>
        <w:rPr>
          <w:sz w:val="28"/>
        </w:rPr>
        <w:t>chart representation.</w:t>
      </w:r>
    </w:p>
    <w:p w14:paraId="40A6D5F9" w14:textId="5494804E" w:rsidR="006F4272" w:rsidRDefault="00624EDB">
      <w:pPr>
        <w:pStyle w:val="ListParagraph"/>
        <w:numPr>
          <w:ilvl w:val="0"/>
          <w:numId w:val="17"/>
        </w:numPr>
        <w:tabs>
          <w:tab w:val="left" w:pos="940"/>
        </w:tabs>
        <w:spacing w:line="360" w:lineRule="auto"/>
        <w:ind w:right="208"/>
        <w:jc w:val="both"/>
        <w:rPr>
          <w:sz w:val="28"/>
        </w:rPr>
      </w:pPr>
      <w:r>
        <w:rPr>
          <w:sz w:val="28"/>
        </w:rPr>
        <w:t>Cost and Effort estimation, which involves estimation of cost as well as effort</w:t>
      </w:r>
      <w:r>
        <w:rPr>
          <w:spacing w:val="1"/>
          <w:sz w:val="28"/>
        </w:rPr>
        <w:t xml:space="preserve"> </w:t>
      </w:r>
      <w:r>
        <w:rPr>
          <w:sz w:val="28"/>
        </w:rPr>
        <w:t>applied by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developers</w:t>
      </w:r>
    </w:p>
    <w:p w14:paraId="428A7417" w14:textId="63768267" w:rsidR="00B83793" w:rsidRPr="006F4272" w:rsidRDefault="006F4272" w:rsidP="006F4272">
      <w:pPr>
        <w:rPr>
          <w:sz w:val="28"/>
        </w:rPr>
      </w:pPr>
      <w:r>
        <w:rPr>
          <w:sz w:val="28"/>
        </w:rPr>
        <w:br w:type="page"/>
      </w:r>
    </w:p>
    <w:p w14:paraId="5B6B8274" w14:textId="77777777" w:rsidR="00B83793" w:rsidRDefault="00624EDB">
      <w:pPr>
        <w:pStyle w:val="Heading3"/>
        <w:numPr>
          <w:ilvl w:val="2"/>
          <w:numId w:val="18"/>
        </w:numPr>
        <w:tabs>
          <w:tab w:val="left" w:pos="940"/>
        </w:tabs>
        <w:spacing w:before="265"/>
      </w:pPr>
      <w:bookmarkStart w:id="6" w:name="_TOC_250008"/>
      <w:r>
        <w:lastRenderedPageBreak/>
        <w:t>Milestone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bookmarkEnd w:id="6"/>
      <w:r>
        <w:t>Deliverables:</w:t>
      </w:r>
    </w:p>
    <w:p w14:paraId="4678838B" w14:textId="77777777" w:rsidR="00B83793" w:rsidRDefault="00624EDB">
      <w:pPr>
        <w:pStyle w:val="ListParagraph"/>
        <w:numPr>
          <w:ilvl w:val="0"/>
          <w:numId w:val="16"/>
        </w:numPr>
        <w:tabs>
          <w:tab w:val="left" w:pos="940"/>
        </w:tabs>
        <w:spacing w:before="279"/>
        <w:ind w:hanging="361"/>
        <w:rPr>
          <w:b/>
          <w:sz w:val="28"/>
        </w:rPr>
      </w:pPr>
      <w:r>
        <w:rPr>
          <w:b/>
          <w:sz w:val="28"/>
          <w:u w:val="thick"/>
        </w:rPr>
        <w:t>Milestones</w:t>
      </w:r>
    </w:p>
    <w:p w14:paraId="185B3873" w14:textId="77777777" w:rsidR="00B83793" w:rsidRDefault="00B83793">
      <w:pPr>
        <w:pStyle w:val="BodyText"/>
        <w:spacing w:before="3"/>
        <w:rPr>
          <w:b/>
          <w:sz w:val="26"/>
        </w:rPr>
      </w:pPr>
    </w:p>
    <w:p w14:paraId="7E915C28" w14:textId="77777777" w:rsidR="00B83793" w:rsidRDefault="00624EDB">
      <w:pPr>
        <w:pStyle w:val="ListParagraph"/>
        <w:numPr>
          <w:ilvl w:val="3"/>
          <w:numId w:val="18"/>
        </w:numPr>
        <w:tabs>
          <w:tab w:val="left" w:pos="939"/>
          <w:tab w:val="left" w:pos="940"/>
        </w:tabs>
        <w:spacing w:before="101"/>
        <w:ind w:hanging="361"/>
        <w:rPr>
          <w:sz w:val="28"/>
        </w:rPr>
      </w:pPr>
      <w:r>
        <w:rPr>
          <w:sz w:val="28"/>
        </w:rPr>
        <w:t>Milestone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an</w:t>
      </w:r>
      <w:r>
        <w:rPr>
          <w:spacing w:val="-1"/>
          <w:sz w:val="28"/>
        </w:rPr>
        <w:t xml:space="preserve"> </w:t>
      </w:r>
      <w:r>
        <w:rPr>
          <w:sz w:val="28"/>
        </w:rPr>
        <w:t>end-point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software</w:t>
      </w:r>
      <w:r>
        <w:rPr>
          <w:spacing w:val="-2"/>
          <w:sz w:val="28"/>
        </w:rPr>
        <w:t xml:space="preserve"> </w:t>
      </w:r>
      <w:r>
        <w:rPr>
          <w:sz w:val="28"/>
        </w:rPr>
        <w:t>process</w:t>
      </w:r>
      <w:r>
        <w:rPr>
          <w:spacing w:val="-1"/>
          <w:sz w:val="28"/>
        </w:rPr>
        <w:t xml:space="preserve"> </w:t>
      </w:r>
      <w:r>
        <w:rPr>
          <w:sz w:val="28"/>
        </w:rPr>
        <w:t>activity.</w:t>
      </w:r>
    </w:p>
    <w:p w14:paraId="29895634" w14:textId="77777777" w:rsidR="00B83793" w:rsidRDefault="00624EDB">
      <w:pPr>
        <w:pStyle w:val="ListParagraph"/>
        <w:numPr>
          <w:ilvl w:val="3"/>
          <w:numId w:val="18"/>
        </w:numPr>
        <w:tabs>
          <w:tab w:val="left" w:pos="939"/>
          <w:tab w:val="left" w:pos="940"/>
        </w:tabs>
        <w:spacing w:before="161" w:line="350" w:lineRule="auto"/>
        <w:ind w:right="208"/>
        <w:rPr>
          <w:sz w:val="28"/>
        </w:rPr>
      </w:pPr>
      <w:r>
        <w:rPr>
          <w:sz w:val="28"/>
        </w:rPr>
        <w:t>At</w:t>
      </w:r>
      <w:r>
        <w:rPr>
          <w:spacing w:val="66"/>
          <w:sz w:val="28"/>
        </w:rPr>
        <w:t xml:space="preserve"> </w:t>
      </w:r>
      <w:r>
        <w:rPr>
          <w:sz w:val="28"/>
        </w:rPr>
        <w:t>each</w:t>
      </w:r>
      <w:r>
        <w:rPr>
          <w:spacing w:val="66"/>
          <w:sz w:val="28"/>
        </w:rPr>
        <w:t xml:space="preserve"> </w:t>
      </w:r>
      <w:r>
        <w:rPr>
          <w:sz w:val="28"/>
        </w:rPr>
        <w:t>milestone</w:t>
      </w:r>
      <w:r>
        <w:rPr>
          <w:spacing w:val="67"/>
          <w:sz w:val="28"/>
        </w:rPr>
        <w:t xml:space="preserve"> </w:t>
      </w:r>
      <w:r>
        <w:rPr>
          <w:sz w:val="28"/>
        </w:rPr>
        <w:t>there</w:t>
      </w:r>
      <w:r>
        <w:rPr>
          <w:spacing w:val="63"/>
          <w:sz w:val="28"/>
        </w:rPr>
        <w:t xml:space="preserve"> </w:t>
      </w:r>
      <w:r>
        <w:rPr>
          <w:sz w:val="28"/>
        </w:rPr>
        <w:t>should</w:t>
      </w:r>
      <w:r>
        <w:rPr>
          <w:spacing w:val="65"/>
          <w:sz w:val="28"/>
        </w:rPr>
        <w:t xml:space="preserve"> </w:t>
      </w:r>
      <w:r>
        <w:rPr>
          <w:sz w:val="28"/>
        </w:rPr>
        <w:t>be</w:t>
      </w:r>
      <w:r>
        <w:rPr>
          <w:spacing w:val="66"/>
          <w:sz w:val="28"/>
        </w:rPr>
        <w:t xml:space="preserve"> </w:t>
      </w:r>
      <w:r>
        <w:rPr>
          <w:sz w:val="28"/>
        </w:rPr>
        <w:t>formal</w:t>
      </w:r>
      <w:r>
        <w:rPr>
          <w:spacing w:val="67"/>
          <w:sz w:val="28"/>
        </w:rPr>
        <w:t xml:space="preserve"> </w:t>
      </w:r>
      <w:r>
        <w:rPr>
          <w:sz w:val="28"/>
        </w:rPr>
        <w:t>output,</w:t>
      </w:r>
      <w:r>
        <w:rPr>
          <w:spacing w:val="65"/>
          <w:sz w:val="28"/>
        </w:rPr>
        <w:t xml:space="preserve"> </w:t>
      </w:r>
      <w:r>
        <w:rPr>
          <w:sz w:val="28"/>
        </w:rPr>
        <w:t>such</w:t>
      </w:r>
      <w:r>
        <w:rPr>
          <w:spacing w:val="65"/>
          <w:sz w:val="28"/>
        </w:rPr>
        <w:t xml:space="preserve"> </w:t>
      </w:r>
      <w:r>
        <w:rPr>
          <w:sz w:val="28"/>
        </w:rPr>
        <w:t>as</w:t>
      </w:r>
      <w:r>
        <w:rPr>
          <w:spacing w:val="67"/>
          <w:sz w:val="28"/>
        </w:rPr>
        <w:t xml:space="preserve"> </w:t>
      </w:r>
      <w:r>
        <w:rPr>
          <w:sz w:val="28"/>
        </w:rPr>
        <w:t>report,</w:t>
      </w:r>
      <w:r>
        <w:rPr>
          <w:spacing w:val="63"/>
          <w:sz w:val="28"/>
        </w:rPr>
        <w:t xml:space="preserve"> </w:t>
      </w:r>
      <w:r>
        <w:rPr>
          <w:sz w:val="28"/>
        </w:rPr>
        <w:t>that</w:t>
      </w:r>
      <w:r>
        <w:rPr>
          <w:spacing w:val="66"/>
          <w:sz w:val="28"/>
        </w:rPr>
        <w:t xml:space="preserve"> </w:t>
      </w:r>
      <w:r>
        <w:rPr>
          <w:sz w:val="28"/>
        </w:rPr>
        <w:t>can</w:t>
      </w:r>
      <w:r>
        <w:rPr>
          <w:spacing w:val="-67"/>
          <w:sz w:val="28"/>
        </w:rPr>
        <w:t xml:space="preserve"> </w:t>
      </w:r>
      <w:r>
        <w:rPr>
          <w:sz w:val="28"/>
        </w:rPr>
        <w:t>represent</w:t>
      </w:r>
      <w:r>
        <w:rPr>
          <w:spacing w:val="-4"/>
          <w:sz w:val="28"/>
        </w:rPr>
        <w:t xml:space="preserve"> </w:t>
      </w:r>
      <w:r>
        <w:rPr>
          <w:sz w:val="28"/>
        </w:rPr>
        <w:t>the management.</w:t>
      </w:r>
    </w:p>
    <w:p w14:paraId="14BCE37B" w14:textId="77777777" w:rsidR="00B83793" w:rsidRDefault="00624EDB">
      <w:pPr>
        <w:pStyle w:val="ListParagraph"/>
        <w:numPr>
          <w:ilvl w:val="3"/>
          <w:numId w:val="18"/>
        </w:numPr>
        <w:tabs>
          <w:tab w:val="left" w:pos="939"/>
          <w:tab w:val="left" w:pos="940"/>
        </w:tabs>
        <w:spacing w:before="15" w:line="350" w:lineRule="auto"/>
        <w:ind w:right="207"/>
        <w:rPr>
          <w:sz w:val="28"/>
        </w:rPr>
      </w:pPr>
      <w:r>
        <w:rPr>
          <w:sz w:val="28"/>
        </w:rPr>
        <w:t>Milestone</w:t>
      </w:r>
      <w:r>
        <w:rPr>
          <w:spacing w:val="63"/>
          <w:sz w:val="28"/>
        </w:rPr>
        <w:t xml:space="preserve"> </w:t>
      </w:r>
      <w:r>
        <w:rPr>
          <w:sz w:val="28"/>
        </w:rPr>
        <w:t>report</w:t>
      </w:r>
      <w:r>
        <w:rPr>
          <w:spacing w:val="65"/>
          <w:sz w:val="28"/>
        </w:rPr>
        <w:t xml:space="preserve"> </w:t>
      </w:r>
      <w:r>
        <w:rPr>
          <w:sz w:val="28"/>
        </w:rPr>
        <w:t>need</w:t>
      </w:r>
      <w:r>
        <w:rPr>
          <w:spacing w:val="65"/>
          <w:sz w:val="28"/>
        </w:rPr>
        <w:t xml:space="preserve"> </w:t>
      </w:r>
      <w:r>
        <w:rPr>
          <w:sz w:val="28"/>
        </w:rPr>
        <w:t>not</w:t>
      </w:r>
      <w:r>
        <w:rPr>
          <w:spacing w:val="65"/>
          <w:sz w:val="28"/>
        </w:rPr>
        <w:t xml:space="preserve"> </w:t>
      </w:r>
      <w:r>
        <w:rPr>
          <w:sz w:val="28"/>
        </w:rPr>
        <w:t>be</w:t>
      </w:r>
      <w:r>
        <w:rPr>
          <w:spacing w:val="62"/>
          <w:sz w:val="28"/>
        </w:rPr>
        <w:t xml:space="preserve"> </w:t>
      </w:r>
      <w:r>
        <w:rPr>
          <w:sz w:val="28"/>
        </w:rPr>
        <w:t>large</w:t>
      </w:r>
      <w:r>
        <w:rPr>
          <w:spacing w:val="62"/>
          <w:sz w:val="28"/>
        </w:rPr>
        <w:t xml:space="preserve"> </w:t>
      </w:r>
      <w:r>
        <w:rPr>
          <w:sz w:val="28"/>
        </w:rPr>
        <w:t>document;</w:t>
      </w:r>
      <w:r>
        <w:rPr>
          <w:spacing w:val="63"/>
          <w:sz w:val="28"/>
        </w:rPr>
        <w:t xml:space="preserve"> </w:t>
      </w:r>
      <w:r>
        <w:rPr>
          <w:sz w:val="28"/>
        </w:rPr>
        <w:t>they</w:t>
      </w:r>
      <w:r>
        <w:rPr>
          <w:spacing w:val="62"/>
          <w:sz w:val="28"/>
        </w:rPr>
        <w:t xml:space="preserve"> </w:t>
      </w:r>
      <w:r>
        <w:rPr>
          <w:sz w:val="28"/>
        </w:rPr>
        <w:t>are</w:t>
      </w:r>
      <w:r>
        <w:rPr>
          <w:spacing w:val="62"/>
          <w:sz w:val="28"/>
        </w:rPr>
        <w:t xml:space="preserve"> </w:t>
      </w:r>
      <w:r>
        <w:rPr>
          <w:sz w:val="28"/>
        </w:rPr>
        <w:t>the</w:t>
      </w:r>
      <w:r>
        <w:rPr>
          <w:spacing w:val="62"/>
          <w:sz w:val="28"/>
        </w:rPr>
        <w:t xml:space="preserve"> </w:t>
      </w:r>
      <w:r>
        <w:rPr>
          <w:sz w:val="28"/>
        </w:rPr>
        <w:t>short</w:t>
      </w:r>
      <w:r>
        <w:rPr>
          <w:spacing w:val="65"/>
          <w:sz w:val="28"/>
        </w:rPr>
        <w:t xml:space="preserve"> </w:t>
      </w:r>
      <w:r>
        <w:rPr>
          <w:sz w:val="28"/>
        </w:rPr>
        <w:t>report</w:t>
      </w:r>
      <w:r>
        <w:rPr>
          <w:spacing w:val="63"/>
          <w:sz w:val="28"/>
        </w:rPr>
        <w:t xml:space="preserve"> </w:t>
      </w:r>
      <w:r>
        <w:rPr>
          <w:sz w:val="28"/>
        </w:rPr>
        <w:t>of</w:t>
      </w:r>
      <w:r>
        <w:rPr>
          <w:spacing w:val="-67"/>
          <w:sz w:val="28"/>
        </w:rPr>
        <w:t xml:space="preserve"> </w:t>
      </w:r>
      <w:r>
        <w:rPr>
          <w:sz w:val="28"/>
        </w:rPr>
        <w:t>achievements in</w:t>
      </w:r>
      <w:r>
        <w:rPr>
          <w:spacing w:val="-3"/>
          <w:sz w:val="28"/>
        </w:rPr>
        <w:t xml:space="preserve"> </w:t>
      </w:r>
      <w:r>
        <w:rPr>
          <w:sz w:val="28"/>
        </w:rPr>
        <w:t>software</w:t>
      </w:r>
      <w:r>
        <w:rPr>
          <w:spacing w:val="-3"/>
          <w:sz w:val="28"/>
        </w:rPr>
        <w:t xml:space="preserve"> </w:t>
      </w:r>
      <w:r>
        <w:rPr>
          <w:sz w:val="28"/>
        </w:rPr>
        <w:t>project activity.</w:t>
      </w:r>
    </w:p>
    <w:p w14:paraId="2D6FB050" w14:textId="77777777" w:rsidR="00B83793" w:rsidRDefault="00624EDB">
      <w:pPr>
        <w:pStyle w:val="ListParagraph"/>
        <w:numPr>
          <w:ilvl w:val="3"/>
          <w:numId w:val="18"/>
        </w:numPr>
        <w:tabs>
          <w:tab w:val="left" w:pos="939"/>
          <w:tab w:val="left" w:pos="940"/>
        </w:tabs>
        <w:spacing w:before="16"/>
        <w:ind w:hanging="361"/>
        <w:rPr>
          <w:sz w:val="28"/>
        </w:rPr>
      </w:pPr>
      <w:r>
        <w:rPr>
          <w:sz w:val="28"/>
        </w:rPr>
        <w:t>Milestone</w:t>
      </w:r>
      <w:r>
        <w:rPr>
          <w:spacing w:val="-2"/>
          <w:sz w:val="28"/>
        </w:rPr>
        <w:t xml:space="preserve"> </w:t>
      </w:r>
      <w:r>
        <w:rPr>
          <w:sz w:val="28"/>
        </w:rPr>
        <w:t>represents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end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distinct,</w:t>
      </w:r>
      <w:r>
        <w:rPr>
          <w:spacing w:val="-2"/>
          <w:sz w:val="28"/>
        </w:rPr>
        <w:t xml:space="preserve"> </w:t>
      </w:r>
      <w:r>
        <w:rPr>
          <w:sz w:val="28"/>
        </w:rPr>
        <w:t>logical</w:t>
      </w:r>
      <w:r>
        <w:rPr>
          <w:spacing w:val="-5"/>
          <w:sz w:val="28"/>
        </w:rPr>
        <w:t xml:space="preserve"> </w:t>
      </w:r>
      <w:r>
        <w:rPr>
          <w:sz w:val="28"/>
        </w:rPr>
        <w:t>stage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project.</w:t>
      </w:r>
    </w:p>
    <w:p w14:paraId="30CBC39B" w14:textId="77777777" w:rsidR="00B83793" w:rsidRDefault="00B83793">
      <w:pPr>
        <w:pStyle w:val="BodyText"/>
        <w:rPr>
          <w:sz w:val="34"/>
        </w:rPr>
      </w:pPr>
    </w:p>
    <w:p w14:paraId="141BE348" w14:textId="77777777" w:rsidR="00B83793" w:rsidRDefault="00B83793">
      <w:pPr>
        <w:pStyle w:val="BodyText"/>
        <w:rPr>
          <w:sz w:val="34"/>
        </w:rPr>
      </w:pPr>
    </w:p>
    <w:p w14:paraId="0CEB100F" w14:textId="77777777" w:rsidR="00B83793" w:rsidRDefault="00B83793">
      <w:pPr>
        <w:pStyle w:val="BodyText"/>
        <w:spacing w:before="1"/>
      </w:pPr>
    </w:p>
    <w:p w14:paraId="30D3CD31" w14:textId="77777777" w:rsidR="00B83793" w:rsidRDefault="00624EDB">
      <w:pPr>
        <w:pStyle w:val="ListParagraph"/>
        <w:numPr>
          <w:ilvl w:val="0"/>
          <w:numId w:val="16"/>
        </w:numPr>
        <w:tabs>
          <w:tab w:val="left" w:pos="1000"/>
        </w:tabs>
        <w:ind w:left="999" w:hanging="361"/>
        <w:rPr>
          <w:b/>
          <w:sz w:val="28"/>
        </w:rPr>
      </w:pPr>
      <w:r>
        <w:rPr>
          <w:b/>
          <w:sz w:val="28"/>
          <w:u w:val="thick"/>
        </w:rPr>
        <w:t>Deliverables</w:t>
      </w:r>
    </w:p>
    <w:p w14:paraId="48739E0D" w14:textId="77777777" w:rsidR="00B83793" w:rsidRDefault="00B83793">
      <w:pPr>
        <w:pStyle w:val="BodyText"/>
        <w:rPr>
          <w:b/>
          <w:sz w:val="20"/>
        </w:rPr>
      </w:pPr>
    </w:p>
    <w:p w14:paraId="16833CFB" w14:textId="77777777" w:rsidR="00B83793" w:rsidRDefault="00624EDB">
      <w:pPr>
        <w:pStyle w:val="ListParagraph"/>
        <w:numPr>
          <w:ilvl w:val="3"/>
          <w:numId w:val="18"/>
        </w:numPr>
        <w:tabs>
          <w:tab w:val="left" w:pos="939"/>
          <w:tab w:val="left" w:pos="940"/>
        </w:tabs>
        <w:spacing w:before="254"/>
        <w:ind w:hanging="361"/>
        <w:rPr>
          <w:sz w:val="28"/>
        </w:rPr>
      </w:pPr>
      <w:r>
        <w:rPr>
          <w:sz w:val="28"/>
        </w:rPr>
        <w:t>Deliverable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project</w:t>
      </w:r>
      <w:r>
        <w:rPr>
          <w:spacing w:val="-2"/>
          <w:sz w:val="28"/>
        </w:rPr>
        <w:t xml:space="preserve"> </w:t>
      </w:r>
      <w:r>
        <w:rPr>
          <w:sz w:val="28"/>
        </w:rPr>
        <w:t>report</w:t>
      </w:r>
      <w:r>
        <w:rPr>
          <w:spacing w:val="-2"/>
          <w:sz w:val="28"/>
        </w:rPr>
        <w:t xml:space="preserve"> </w:t>
      </w:r>
      <w:r>
        <w:rPr>
          <w:sz w:val="28"/>
        </w:rPr>
        <w:t>that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deliverable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customer.</w:t>
      </w:r>
    </w:p>
    <w:p w14:paraId="43C71E02" w14:textId="77777777" w:rsidR="00B83793" w:rsidRDefault="00624EDB">
      <w:pPr>
        <w:pStyle w:val="ListParagraph"/>
        <w:numPr>
          <w:ilvl w:val="3"/>
          <w:numId w:val="18"/>
        </w:numPr>
        <w:tabs>
          <w:tab w:val="left" w:pos="939"/>
          <w:tab w:val="left" w:pos="940"/>
        </w:tabs>
        <w:spacing w:before="161"/>
        <w:ind w:hanging="361"/>
        <w:rPr>
          <w:sz w:val="28"/>
        </w:rPr>
      </w:pPr>
      <w:r>
        <w:rPr>
          <w:sz w:val="28"/>
        </w:rPr>
        <w:t>Deliverable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delivered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customer</w:t>
      </w:r>
      <w:r>
        <w:rPr>
          <w:spacing w:val="-4"/>
          <w:sz w:val="28"/>
        </w:rPr>
        <w:t xml:space="preserve"> </w:t>
      </w:r>
      <w:r>
        <w:rPr>
          <w:sz w:val="28"/>
        </w:rPr>
        <w:t>at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end.</w:t>
      </w:r>
    </w:p>
    <w:p w14:paraId="48D70EBD" w14:textId="77777777" w:rsidR="00B83793" w:rsidRDefault="00624EDB">
      <w:pPr>
        <w:pStyle w:val="ListParagraph"/>
        <w:numPr>
          <w:ilvl w:val="3"/>
          <w:numId w:val="18"/>
        </w:numPr>
        <w:tabs>
          <w:tab w:val="left" w:pos="939"/>
          <w:tab w:val="left" w:pos="940"/>
        </w:tabs>
        <w:spacing w:before="161"/>
        <w:ind w:hanging="361"/>
        <w:rPr>
          <w:sz w:val="28"/>
        </w:rPr>
      </w:pPr>
      <w:r>
        <w:rPr>
          <w:sz w:val="28"/>
        </w:rPr>
        <w:t>Same</w:t>
      </w:r>
      <w:r>
        <w:rPr>
          <w:spacing w:val="-3"/>
          <w:sz w:val="28"/>
        </w:rPr>
        <w:t xml:space="preserve"> </w:t>
      </w:r>
      <w:r>
        <w:rPr>
          <w:sz w:val="28"/>
        </w:rPr>
        <w:t>major</w:t>
      </w:r>
      <w:r>
        <w:rPr>
          <w:spacing w:val="-4"/>
          <w:sz w:val="28"/>
        </w:rPr>
        <w:t xml:space="preserve"> </w:t>
      </w:r>
      <w:r>
        <w:rPr>
          <w:sz w:val="28"/>
        </w:rPr>
        <w:t>project</w:t>
      </w:r>
      <w:r>
        <w:rPr>
          <w:spacing w:val="-4"/>
          <w:sz w:val="28"/>
        </w:rPr>
        <w:t xml:space="preserve"> </w:t>
      </w:r>
      <w:r>
        <w:rPr>
          <w:sz w:val="28"/>
        </w:rPr>
        <w:t>phase</w:t>
      </w:r>
      <w:r>
        <w:rPr>
          <w:spacing w:val="-3"/>
          <w:sz w:val="28"/>
        </w:rPr>
        <w:t xml:space="preserve"> </w:t>
      </w:r>
      <w:r>
        <w:rPr>
          <w:sz w:val="28"/>
        </w:rPr>
        <w:t>such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specification,</w:t>
      </w:r>
      <w:r>
        <w:rPr>
          <w:spacing w:val="-5"/>
          <w:sz w:val="28"/>
        </w:rPr>
        <w:t xml:space="preserve"> </w:t>
      </w:r>
      <w:r>
        <w:rPr>
          <w:sz w:val="28"/>
        </w:rPr>
        <w:t>design,</w:t>
      </w:r>
      <w:r>
        <w:rPr>
          <w:spacing w:val="-3"/>
          <w:sz w:val="28"/>
        </w:rPr>
        <w:t xml:space="preserve"> </w:t>
      </w:r>
      <w:r>
        <w:rPr>
          <w:sz w:val="28"/>
        </w:rPr>
        <w:t>etc.</w:t>
      </w:r>
    </w:p>
    <w:p w14:paraId="7D5D4498" w14:textId="77777777" w:rsidR="00B83793" w:rsidRDefault="00624EDB">
      <w:pPr>
        <w:pStyle w:val="ListParagraph"/>
        <w:numPr>
          <w:ilvl w:val="3"/>
          <w:numId w:val="18"/>
        </w:numPr>
        <w:tabs>
          <w:tab w:val="left" w:pos="939"/>
          <w:tab w:val="left" w:pos="940"/>
        </w:tabs>
        <w:spacing w:before="159" w:line="352" w:lineRule="auto"/>
        <w:ind w:right="337"/>
        <w:rPr>
          <w:sz w:val="28"/>
        </w:rPr>
      </w:pPr>
      <w:r>
        <w:rPr>
          <w:sz w:val="28"/>
        </w:rPr>
        <w:t>Milestones may be internal project results that are used by the project manager</w:t>
      </w:r>
      <w:r>
        <w:rPr>
          <w:spacing w:val="-67"/>
          <w:sz w:val="28"/>
        </w:rPr>
        <w:t xml:space="preserve"> </w:t>
      </w:r>
      <w:r>
        <w:rPr>
          <w:sz w:val="28"/>
        </w:rPr>
        <w:t>to check</w:t>
      </w:r>
      <w:r>
        <w:rPr>
          <w:spacing w:val="-4"/>
          <w:sz w:val="28"/>
        </w:rPr>
        <w:t xml:space="preserve"> </w:t>
      </w:r>
      <w:r>
        <w:rPr>
          <w:sz w:val="28"/>
        </w:rPr>
        <w:t>progress</w:t>
      </w:r>
      <w:r>
        <w:rPr>
          <w:spacing w:val="1"/>
          <w:sz w:val="28"/>
        </w:rPr>
        <w:t xml:space="preserve"> </w:t>
      </w:r>
      <w:r>
        <w:rPr>
          <w:sz w:val="28"/>
        </w:rPr>
        <w:t>but</w:t>
      </w:r>
      <w:r>
        <w:rPr>
          <w:spacing w:val="-2"/>
          <w:sz w:val="28"/>
        </w:rPr>
        <w:t xml:space="preserve"> </w:t>
      </w:r>
      <w:r>
        <w:rPr>
          <w:sz w:val="28"/>
        </w:rPr>
        <w:t>which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not</w:t>
      </w:r>
      <w:r>
        <w:rPr>
          <w:spacing w:val="1"/>
          <w:sz w:val="28"/>
        </w:rPr>
        <w:t xml:space="preserve"> </w:t>
      </w:r>
      <w:r>
        <w:rPr>
          <w:sz w:val="28"/>
        </w:rPr>
        <w:t>delivered to the customer.</w:t>
      </w:r>
    </w:p>
    <w:p w14:paraId="7E1D768C" w14:textId="77777777" w:rsidR="00B83793" w:rsidRDefault="00B83793">
      <w:pPr>
        <w:pStyle w:val="BodyText"/>
        <w:rPr>
          <w:sz w:val="20"/>
        </w:rPr>
      </w:pPr>
    </w:p>
    <w:p w14:paraId="4B59D876" w14:textId="77777777" w:rsidR="00B83793" w:rsidRDefault="00B83793">
      <w:pPr>
        <w:pStyle w:val="BodyText"/>
        <w:rPr>
          <w:sz w:val="20"/>
        </w:rPr>
      </w:pPr>
    </w:p>
    <w:p w14:paraId="21B2EA38" w14:textId="77777777" w:rsidR="00663589" w:rsidRDefault="00663589">
      <w:pPr>
        <w:pStyle w:val="BodyText"/>
        <w:rPr>
          <w:sz w:val="20"/>
        </w:rPr>
      </w:pPr>
    </w:p>
    <w:p w14:paraId="376F8876" w14:textId="77777777" w:rsidR="00663589" w:rsidRDefault="00663589">
      <w:pPr>
        <w:pStyle w:val="BodyText"/>
        <w:rPr>
          <w:sz w:val="20"/>
        </w:rPr>
      </w:pPr>
    </w:p>
    <w:p w14:paraId="4F5E4FFC" w14:textId="77777777" w:rsidR="00663589" w:rsidRDefault="00663589">
      <w:pPr>
        <w:pStyle w:val="BodyText"/>
        <w:rPr>
          <w:sz w:val="20"/>
        </w:rPr>
      </w:pPr>
    </w:p>
    <w:p w14:paraId="60378E23" w14:textId="77777777" w:rsidR="00663589" w:rsidRDefault="00663589">
      <w:pPr>
        <w:pStyle w:val="BodyText"/>
        <w:rPr>
          <w:sz w:val="20"/>
        </w:rPr>
      </w:pPr>
    </w:p>
    <w:p w14:paraId="25A1A241" w14:textId="77777777" w:rsidR="00663589" w:rsidRDefault="00663589">
      <w:pPr>
        <w:pStyle w:val="BodyText"/>
        <w:rPr>
          <w:sz w:val="20"/>
        </w:rPr>
      </w:pPr>
    </w:p>
    <w:p w14:paraId="179E99A7" w14:textId="70B98289" w:rsidR="00B83793" w:rsidRDefault="00B83793" w:rsidP="00410381">
      <w:pPr>
        <w:pStyle w:val="BodyText"/>
        <w:spacing w:before="6"/>
        <w:rPr>
          <w:b/>
          <w:sz w:val="20"/>
        </w:rPr>
      </w:pPr>
    </w:p>
    <w:p w14:paraId="3A79682C" w14:textId="718F3503" w:rsidR="00B83793" w:rsidRDefault="00B83793">
      <w:pPr>
        <w:pStyle w:val="BodyText"/>
        <w:rPr>
          <w:b/>
          <w:sz w:val="20"/>
        </w:rPr>
      </w:pPr>
    </w:p>
    <w:p w14:paraId="5E9E24EB" w14:textId="77777777" w:rsidR="00B83793" w:rsidRDefault="00B83793">
      <w:pPr>
        <w:pStyle w:val="BodyText"/>
        <w:rPr>
          <w:b/>
          <w:sz w:val="20"/>
        </w:rPr>
      </w:pPr>
    </w:p>
    <w:p w14:paraId="73FB2967" w14:textId="77777777" w:rsidR="00B83793" w:rsidRDefault="00B83793">
      <w:pPr>
        <w:pStyle w:val="BodyText"/>
        <w:rPr>
          <w:b/>
          <w:sz w:val="20"/>
        </w:rPr>
      </w:pPr>
    </w:p>
    <w:p w14:paraId="0570530D" w14:textId="77777777" w:rsidR="00B83793" w:rsidRDefault="00B83793">
      <w:pPr>
        <w:pStyle w:val="BodyText"/>
        <w:rPr>
          <w:b/>
          <w:sz w:val="20"/>
        </w:rPr>
      </w:pPr>
    </w:p>
    <w:p w14:paraId="412ECC4D" w14:textId="17D1C319" w:rsidR="00B83793" w:rsidRDefault="006F4272">
      <w:pPr>
        <w:pStyle w:val="BodyText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032" behindDoc="1" locked="0" layoutInCell="1" allowOverlap="1" wp14:anchorId="75084612" wp14:editId="65365D56">
                <wp:simplePos x="0" y="0"/>
                <wp:positionH relativeFrom="page">
                  <wp:align>center</wp:align>
                </wp:positionH>
                <wp:positionV relativeFrom="paragraph">
                  <wp:posOffset>179070</wp:posOffset>
                </wp:positionV>
                <wp:extent cx="5586095" cy="6350"/>
                <wp:effectExtent l="0" t="0" r="0" b="0"/>
                <wp:wrapTopAndBottom/>
                <wp:docPr id="373427521" name="Rectangle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8609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2A7DD5" id="Rectangle 272" o:spid="_x0000_s1026" style="position:absolute;margin-left:0;margin-top:14.1pt;width:439.85pt;height:.5pt;z-index:-15720448;visibility:visible;mso-wrap-style:square;mso-width-percent:0;mso-height-percent:0;mso-wrap-distance-left:0;mso-wrap-distance-top:0;mso-wrap-distance-right:0;mso-wrap-distance-bottom:0;mso-position-horizontal:center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" fillcolor="#d9d9d9" stroked="f">
                <w10:wrap type="topAndBottom" anchorx="page"/>
              </v:rect>
            </w:pict>
          </mc:Fallback>
        </mc:AlternateContent>
      </w:r>
    </w:p>
    <w:p w14:paraId="3B6070C0" w14:textId="73672C86" w:rsidR="00B83793" w:rsidRDefault="00B83793">
      <w:pPr>
        <w:pStyle w:val="BodyText"/>
        <w:rPr>
          <w:b/>
          <w:sz w:val="20"/>
        </w:rPr>
      </w:pPr>
    </w:p>
    <w:p w14:paraId="7DD25A3A" w14:textId="77777777" w:rsidR="00B83793" w:rsidRDefault="00B83793">
      <w:pPr>
        <w:pStyle w:val="BodyText"/>
        <w:rPr>
          <w:b/>
          <w:sz w:val="20"/>
        </w:rPr>
      </w:pPr>
    </w:p>
    <w:p w14:paraId="09DC532B" w14:textId="77777777" w:rsidR="00B83793" w:rsidRDefault="00B83793">
      <w:pPr>
        <w:pStyle w:val="BodyText"/>
        <w:rPr>
          <w:b/>
          <w:sz w:val="20"/>
        </w:rPr>
      </w:pPr>
    </w:p>
    <w:p w14:paraId="646F41E8" w14:textId="77777777" w:rsidR="00B83793" w:rsidRDefault="00B83793">
      <w:pPr>
        <w:pStyle w:val="BodyText"/>
        <w:rPr>
          <w:b/>
          <w:sz w:val="20"/>
        </w:rPr>
      </w:pPr>
    </w:p>
    <w:p w14:paraId="1B403E58" w14:textId="77777777" w:rsidR="00B83793" w:rsidRDefault="00B83793">
      <w:pPr>
        <w:pStyle w:val="BodyText"/>
        <w:rPr>
          <w:b/>
          <w:sz w:val="20"/>
        </w:rPr>
      </w:pPr>
    </w:p>
    <w:p w14:paraId="0AA48060" w14:textId="77777777" w:rsidR="00B83793" w:rsidRDefault="00B83793">
      <w:pPr>
        <w:pStyle w:val="BodyText"/>
        <w:rPr>
          <w:b/>
          <w:sz w:val="20"/>
        </w:rPr>
      </w:pPr>
    </w:p>
    <w:p w14:paraId="63DDA483" w14:textId="77777777" w:rsidR="00B83793" w:rsidRDefault="00B83793">
      <w:pPr>
        <w:pStyle w:val="BodyText"/>
        <w:rPr>
          <w:b/>
          <w:sz w:val="20"/>
        </w:rPr>
      </w:pPr>
    </w:p>
    <w:p w14:paraId="48FD13ED" w14:textId="77777777" w:rsidR="00B83793" w:rsidRDefault="00B83793">
      <w:pPr>
        <w:pStyle w:val="BodyText"/>
        <w:rPr>
          <w:b/>
          <w:sz w:val="20"/>
        </w:rPr>
      </w:pPr>
    </w:p>
    <w:p w14:paraId="2FF238E0" w14:textId="77777777" w:rsidR="00B83793" w:rsidRDefault="00B83793">
      <w:pPr>
        <w:pStyle w:val="BodyText"/>
        <w:rPr>
          <w:b/>
          <w:sz w:val="20"/>
        </w:rPr>
      </w:pPr>
    </w:p>
    <w:p w14:paraId="7A7CB1AD" w14:textId="77777777" w:rsidR="00B83793" w:rsidRDefault="00B83793">
      <w:pPr>
        <w:pStyle w:val="BodyText"/>
        <w:rPr>
          <w:b/>
          <w:sz w:val="20"/>
        </w:rPr>
      </w:pPr>
    </w:p>
    <w:p w14:paraId="1CB944EB" w14:textId="77777777" w:rsidR="00B83793" w:rsidRDefault="00B83793">
      <w:pPr>
        <w:pStyle w:val="BodyText"/>
        <w:rPr>
          <w:b/>
          <w:sz w:val="20"/>
        </w:rPr>
      </w:pPr>
    </w:p>
    <w:p w14:paraId="0A95A3A5" w14:textId="77777777" w:rsidR="00B83793" w:rsidRDefault="00B83793">
      <w:pPr>
        <w:pStyle w:val="BodyText"/>
        <w:rPr>
          <w:b/>
          <w:sz w:val="20"/>
        </w:rPr>
      </w:pPr>
    </w:p>
    <w:p w14:paraId="29B3B43B" w14:textId="77777777" w:rsidR="00B83793" w:rsidRDefault="00B83793">
      <w:pPr>
        <w:pStyle w:val="BodyText"/>
        <w:rPr>
          <w:b/>
          <w:sz w:val="20"/>
        </w:rPr>
      </w:pPr>
    </w:p>
    <w:p w14:paraId="6E15F341" w14:textId="77777777" w:rsidR="00B83793" w:rsidRDefault="00B83793">
      <w:pPr>
        <w:pStyle w:val="BodyText"/>
        <w:rPr>
          <w:b/>
          <w:sz w:val="20"/>
        </w:rPr>
      </w:pPr>
    </w:p>
    <w:p w14:paraId="3BD485AA" w14:textId="77777777" w:rsidR="006F4272" w:rsidRDefault="006F4272">
      <w:pPr>
        <w:pStyle w:val="BodyText"/>
        <w:rPr>
          <w:b/>
          <w:sz w:val="20"/>
        </w:rPr>
      </w:pPr>
    </w:p>
    <w:p w14:paraId="259D0209" w14:textId="77777777" w:rsidR="006F4272" w:rsidRDefault="006F4272">
      <w:pPr>
        <w:pStyle w:val="BodyText"/>
        <w:rPr>
          <w:b/>
          <w:sz w:val="20"/>
        </w:rPr>
      </w:pPr>
    </w:p>
    <w:p w14:paraId="763C7A03" w14:textId="77777777" w:rsidR="006F4272" w:rsidRDefault="006F4272">
      <w:pPr>
        <w:pStyle w:val="BodyText"/>
        <w:rPr>
          <w:b/>
          <w:sz w:val="20"/>
        </w:rPr>
      </w:pPr>
    </w:p>
    <w:p w14:paraId="6E728D3C" w14:textId="77777777" w:rsidR="006F4272" w:rsidRDefault="006F4272">
      <w:pPr>
        <w:pStyle w:val="BodyText"/>
        <w:rPr>
          <w:b/>
          <w:sz w:val="20"/>
        </w:rPr>
      </w:pPr>
    </w:p>
    <w:p w14:paraId="33156955" w14:textId="77777777" w:rsidR="006F4272" w:rsidRDefault="006F4272">
      <w:pPr>
        <w:pStyle w:val="BodyText"/>
        <w:rPr>
          <w:b/>
          <w:sz w:val="20"/>
        </w:rPr>
      </w:pPr>
    </w:p>
    <w:p w14:paraId="7DE497DA" w14:textId="77777777" w:rsidR="006F4272" w:rsidRDefault="006F4272">
      <w:pPr>
        <w:pStyle w:val="BodyText"/>
        <w:rPr>
          <w:b/>
          <w:sz w:val="20"/>
        </w:rPr>
      </w:pPr>
    </w:p>
    <w:p w14:paraId="080A9D38" w14:textId="77777777" w:rsidR="006F4272" w:rsidRDefault="006F4272">
      <w:pPr>
        <w:pStyle w:val="BodyText"/>
        <w:rPr>
          <w:b/>
          <w:sz w:val="20"/>
        </w:rPr>
      </w:pPr>
    </w:p>
    <w:p w14:paraId="5EF36DA3" w14:textId="77777777" w:rsidR="006F4272" w:rsidRDefault="006F4272">
      <w:pPr>
        <w:pStyle w:val="BodyText"/>
        <w:rPr>
          <w:b/>
          <w:sz w:val="20"/>
        </w:rPr>
      </w:pPr>
    </w:p>
    <w:p w14:paraId="1A668C1C" w14:textId="77777777" w:rsidR="006F4272" w:rsidRDefault="006F4272">
      <w:pPr>
        <w:pStyle w:val="BodyText"/>
        <w:rPr>
          <w:b/>
          <w:sz w:val="20"/>
        </w:rPr>
      </w:pPr>
    </w:p>
    <w:p w14:paraId="5931CBEE" w14:textId="77777777" w:rsidR="006F4272" w:rsidRDefault="006F4272">
      <w:pPr>
        <w:pStyle w:val="BodyText"/>
        <w:rPr>
          <w:b/>
          <w:sz w:val="20"/>
        </w:rPr>
      </w:pPr>
    </w:p>
    <w:p w14:paraId="6E957AA9" w14:textId="77777777" w:rsidR="006F4272" w:rsidRDefault="006F4272">
      <w:pPr>
        <w:pStyle w:val="BodyText"/>
        <w:rPr>
          <w:b/>
          <w:sz w:val="20"/>
        </w:rPr>
      </w:pPr>
    </w:p>
    <w:p w14:paraId="5ACB479B" w14:textId="77777777" w:rsidR="006F4272" w:rsidRDefault="006F4272">
      <w:pPr>
        <w:pStyle w:val="BodyText"/>
        <w:rPr>
          <w:b/>
          <w:sz w:val="20"/>
        </w:rPr>
      </w:pPr>
    </w:p>
    <w:p w14:paraId="2B16E4DA" w14:textId="77777777" w:rsidR="006F4272" w:rsidRDefault="006F4272">
      <w:pPr>
        <w:pStyle w:val="BodyText"/>
        <w:rPr>
          <w:b/>
          <w:sz w:val="20"/>
        </w:rPr>
      </w:pPr>
    </w:p>
    <w:p w14:paraId="13F8BC11" w14:textId="77777777" w:rsidR="006F4272" w:rsidRDefault="006F4272">
      <w:pPr>
        <w:pStyle w:val="BodyText"/>
        <w:rPr>
          <w:b/>
          <w:sz w:val="20"/>
        </w:rPr>
      </w:pPr>
    </w:p>
    <w:p w14:paraId="46C866DC" w14:textId="77777777" w:rsidR="006F4272" w:rsidRDefault="006F4272">
      <w:pPr>
        <w:pStyle w:val="BodyText"/>
        <w:rPr>
          <w:b/>
          <w:sz w:val="20"/>
        </w:rPr>
      </w:pPr>
    </w:p>
    <w:p w14:paraId="67C8D587" w14:textId="77777777" w:rsidR="006F4272" w:rsidRDefault="006F4272">
      <w:pPr>
        <w:pStyle w:val="BodyText"/>
        <w:rPr>
          <w:b/>
          <w:sz w:val="20"/>
        </w:rPr>
      </w:pPr>
    </w:p>
    <w:p w14:paraId="0FD585D7" w14:textId="77777777" w:rsidR="006F4272" w:rsidRDefault="006F4272">
      <w:pPr>
        <w:pStyle w:val="BodyText"/>
        <w:rPr>
          <w:b/>
          <w:sz w:val="20"/>
        </w:rPr>
      </w:pPr>
    </w:p>
    <w:p w14:paraId="740A1C54" w14:textId="77777777" w:rsidR="006F4272" w:rsidRDefault="006F4272">
      <w:pPr>
        <w:pStyle w:val="BodyText"/>
        <w:rPr>
          <w:b/>
          <w:sz w:val="20"/>
        </w:rPr>
      </w:pPr>
    </w:p>
    <w:p w14:paraId="3739D43F" w14:textId="77777777" w:rsidR="006F4272" w:rsidRDefault="006F4272">
      <w:pPr>
        <w:pStyle w:val="BodyText"/>
        <w:rPr>
          <w:b/>
          <w:sz w:val="20"/>
        </w:rPr>
      </w:pPr>
    </w:p>
    <w:p w14:paraId="5B21EAD0" w14:textId="77777777" w:rsidR="00B83793" w:rsidRDefault="00B83793">
      <w:pPr>
        <w:pStyle w:val="BodyText"/>
        <w:rPr>
          <w:b/>
          <w:sz w:val="20"/>
        </w:rPr>
      </w:pPr>
    </w:p>
    <w:p w14:paraId="3F3A2479" w14:textId="77777777" w:rsidR="00B83793" w:rsidRDefault="00B83793">
      <w:pPr>
        <w:pStyle w:val="BodyText"/>
        <w:rPr>
          <w:b/>
          <w:sz w:val="20"/>
        </w:rPr>
      </w:pPr>
    </w:p>
    <w:p w14:paraId="349619EA" w14:textId="77777777" w:rsidR="00B83793" w:rsidRDefault="00B83793">
      <w:pPr>
        <w:pStyle w:val="BodyText"/>
        <w:spacing w:before="6"/>
        <w:rPr>
          <w:b/>
          <w:sz w:val="25"/>
        </w:rPr>
      </w:pPr>
    </w:p>
    <w:p w14:paraId="7D6CE552" w14:textId="77777777" w:rsidR="00B83793" w:rsidRDefault="00624EDB">
      <w:pPr>
        <w:spacing w:before="86"/>
        <w:ind w:left="1690" w:right="1675"/>
        <w:jc w:val="center"/>
        <w:rPr>
          <w:b/>
          <w:sz w:val="32"/>
        </w:rPr>
      </w:pPr>
      <w:r>
        <w:rPr>
          <w:b/>
          <w:sz w:val="32"/>
          <w:u w:val="thick"/>
        </w:rPr>
        <w:t>CHAPTER: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3</w:t>
      </w:r>
    </w:p>
    <w:p w14:paraId="55A66749" w14:textId="77777777" w:rsidR="00B83793" w:rsidRDefault="00B83793">
      <w:pPr>
        <w:pStyle w:val="BodyText"/>
        <w:spacing w:before="6"/>
        <w:rPr>
          <w:b/>
          <w:sz w:val="22"/>
        </w:rPr>
      </w:pPr>
    </w:p>
    <w:p w14:paraId="6BD535F5" w14:textId="77777777" w:rsidR="00B83793" w:rsidRDefault="00624EDB">
      <w:pPr>
        <w:pStyle w:val="Heading3"/>
        <w:ind w:right="1605"/>
        <w:jc w:val="center"/>
      </w:pPr>
      <w:r>
        <w:rPr>
          <w:u w:val="thick"/>
        </w:rPr>
        <w:t>LITERATURE</w:t>
      </w:r>
      <w:r>
        <w:rPr>
          <w:spacing w:val="-14"/>
          <w:u w:val="thick"/>
        </w:rPr>
        <w:t xml:space="preserve"> </w:t>
      </w:r>
      <w:r>
        <w:rPr>
          <w:u w:val="thick"/>
        </w:rPr>
        <w:t>SURVEY</w:t>
      </w:r>
    </w:p>
    <w:p w14:paraId="6D83DB0F" w14:textId="77777777" w:rsidR="00B83793" w:rsidRDefault="00B83793">
      <w:pPr>
        <w:pStyle w:val="BodyText"/>
        <w:rPr>
          <w:b/>
          <w:sz w:val="20"/>
        </w:rPr>
      </w:pPr>
    </w:p>
    <w:p w14:paraId="7677AD61" w14:textId="77777777" w:rsidR="00B83793" w:rsidRDefault="00B83793">
      <w:pPr>
        <w:pStyle w:val="BodyText"/>
        <w:rPr>
          <w:b/>
          <w:sz w:val="20"/>
        </w:rPr>
      </w:pPr>
    </w:p>
    <w:p w14:paraId="684367D5" w14:textId="77777777" w:rsidR="00B83793" w:rsidRDefault="00B83793">
      <w:pPr>
        <w:pStyle w:val="BodyText"/>
        <w:rPr>
          <w:b/>
          <w:sz w:val="20"/>
        </w:rPr>
      </w:pPr>
    </w:p>
    <w:p w14:paraId="7CF3517C" w14:textId="77777777" w:rsidR="00B83793" w:rsidRDefault="00B83793">
      <w:pPr>
        <w:pStyle w:val="BodyText"/>
        <w:rPr>
          <w:b/>
          <w:sz w:val="20"/>
        </w:rPr>
      </w:pPr>
    </w:p>
    <w:p w14:paraId="1D89EC99" w14:textId="77777777" w:rsidR="00B83793" w:rsidRDefault="00B83793">
      <w:pPr>
        <w:pStyle w:val="BodyText"/>
        <w:rPr>
          <w:b/>
          <w:sz w:val="20"/>
        </w:rPr>
      </w:pPr>
    </w:p>
    <w:p w14:paraId="4F466872" w14:textId="77777777" w:rsidR="00B83793" w:rsidRDefault="00B83793">
      <w:pPr>
        <w:pStyle w:val="BodyText"/>
        <w:rPr>
          <w:b/>
          <w:sz w:val="20"/>
        </w:rPr>
      </w:pPr>
    </w:p>
    <w:p w14:paraId="5B21C676" w14:textId="77777777" w:rsidR="00B83793" w:rsidRDefault="00B83793">
      <w:pPr>
        <w:pStyle w:val="BodyText"/>
        <w:rPr>
          <w:b/>
          <w:sz w:val="20"/>
        </w:rPr>
      </w:pPr>
    </w:p>
    <w:p w14:paraId="39C79008" w14:textId="77777777" w:rsidR="00B83793" w:rsidRDefault="00B83793">
      <w:pPr>
        <w:pStyle w:val="BodyText"/>
        <w:rPr>
          <w:b/>
          <w:sz w:val="20"/>
        </w:rPr>
      </w:pPr>
    </w:p>
    <w:p w14:paraId="37ED63B7" w14:textId="77777777" w:rsidR="00B83793" w:rsidRDefault="00B83793">
      <w:pPr>
        <w:pStyle w:val="BodyText"/>
        <w:rPr>
          <w:b/>
          <w:sz w:val="20"/>
        </w:rPr>
      </w:pPr>
    </w:p>
    <w:p w14:paraId="29173108" w14:textId="77777777" w:rsidR="00B83793" w:rsidRDefault="00B83793">
      <w:pPr>
        <w:pStyle w:val="BodyText"/>
        <w:rPr>
          <w:b/>
          <w:sz w:val="20"/>
        </w:rPr>
      </w:pPr>
    </w:p>
    <w:p w14:paraId="79C0D9AB" w14:textId="77777777" w:rsidR="00B83793" w:rsidRDefault="00B83793">
      <w:pPr>
        <w:pStyle w:val="BodyText"/>
        <w:rPr>
          <w:b/>
          <w:sz w:val="20"/>
        </w:rPr>
      </w:pPr>
    </w:p>
    <w:p w14:paraId="766B662F" w14:textId="77777777" w:rsidR="00B83793" w:rsidRDefault="00B83793">
      <w:pPr>
        <w:pStyle w:val="BodyText"/>
        <w:rPr>
          <w:b/>
          <w:sz w:val="20"/>
        </w:rPr>
      </w:pPr>
    </w:p>
    <w:p w14:paraId="113C1D07" w14:textId="77777777" w:rsidR="00B83793" w:rsidRDefault="00B83793">
      <w:pPr>
        <w:pStyle w:val="BodyText"/>
        <w:rPr>
          <w:b/>
          <w:sz w:val="20"/>
        </w:rPr>
      </w:pPr>
    </w:p>
    <w:p w14:paraId="4A324413" w14:textId="77777777" w:rsidR="00B83793" w:rsidRDefault="00B83793">
      <w:pPr>
        <w:pStyle w:val="BodyText"/>
        <w:rPr>
          <w:b/>
          <w:sz w:val="20"/>
        </w:rPr>
      </w:pPr>
    </w:p>
    <w:p w14:paraId="056A5F07" w14:textId="77777777" w:rsidR="00B83793" w:rsidRDefault="00B83793">
      <w:pPr>
        <w:pStyle w:val="BodyText"/>
        <w:rPr>
          <w:b/>
          <w:sz w:val="20"/>
        </w:rPr>
      </w:pPr>
    </w:p>
    <w:p w14:paraId="5CCC4604" w14:textId="77777777" w:rsidR="00B83793" w:rsidRDefault="00B83793">
      <w:pPr>
        <w:pStyle w:val="BodyText"/>
        <w:rPr>
          <w:b/>
          <w:sz w:val="20"/>
        </w:rPr>
      </w:pPr>
    </w:p>
    <w:p w14:paraId="23A6E351" w14:textId="77777777" w:rsidR="00B83793" w:rsidRDefault="00B83793">
      <w:pPr>
        <w:pStyle w:val="BodyText"/>
        <w:rPr>
          <w:b/>
          <w:sz w:val="20"/>
        </w:rPr>
      </w:pPr>
    </w:p>
    <w:p w14:paraId="546B686D" w14:textId="77777777" w:rsidR="00B83793" w:rsidRDefault="00B83793">
      <w:pPr>
        <w:pStyle w:val="BodyText"/>
        <w:rPr>
          <w:b/>
          <w:sz w:val="20"/>
        </w:rPr>
      </w:pPr>
    </w:p>
    <w:p w14:paraId="3791FACF" w14:textId="77777777" w:rsidR="00B83793" w:rsidRDefault="00B83793">
      <w:pPr>
        <w:pStyle w:val="BodyText"/>
        <w:rPr>
          <w:b/>
          <w:sz w:val="20"/>
        </w:rPr>
      </w:pPr>
    </w:p>
    <w:p w14:paraId="764FAF89" w14:textId="77777777" w:rsidR="00B83793" w:rsidRDefault="00B83793">
      <w:pPr>
        <w:pStyle w:val="BodyText"/>
        <w:rPr>
          <w:b/>
          <w:sz w:val="20"/>
        </w:rPr>
      </w:pPr>
    </w:p>
    <w:p w14:paraId="6A0E20E4" w14:textId="77777777" w:rsidR="00B83793" w:rsidRDefault="00B83793">
      <w:pPr>
        <w:pStyle w:val="BodyText"/>
        <w:rPr>
          <w:b/>
          <w:sz w:val="20"/>
        </w:rPr>
      </w:pPr>
    </w:p>
    <w:p w14:paraId="3B10AA10" w14:textId="77777777" w:rsidR="00B83793" w:rsidRDefault="00B83793">
      <w:pPr>
        <w:pStyle w:val="BodyText"/>
        <w:rPr>
          <w:b/>
          <w:sz w:val="20"/>
        </w:rPr>
      </w:pPr>
    </w:p>
    <w:p w14:paraId="0958FC7C" w14:textId="77777777" w:rsidR="00B83793" w:rsidRDefault="00B83793">
      <w:pPr>
        <w:pStyle w:val="BodyText"/>
        <w:rPr>
          <w:b/>
          <w:sz w:val="20"/>
        </w:rPr>
      </w:pPr>
    </w:p>
    <w:p w14:paraId="35DADE44" w14:textId="77777777" w:rsidR="00B83793" w:rsidRDefault="00B83793">
      <w:pPr>
        <w:pStyle w:val="BodyText"/>
        <w:rPr>
          <w:b/>
          <w:sz w:val="20"/>
        </w:rPr>
      </w:pPr>
    </w:p>
    <w:p w14:paraId="288D998A" w14:textId="77777777" w:rsidR="00B83793" w:rsidRDefault="00B83793">
      <w:pPr>
        <w:pStyle w:val="BodyText"/>
        <w:rPr>
          <w:b/>
          <w:sz w:val="20"/>
        </w:rPr>
      </w:pPr>
    </w:p>
    <w:p w14:paraId="5B481DDF" w14:textId="77777777" w:rsidR="00B83793" w:rsidRDefault="00B83793">
      <w:pPr>
        <w:pStyle w:val="BodyText"/>
        <w:rPr>
          <w:b/>
          <w:sz w:val="20"/>
        </w:rPr>
      </w:pPr>
    </w:p>
    <w:p w14:paraId="78AECC93" w14:textId="77777777" w:rsidR="00B83793" w:rsidRDefault="00B83793">
      <w:pPr>
        <w:pStyle w:val="BodyText"/>
        <w:rPr>
          <w:b/>
          <w:sz w:val="20"/>
        </w:rPr>
      </w:pPr>
    </w:p>
    <w:p w14:paraId="64EB1810" w14:textId="77777777" w:rsidR="00B83793" w:rsidRDefault="00B83793">
      <w:pPr>
        <w:pStyle w:val="BodyText"/>
        <w:rPr>
          <w:b/>
          <w:sz w:val="20"/>
        </w:rPr>
      </w:pPr>
    </w:p>
    <w:p w14:paraId="2A0716F9" w14:textId="77777777" w:rsidR="00B83793" w:rsidRDefault="00B83793">
      <w:pPr>
        <w:pStyle w:val="BodyText"/>
        <w:rPr>
          <w:b/>
          <w:sz w:val="20"/>
        </w:rPr>
      </w:pPr>
    </w:p>
    <w:p w14:paraId="6D091D47" w14:textId="77777777" w:rsidR="00B83793" w:rsidRDefault="00B83793">
      <w:pPr>
        <w:pStyle w:val="BodyText"/>
        <w:rPr>
          <w:b/>
          <w:sz w:val="20"/>
        </w:rPr>
      </w:pPr>
    </w:p>
    <w:p w14:paraId="11B5304C" w14:textId="77777777" w:rsidR="00B83793" w:rsidRDefault="00B83793">
      <w:pPr>
        <w:pStyle w:val="BodyText"/>
        <w:rPr>
          <w:b/>
          <w:sz w:val="20"/>
        </w:rPr>
      </w:pPr>
    </w:p>
    <w:p w14:paraId="6F0A7EB1" w14:textId="3DA76B77" w:rsidR="00B83793" w:rsidRDefault="00691321">
      <w:pPr>
        <w:pStyle w:val="BodyText"/>
        <w:spacing w:before="6"/>
        <w:rPr>
          <w:b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568" behindDoc="1" locked="0" layoutInCell="1" allowOverlap="1" wp14:anchorId="6AFB2DC3" wp14:editId="630DFB30">
                <wp:simplePos x="0" y="0"/>
                <wp:positionH relativeFrom="margin">
                  <wp:align>center</wp:align>
                </wp:positionH>
                <wp:positionV relativeFrom="paragraph">
                  <wp:posOffset>1456690</wp:posOffset>
                </wp:positionV>
                <wp:extent cx="5586095" cy="6350"/>
                <wp:effectExtent l="0" t="0" r="0" b="0"/>
                <wp:wrapTopAndBottom/>
                <wp:docPr id="1042548959" name="Rectangle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8609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F58B6D" id="Rectangle 269" o:spid="_x0000_s1026" style="position:absolute;margin-left:0;margin-top:114.7pt;width:439.85pt;height:.5pt;z-index:-15718912;visibility:visible;mso-wrap-style:square;mso-width-percent:0;mso-height-percent:0;mso-wrap-distance-left:0;mso-wrap-distance-top:0;mso-wrap-distance-right:0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" fillcolor="#d9d9d9" stroked="f">
                <w10:wrap type="topAndBottom" anchorx="margin"/>
              </v:rect>
            </w:pict>
          </mc:Fallback>
        </mc:AlternateContent>
      </w:r>
    </w:p>
    <w:p w14:paraId="00AB3727" w14:textId="77777777" w:rsidR="00B83793" w:rsidRDefault="00B83793">
      <w:pPr>
        <w:rPr>
          <w:sz w:val="14"/>
        </w:rPr>
        <w:sectPr w:rsidR="00B83793" w:rsidSect="001C1575">
          <w:headerReference w:type="default" r:id="rId23"/>
          <w:footerReference w:type="default" r:id="rId24"/>
          <w:pgSz w:w="11920" w:h="16850"/>
          <w:pgMar w:top="1000" w:right="820" w:bottom="1200" w:left="1000" w:header="761" w:footer="1007" w:gutter="0"/>
          <w:pgBorders w:offsetFrom="page">
            <w:top w:val="single" w:sz="4" w:space="24" w:color="000000" w:themeColor="text1"/>
            <w:left w:val="single" w:sz="4" w:space="24" w:color="000000" w:themeColor="text1"/>
            <w:bottom w:val="single" w:sz="4" w:space="24" w:color="000000" w:themeColor="text1"/>
            <w:right w:val="single" w:sz="4" w:space="24" w:color="000000" w:themeColor="text1"/>
          </w:pgBorders>
          <w:cols w:space="720"/>
        </w:sectPr>
      </w:pPr>
    </w:p>
    <w:p w14:paraId="436F878B" w14:textId="77777777" w:rsidR="00B83793" w:rsidRDefault="00B83793">
      <w:pPr>
        <w:pStyle w:val="BodyText"/>
        <w:rPr>
          <w:b/>
          <w:sz w:val="20"/>
        </w:rPr>
      </w:pPr>
    </w:p>
    <w:p w14:paraId="28AFB810" w14:textId="77777777" w:rsidR="00B83793" w:rsidRDefault="00B83793">
      <w:pPr>
        <w:pStyle w:val="BodyText"/>
        <w:rPr>
          <w:b/>
          <w:sz w:val="20"/>
        </w:rPr>
      </w:pPr>
    </w:p>
    <w:p w14:paraId="78351793" w14:textId="77777777" w:rsidR="00B83793" w:rsidRDefault="00B83793">
      <w:pPr>
        <w:pStyle w:val="BodyText"/>
        <w:rPr>
          <w:b/>
          <w:sz w:val="20"/>
        </w:rPr>
      </w:pPr>
    </w:p>
    <w:p w14:paraId="27D65379" w14:textId="77777777" w:rsidR="00B83793" w:rsidRDefault="00B83793">
      <w:pPr>
        <w:pStyle w:val="BodyText"/>
        <w:rPr>
          <w:b/>
          <w:sz w:val="20"/>
        </w:rPr>
      </w:pPr>
    </w:p>
    <w:p w14:paraId="644D002D" w14:textId="77777777" w:rsidR="00B83793" w:rsidRDefault="00624EDB">
      <w:pPr>
        <w:spacing w:before="207"/>
        <w:ind w:left="1690" w:right="1674"/>
        <w:jc w:val="center"/>
        <w:rPr>
          <w:b/>
          <w:sz w:val="26"/>
        </w:rPr>
      </w:pPr>
      <w:r>
        <w:rPr>
          <w:b/>
          <w:sz w:val="32"/>
          <w:u w:val="thick" w:color="7E7E7E"/>
        </w:rPr>
        <w:t>CHAPTER</w:t>
      </w:r>
      <w:r>
        <w:rPr>
          <w:b/>
          <w:spacing w:val="-16"/>
          <w:sz w:val="32"/>
          <w:u w:val="thick" w:color="7E7E7E"/>
        </w:rPr>
        <w:t xml:space="preserve"> </w:t>
      </w:r>
      <w:r>
        <w:rPr>
          <w:b/>
          <w:sz w:val="32"/>
          <w:u w:val="thick" w:color="7E7E7E"/>
        </w:rPr>
        <w:t>3:</w:t>
      </w:r>
      <w:r>
        <w:rPr>
          <w:b/>
          <w:spacing w:val="-17"/>
          <w:sz w:val="32"/>
          <w:u w:val="thick" w:color="7E7E7E"/>
        </w:rPr>
        <w:t xml:space="preserve"> </w:t>
      </w:r>
      <w:r>
        <w:rPr>
          <w:b/>
          <w:sz w:val="32"/>
          <w:u w:val="thick" w:color="7E7E7E"/>
        </w:rPr>
        <w:t>L</w:t>
      </w:r>
      <w:r>
        <w:rPr>
          <w:b/>
          <w:sz w:val="26"/>
          <w:u w:val="thick" w:color="7E7E7E"/>
        </w:rPr>
        <w:t>ITERATURE</w:t>
      </w:r>
      <w:r>
        <w:rPr>
          <w:b/>
          <w:spacing w:val="-1"/>
          <w:sz w:val="26"/>
          <w:u w:val="thick" w:color="7E7E7E"/>
        </w:rPr>
        <w:t xml:space="preserve"> </w:t>
      </w:r>
      <w:r>
        <w:rPr>
          <w:b/>
          <w:sz w:val="32"/>
          <w:u w:val="thick" w:color="7E7E7E"/>
        </w:rPr>
        <w:t>S</w:t>
      </w:r>
      <w:r>
        <w:rPr>
          <w:b/>
          <w:sz w:val="26"/>
          <w:u w:val="thick" w:color="7E7E7E"/>
        </w:rPr>
        <w:t>URVEY</w:t>
      </w:r>
    </w:p>
    <w:p w14:paraId="790CB987" w14:textId="77777777" w:rsidR="00B83793" w:rsidRDefault="00B83793">
      <w:pPr>
        <w:pStyle w:val="BodyText"/>
        <w:rPr>
          <w:b/>
          <w:sz w:val="20"/>
        </w:rPr>
      </w:pPr>
    </w:p>
    <w:p w14:paraId="7836618E" w14:textId="77777777" w:rsidR="00B83793" w:rsidRDefault="00B83793">
      <w:pPr>
        <w:pStyle w:val="BodyText"/>
        <w:spacing w:before="6"/>
        <w:rPr>
          <w:b/>
          <w:sz w:val="20"/>
        </w:rPr>
      </w:pPr>
    </w:p>
    <w:p w14:paraId="59498BFB" w14:textId="22B30D02" w:rsidR="00B83793" w:rsidRDefault="00624EDB">
      <w:pPr>
        <w:pStyle w:val="BodyText"/>
        <w:spacing w:before="89"/>
        <w:ind w:left="219" w:right="208" w:firstLine="720"/>
        <w:jc w:val="both"/>
      </w:pPr>
      <w:r>
        <w:t xml:space="preserve">An online Watch </w:t>
      </w:r>
      <w:r w:rsidR="00477D44">
        <w:t>Shopping</w:t>
      </w:r>
      <w:r>
        <w:t xml:space="preserve"> Application that allows user to check for various</w:t>
      </w:r>
      <w:r>
        <w:rPr>
          <w:spacing w:val="1"/>
        </w:rPr>
        <w:t xml:space="preserve"> </w:t>
      </w:r>
      <w:r>
        <w:t>Watches available</w:t>
      </w:r>
      <w:r>
        <w:rPr>
          <w:spacing w:val="-1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online</w:t>
      </w:r>
      <w:r>
        <w:rPr>
          <w:spacing w:val="-1"/>
        </w:rPr>
        <w:t xml:space="preserve"> </w:t>
      </w:r>
      <w:r>
        <w:t>store and</w:t>
      </w:r>
      <w:r>
        <w:rPr>
          <w:spacing w:val="-4"/>
        </w:rPr>
        <w:t xml:space="preserve"> </w:t>
      </w:r>
      <w:r>
        <w:t>purchase online.</w:t>
      </w:r>
    </w:p>
    <w:p w14:paraId="758BFEB6" w14:textId="77777777" w:rsidR="00B83793" w:rsidRDefault="00624EDB">
      <w:pPr>
        <w:pStyle w:val="BodyText"/>
        <w:ind w:left="219" w:right="207" w:firstLine="720"/>
        <w:jc w:val="both"/>
      </w:pPr>
      <w:r>
        <w:t>The project consists of the list of products displayed in various models and</w:t>
      </w:r>
      <w:r>
        <w:rPr>
          <w:spacing w:val="1"/>
        </w:rPr>
        <w:t xml:space="preserve"> </w:t>
      </w:r>
      <w:r>
        <w:t>designs. The user</w:t>
      </w:r>
      <w:r>
        <w:rPr>
          <w:spacing w:val="1"/>
        </w:rPr>
        <w:t xml:space="preserve"> </w:t>
      </w:r>
      <w:r>
        <w:t>may browse</w:t>
      </w:r>
      <w:r>
        <w:rPr>
          <w:spacing w:val="1"/>
        </w:rPr>
        <w:t xml:space="preserve"> </w:t>
      </w:r>
      <w:r>
        <w:t>through these</w:t>
      </w:r>
      <w:r>
        <w:rPr>
          <w:spacing w:val="1"/>
        </w:rPr>
        <w:t xml:space="preserve"> </w:t>
      </w:r>
      <w:r>
        <w:t>products he</w:t>
      </w:r>
      <w:r>
        <w:rPr>
          <w:spacing w:val="1"/>
        </w:rPr>
        <w:t xml:space="preserve"> </w:t>
      </w:r>
      <w:r>
        <w:t>may</w:t>
      </w:r>
      <w:r>
        <w:rPr>
          <w:spacing w:val="70"/>
        </w:rPr>
        <w:t xml:space="preserve"> </w:t>
      </w:r>
      <w:r>
        <w:t>add in his shopping</w:t>
      </w:r>
      <w:r>
        <w:rPr>
          <w:spacing w:val="1"/>
        </w:rPr>
        <w:t xml:space="preserve"> </w:t>
      </w:r>
      <w:r>
        <w:t>cart.</w:t>
      </w:r>
    </w:p>
    <w:p w14:paraId="16B786DA" w14:textId="77777777" w:rsidR="00B83793" w:rsidRDefault="00624EDB">
      <w:pPr>
        <w:pStyle w:val="BodyText"/>
        <w:spacing w:before="1" w:line="360" w:lineRule="auto"/>
        <w:ind w:left="219" w:right="203" w:firstLine="720"/>
        <w:jc w:val="both"/>
      </w:pPr>
      <w:r>
        <w:t>Once user wishes to check-out, he must register on the site first. He can then</w:t>
      </w:r>
      <w:r>
        <w:rPr>
          <w:spacing w:val="1"/>
        </w:rPr>
        <w:t xml:space="preserve"> </w:t>
      </w:r>
      <w:r>
        <w:t>login using same</w:t>
      </w:r>
      <w:r>
        <w:rPr>
          <w:spacing w:val="1"/>
        </w:rPr>
        <w:t xml:space="preserve"> </w:t>
      </w:r>
      <w:r>
        <w:t>id</w:t>
      </w:r>
      <w:r>
        <w:rPr>
          <w:spacing w:val="1"/>
        </w:rPr>
        <w:t xml:space="preserve"> </w:t>
      </w:r>
      <w:r>
        <w:t>password next time. Now he</w:t>
      </w:r>
      <w:r>
        <w:rPr>
          <w:spacing w:val="1"/>
        </w:rPr>
        <w:t xml:space="preserve"> </w:t>
      </w:r>
      <w:r>
        <w:t>may pay through</w:t>
      </w:r>
      <w:r>
        <w:rPr>
          <w:spacing w:val="1"/>
        </w:rPr>
        <w:t xml:space="preserve"> </w:t>
      </w:r>
      <w:r>
        <w:t>a</w:t>
      </w:r>
      <w:r>
        <w:rPr>
          <w:spacing w:val="70"/>
        </w:rPr>
        <w:t xml:space="preserve"> </w:t>
      </w:r>
      <w:r>
        <w:t>credit card or</w:t>
      </w:r>
      <w:r>
        <w:rPr>
          <w:spacing w:val="1"/>
        </w:rPr>
        <w:t xml:space="preserve"> </w:t>
      </w:r>
      <w:r>
        <w:t>cash on delivery. Once the user makes a successful transaction, he gets a copy of the</w:t>
      </w:r>
      <w:r>
        <w:rPr>
          <w:spacing w:val="1"/>
        </w:rPr>
        <w:t xml:space="preserve"> </w:t>
      </w:r>
      <w:r>
        <w:t>shopping receipt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email</w:t>
      </w:r>
      <w:r>
        <w:rPr>
          <w:spacing w:val="1"/>
        </w:rPr>
        <w:t xml:space="preserve"> </w:t>
      </w:r>
      <w:r>
        <w:t>id.</w:t>
      </w:r>
    </w:p>
    <w:p w14:paraId="19BD210E" w14:textId="680A9622" w:rsidR="00B83793" w:rsidRDefault="00624EDB">
      <w:pPr>
        <w:pStyle w:val="BodyText"/>
        <w:spacing w:line="360" w:lineRule="auto"/>
        <w:ind w:left="219" w:right="196" w:firstLine="720"/>
        <w:jc w:val="both"/>
      </w:pPr>
      <w:r>
        <w:t>Here we use Android to make the entire fronted. The middle tier or ode behind</w:t>
      </w:r>
      <w:r>
        <w:rPr>
          <w:spacing w:val="1"/>
        </w:rPr>
        <w:t xml:space="preserve"> </w:t>
      </w:r>
      <w:r>
        <w:t>model is designed in Android. And MySQL as a backend to store</w:t>
      </w:r>
      <w:r>
        <w:rPr>
          <w:spacing w:val="70"/>
        </w:rPr>
        <w:t xml:space="preserve"> </w:t>
      </w:r>
      <w:r>
        <w:t>information lists</w:t>
      </w:r>
      <w:r>
        <w:rPr>
          <w:spacing w:val="1"/>
        </w:rPr>
        <w:t xml:space="preserve"> </w:t>
      </w:r>
      <w:r>
        <w:t xml:space="preserve">and inventory data thus the online Watch </w:t>
      </w:r>
      <w:r w:rsidR="00477D44">
        <w:t>Shopping</w:t>
      </w:r>
      <w:r>
        <w:t xml:space="preserve"> Application shopping project brings</w:t>
      </w:r>
      <w:r>
        <w:rPr>
          <w:spacing w:val="-67"/>
        </w:rPr>
        <w:t xml:space="preserve"> </w:t>
      </w:r>
      <w:r>
        <w:t xml:space="preserve">an entire Watch </w:t>
      </w:r>
      <w:r w:rsidR="00477D44">
        <w:t>Shopping</w:t>
      </w:r>
      <w:r>
        <w:t xml:space="preserve"> Shop online and makes it easy for both buyer and seller to</w:t>
      </w:r>
      <w:r>
        <w:rPr>
          <w:spacing w:val="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affordable deals.</w:t>
      </w:r>
    </w:p>
    <w:p w14:paraId="07A9D0FC" w14:textId="77777777" w:rsidR="00B83793" w:rsidRDefault="00B83793">
      <w:pPr>
        <w:pStyle w:val="BodyText"/>
        <w:rPr>
          <w:sz w:val="20"/>
        </w:rPr>
      </w:pPr>
    </w:p>
    <w:p w14:paraId="18C2FE2F" w14:textId="77777777" w:rsidR="00B83793" w:rsidRDefault="00B83793">
      <w:pPr>
        <w:pStyle w:val="BodyText"/>
        <w:rPr>
          <w:sz w:val="20"/>
        </w:rPr>
      </w:pPr>
    </w:p>
    <w:p w14:paraId="0B9E121E" w14:textId="77777777" w:rsidR="00B83793" w:rsidRDefault="00B83793">
      <w:pPr>
        <w:pStyle w:val="BodyText"/>
        <w:rPr>
          <w:sz w:val="20"/>
        </w:rPr>
      </w:pPr>
    </w:p>
    <w:p w14:paraId="4A29AF7C" w14:textId="77777777" w:rsidR="00B83793" w:rsidRDefault="00B83793">
      <w:pPr>
        <w:pStyle w:val="BodyText"/>
        <w:rPr>
          <w:sz w:val="20"/>
        </w:rPr>
      </w:pPr>
    </w:p>
    <w:p w14:paraId="3C3E16CB" w14:textId="77777777" w:rsidR="00B83793" w:rsidRDefault="00B83793">
      <w:pPr>
        <w:pStyle w:val="BodyText"/>
        <w:rPr>
          <w:sz w:val="20"/>
        </w:rPr>
      </w:pPr>
    </w:p>
    <w:p w14:paraId="34FD2F0E" w14:textId="77777777" w:rsidR="00B83793" w:rsidRDefault="00B83793">
      <w:pPr>
        <w:pStyle w:val="BodyText"/>
        <w:rPr>
          <w:sz w:val="20"/>
        </w:rPr>
      </w:pPr>
    </w:p>
    <w:p w14:paraId="70030699" w14:textId="77777777" w:rsidR="00B83793" w:rsidRDefault="00B83793">
      <w:pPr>
        <w:pStyle w:val="BodyText"/>
        <w:rPr>
          <w:sz w:val="20"/>
        </w:rPr>
      </w:pPr>
    </w:p>
    <w:p w14:paraId="3F21059B" w14:textId="77777777" w:rsidR="00B83793" w:rsidRDefault="00B83793">
      <w:pPr>
        <w:pStyle w:val="BodyText"/>
        <w:rPr>
          <w:sz w:val="20"/>
        </w:rPr>
      </w:pPr>
    </w:p>
    <w:p w14:paraId="70E0E60B" w14:textId="77777777" w:rsidR="00B83793" w:rsidRDefault="00B83793">
      <w:pPr>
        <w:pStyle w:val="BodyText"/>
        <w:rPr>
          <w:sz w:val="20"/>
        </w:rPr>
      </w:pPr>
    </w:p>
    <w:p w14:paraId="7EE632EC" w14:textId="77777777" w:rsidR="00B83793" w:rsidRDefault="00B83793">
      <w:pPr>
        <w:pStyle w:val="BodyText"/>
        <w:rPr>
          <w:sz w:val="20"/>
        </w:rPr>
      </w:pPr>
    </w:p>
    <w:p w14:paraId="603C7C8C" w14:textId="77777777" w:rsidR="00B83793" w:rsidRDefault="00B83793">
      <w:pPr>
        <w:pStyle w:val="BodyText"/>
        <w:rPr>
          <w:sz w:val="20"/>
        </w:rPr>
      </w:pPr>
    </w:p>
    <w:p w14:paraId="0B82E798" w14:textId="77777777" w:rsidR="00B83793" w:rsidRDefault="00B83793">
      <w:pPr>
        <w:pStyle w:val="BodyText"/>
        <w:rPr>
          <w:sz w:val="20"/>
        </w:rPr>
      </w:pPr>
    </w:p>
    <w:p w14:paraId="37FB78CD" w14:textId="77777777" w:rsidR="00B83793" w:rsidRDefault="00B83793">
      <w:pPr>
        <w:pStyle w:val="BodyText"/>
        <w:rPr>
          <w:sz w:val="20"/>
        </w:rPr>
      </w:pPr>
    </w:p>
    <w:p w14:paraId="45562E5C" w14:textId="77777777" w:rsidR="00B83793" w:rsidRDefault="00B83793">
      <w:pPr>
        <w:pStyle w:val="BodyText"/>
        <w:rPr>
          <w:sz w:val="20"/>
        </w:rPr>
      </w:pPr>
    </w:p>
    <w:p w14:paraId="163D49C1" w14:textId="77777777" w:rsidR="00B83793" w:rsidRDefault="00B83793">
      <w:pPr>
        <w:pStyle w:val="BodyText"/>
        <w:rPr>
          <w:sz w:val="20"/>
        </w:rPr>
      </w:pPr>
    </w:p>
    <w:p w14:paraId="48432BC8" w14:textId="77777777" w:rsidR="00B83793" w:rsidRDefault="00B83793">
      <w:pPr>
        <w:pStyle w:val="BodyText"/>
        <w:rPr>
          <w:sz w:val="20"/>
        </w:rPr>
      </w:pPr>
    </w:p>
    <w:p w14:paraId="53F37A1C" w14:textId="77777777" w:rsidR="00B83793" w:rsidRDefault="00B83793">
      <w:pPr>
        <w:pStyle w:val="BodyText"/>
        <w:rPr>
          <w:sz w:val="20"/>
        </w:rPr>
      </w:pPr>
    </w:p>
    <w:p w14:paraId="3EA077F0" w14:textId="77777777" w:rsidR="00B83793" w:rsidRDefault="00B83793">
      <w:pPr>
        <w:pStyle w:val="BodyText"/>
        <w:rPr>
          <w:sz w:val="20"/>
        </w:rPr>
      </w:pPr>
    </w:p>
    <w:p w14:paraId="2D25FE04" w14:textId="77777777" w:rsidR="00B83793" w:rsidRDefault="00B83793">
      <w:pPr>
        <w:pStyle w:val="BodyText"/>
        <w:rPr>
          <w:sz w:val="20"/>
        </w:rPr>
      </w:pPr>
    </w:p>
    <w:p w14:paraId="258EB267" w14:textId="77777777" w:rsidR="00B83793" w:rsidRDefault="00B83793">
      <w:pPr>
        <w:pStyle w:val="BodyText"/>
        <w:rPr>
          <w:sz w:val="20"/>
        </w:rPr>
      </w:pPr>
    </w:p>
    <w:p w14:paraId="6E5ECFD0" w14:textId="77777777" w:rsidR="00B83793" w:rsidRDefault="00B83793">
      <w:pPr>
        <w:pStyle w:val="BodyText"/>
        <w:rPr>
          <w:sz w:val="20"/>
        </w:rPr>
      </w:pPr>
    </w:p>
    <w:p w14:paraId="465759D2" w14:textId="77777777" w:rsidR="00B83793" w:rsidRDefault="00B83793">
      <w:pPr>
        <w:pStyle w:val="BodyText"/>
        <w:rPr>
          <w:sz w:val="20"/>
        </w:rPr>
      </w:pPr>
    </w:p>
    <w:p w14:paraId="201D9F7D" w14:textId="77777777" w:rsidR="00B83793" w:rsidRDefault="00B83793">
      <w:pPr>
        <w:pStyle w:val="BodyText"/>
        <w:rPr>
          <w:sz w:val="20"/>
        </w:rPr>
      </w:pPr>
    </w:p>
    <w:p w14:paraId="2B7C3BDA" w14:textId="77777777" w:rsidR="00B83793" w:rsidRDefault="00B83793">
      <w:pPr>
        <w:pStyle w:val="BodyText"/>
        <w:rPr>
          <w:sz w:val="20"/>
        </w:rPr>
      </w:pPr>
    </w:p>
    <w:p w14:paraId="5810F1EF" w14:textId="77777777" w:rsidR="00B83793" w:rsidRDefault="00B83793">
      <w:pPr>
        <w:pStyle w:val="BodyText"/>
        <w:rPr>
          <w:sz w:val="20"/>
        </w:rPr>
      </w:pPr>
    </w:p>
    <w:p w14:paraId="1D1E5291" w14:textId="77777777" w:rsidR="00B83793" w:rsidRDefault="00B83793">
      <w:pPr>
        <w:pStyle w:val="BodyText"/>
        <w:rPr>
          <w:sz w:val="20"/>
        </w:rPr>
      </w:pPr>
    </w:p>
    <w:p w14:paraId="2F523801" w14:textId="77777777" w:rsidR="00B83793" w:rsidRDefault="00B83793">
      <w:pPr>
        <w:pStyle w:val="BodyText"/>
        <w:rPr>
          <w:sz w:val="20"/>
        </w:rPr>
      </w:pPr>
    </w:p>
    <w:p w14:paraId="003B421A" w14:textId="5C762111" w:rsidR="00B83793" w:rsidRDefault="00691321">
      <w:pPr>
        <w:pStyle w:val="BodyText"/>
        <w:spacing w:before="2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080" behindDoc="1" locked="0" layoutInCell="1" allowOverlap="1" wp14:anchorId="411786F4" wp14:editId="75085A1E">
                <wp:simplePos x="0" y="0"/>
                <wp:positionH relativeFrom="page">
                  <wp:posOffset>1079500</wp:posOffset>
                </wp:positionH>
                <wp:positionV relativeFrom="paragraph">
                  <wp:posOffset>208280</wp:posOffset>
                </wp:positionV>
                <wp:extent cx="5586095" cy="6350"/>
                <wp:effectExtent l="0" t="0" r="0" b="0"/>
                <wp:wrapTopAndBottom/>
                <wp:docPr id="786577109" name="Rectangle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8609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865D70" id="Rectangle 268" o:spid="_x0000_s1026" style="position:absolute;margin-left:85pt;margin-top:16.4pt;width:439.85pt;height:.5pt;z-index:-15718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" fillcolor="#d9d9d9" stroked="f">
                <w10:wrap type="topAndBottom" anchorx="page"/>
              </v:rect>
            </w:pict>
          </mc:Fallback>
        </mc:AlternateContent>
      </w:r>
    </w:p>
    <w:p w14:paraId="7C639AB6" w14:textId="77777777" w:rsidR="00B83793" w:rsidRDefault="00B83793">
      <w:pPr>
        <w:rPr>
          <w:sz w:val="25"/>
        </w:rPr>
        <w:sectPr w:rsidR="00B83793" w:rsidSect="001C1575">
          <w:pgSz w:w="11920" w:h="16850"/>
          <w:pgMar w:top="1000" w:right="820" w:bottom="1200" w:left="1000" w:header="761" w:footer="1007" w:gutter="0"/>
          <w:pgBorders w:offsetFrom="page">
            <w:top w:val="single" w:sz="4" w:space="24" w:color="000000" w:themeColor="text1"/>
            <w:left w:val="single" w:sz="4" w:space="24" w:color="000000" w:themeColor="text1"/>
            <w:bottom w:val="single" w:sz="4" w:space="24" w:color="000000" w:themeColor="text1"/>
            <w:right w:val="single" w:sz="4" w:space="24" w:color="000000" w:themeColor="text1"/>
          </w:pgBorders>
          <w:cols w:space="720"/>
        </w:sectPr>
      </w:pPr>
    </w:p>
    <w:p w14:paraId="14332BF6" w14:textId="77777777" w:rsidR="00B83793" w:rsidRDefault="00B83793">
      <w:pPr>
        <w:pStyle w:val="BodyText"/>
        <w:rPr>
          <w:sz w:val="20"/>
        </w:rPr>
      </w:pPr>
    </w:p>
    <w:p w14:paraId="0A2A3731" w14:textId="77777777" w:rsidR="00B83793" w:rsidRDefault="00B83793">
      <w:pPr>
        <w:pStyle w:val="BodyText"/>
        <w:rPr>
          <w:sz w:val="20"/>
        </w:rPr>
      </w:pPr>
    </w:p>
    <w:p w14:paraId="1093F678" w14:textId="77777777" w:rsidR="00B83793" w:rsidRDefault="00624EDB">
      <w:pPr>
        <w:spacing w:before="254"/>
        <w:ind w:left="219"/>
        <w:rPr>
          <w:b/>
          <w:sz w:val="32"/>
        </w:rPr>
      </w:pPr>
      <w:r>
        <w:rPr>
          <w:b/>
          <w:sz w:val="32"/>
          <w:u w:val="thick" w:color="7E7E7E"/>
        </w:rPr>
        <w:t>3.1</w:t>
      </w:r>
      <w:r>
        <w:rPr>
          <w:b/>
          <w:spacing w:val="47"/>
          <w:sz w:val="32"/>
          <w:u w:val="thick" w:color="7E7E7E"/>
        </w:rPr>
        <w:t xml:space="preserve"> </w:t>
      </w:r>
      <w:r>
        <w:rPr>
          <w:b/>
          <w:sz w:val="32"/>
          <w:u w:val="thick" w:color="7E7E7E"/>
        </w:rPr>
        <w:t>T</w:t>
      </w:r>
      <w:r>
        <w:rPr>
          <w:b/>
          <w:sz w:val="26"/>
          <w:u w:val="thick" w:color="7E7E7E"/>
        </w:rPr>
        <w:t>ECHNOLOGIES</w:t>
      </w:r>
      <w:r>
        <w:rPr>
          <w:b/>
          <w:spacing w:val="-2"/>
          <w:sz w:val="26"/>
          <w:u w:val="thick" w:color="7E7E7E"/>
        </w:rPr>
        <w:t xml:space="preserve"> </w:t>
      </w:r>
      <w:r>
        <w:rPr>
          <w:b/>
          <w:sz w:val="26"/>
          <w:u w:val="thick" w:color="7E7E7E"/>
        </w:rPr>
        <w:t>AND LITERATURE</w:t>
      </w:r>
      <w:r>
        <w:rPr>
          <w:b/>
          <w:sz w:val="32"/>
          <w:u w:val="thick" w:color="7E7E7E"/>
        </w:rPr>
        <w:t>:</w:t>
      </w:r>
    </w:p>
    <w:p w14:paraId="17631EC1" w14:textId="77777777" w:rsidR="00B83793" w:rsidRDefault="00B83793">
      <w:pPr>
        <w:pStyle w:val="BodyText"/>
        <w:rPr>
          <w:b/>
          <w:sz w:val="20"/>
        </w:rPr>
      </w:pPr>
    </w:p>
    <w:p w14:paraId="509F9EB0" w14:textId="77777777" w:rsidR="00B83793" w:rsidRDefault="00B83793">
      <w:pPr>
        <w:pStyle w:val="BodyText"/>
        <w:spacing w:before="3"/>
        <w:rPr>
          <w:b/>
          <w:sz w:val="25"/>
        </w:rPr>
      </w:pPr>
    </w:p>
    <w:p w14:paraId="1697B835" w14:textId="77777777" w:rsidR="00B83793" w:rsidRDefault="00624EDB">
      <w:pPr>
        <w:spacing w:before="86"/>
        <w:ind w:left="219"/>
        <w:jc w:val="both"/>
        <w:rPr>
          <w:b/>
          <w:sz w:val="32"/>
        </w:rPr>
      </w:pPr>
      <w:r>
        <w:rPr>
          <w:b/>
          <w:sz w:val="32"/>
        </w:rPr>
        <w:t>A</w:t>
      </w:r>
      <w:r>
        <w:rPr>
          <w:b/>
          <w:sz w:val="26"/>
        </w:rPr>
        <w:t>NDROID</w:t>
      </w:r>
      <w:r>
        <w:rPr>
          <w:b/>
          <w:sz w:val="32"/>
        </w:rPr>
        <w:t>:</w:t>
      </w:r>
      <w:r>
        <w:rPr>
          <w:b/>
          <w:spacing w:val="-16"/>
          <w:sz w:val="32"/>
        </w:rPr>
        <w:t xml:space="preserve"> </w:t>
      </w:r>
      <w:r>
        <w:rPr>
          <w:b/>
          <w:sz w:val="32"/>
        </w:rPr>
        <w:t>-</w:t>
      </w:r>
    </w:p>
    <w:p w14:paraId="55827CCE" w14:textId="77777777" w:rsidR="00B83793" w:rsidRDefault="00624EDB">
      <w:pPr>
        <w:spacing w:before="57" w:line="276" w:lineRule="auto"/>
        <w:ind w:left="219" w:right="199"/>
        <w:jc w:val="both"/>
        <w:rPr>
          <w:sz w:val="24"/>
        </w:rPr>
      </w:pPr>
      <w:r>
        <w:rPr>
          <w:sz w:val="24"/>
        </w:rPr>
        <w:t>Android is an open source and Linux-based Operating System for mobile devices such as smart</w:t>
      </w:r>
      <w:r>
        <w:rPr>
          <w:spacing w:val="1"/>
          <w:sz w:val="24"/>
        </w:rPr>
        <w:t xml:space="preserve"> </w:t>
      </w:r>
      <w:r>
        <w:rPr>
          <w:sz w:val="24"/>
        </w:rPr>
        <w:t>phones and tablet computers. Android was developed by the Open Handset Alliance, led by Google,</w:t>
      </w:r>
      <w:r>
        <w:rPr>
          <w:spacing w:val="-57"/>
          <w:sz w:val="24"/>
        </w:rPr>
        <w:t xml:space="preserve"> </w:t>
      </w:r>
      <w:r>
        <w:rPr>
          <w:sz w:val="24"/>
        </w:rPr>
        <w:t>and other</w:t>
      </w:r>
      <w:r>
        <w:rPr>
          <w:spacing w:val="-3"/>
          <w:sz w:val="24"/>
        </w:rPr>
        <w:t xml:space="preserve"> </w:t>
      </w:r>
      <w:r>
        <w:rPr>
          <w:sz w:val="24"/>
        </w:rPr>
        <w:t>companies.</w:t>
      </w:r>
    </w:p>
    <w:p w14:paraId="09FAC37B" w14:textId="77777777" w:rsidR="00B83793" w:rsidRDefault="00624EDB">
      <w:pPr>
        <w:spacing w:line="276" w:lineRule="auto"/>
        <w:ind w:left="219" w:right="197" w:firstLine="720"/>
        <w:jc w:val="both"/>
        <w:rPr>
          <w:sz w:val="24"/>
        </w:rPr>
      </w:pPr>
      <w:r>
        <w:rPr>
          <w:sz w:val="24"/>
        </w:rPr>
        <w:t>As of early 2016, there are well over a billion people actively using Android, a Unix-like</w:t>
      </w:r>
      <w:r>
        <w:rPr>
          <w:spacing w:val="1"/>
          <w:sz w:val="24"/>
        </w:rPr>
        <w:t xml:space="preserve"> </w:t>
      </w:r>
      <w:r>
        <w:rPr>
          <w:sz w:val="24"/>
        </w:rPr>
        <w:t>mobile operating system that runs on phones, tablets, smart TVs, smart watches, and a slew of other</w:t>
      </w:r>
      <w:r>
        <w:rPr>
          <w:spacing w:val="1"/>
          <w:sz w:val="24"/>
        </w:rPr>
        <w:t xml:space="preserve"> </w:t>
      </w:r>
      <w:r>
        <w:rPr>
          <w:sz w:val="24"/>
        </w:rPr>
        <w:t>devices. Although developed and maintained by Google, it’s free and open-source software that can</w:t>
      </w:r>
      <w:r>
        <w:rPr>
          <w:spacing w:val="1"/>
          <w:sz w:val="24"/>
        </w:rPr>
        <w:t xml:space="preserve"> </w:t>
      </w:r>
      <w:r>
        <w:rPr>
          <w:sz w:val="24"/>
        </w:rPr>
        <w:t>be used</w:t>
      </w:r>
      <w:r>
        <w:rPr>
          <w:spacing w:val="1"/>
          <w:sz w:val="24"/>
        </w:rPr>
        <w:t xml:space="preserve"> </w:t>
      </w:r>
      <w:r>
        <w:rPr>
          <w:sz w:val="24"/>
        </w:rPr>
        <w:t>and customized</w:t>
      </w:r>
      <w:r>
        <w:rPr>
          <w:spacing w:val="1"/>
          <w:sz w:val="24"/>
        </w:rPr>
        <w:t xml:space="preserve"> </w:t>
      </w:r>
      <w:r>
        <w:rPr>
          <w:sz w:val="24"/>
        </w:rPr>
        <w:t>by anybody. As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result, Android</w:t>
      </w:r>
      <w:r>
        <w:rPr>
          <w:spacing w:val="1"/>
          <w:sz w:val="24"/>
        </w:rPr>
        <w:t xml:space="preserve"> </w:t>
      </w:r>
      <w:r>
        <w:rPr>
          <w:sz w:val="24"/>
        </w:rPr>
        <w:t>devices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60"/>
          <w:sz w:val="24"/>
        </w:rPr>
        <w:t xml:space="preserve"> </w:t>
      </w:r>
      <w:r>
        <w:rPr>
          <w:sz w:val="24"/>
        </w:rPr>
        <w:t>manufactured by several</w:t>
      </w:r>
      <w:r>
        <w:rPr>
          <w:spacing w:val="1"/>
          <w:sz w:val="24"/>
        </w:rPr>
        <w:t xml:space="preserve"> </w:t>
      </w:r>
      <w:r>
        <w:rPr>
          <w:sz w:val="24"/>
        </w:rPr>
        <w:t>major</w:t>
      </w:r>
      <w:r>
        <w:rPr>
          <w:spacing w:val="-2"/>
          <w:sz w:val="24"/>
        </w:rPr>
        <w:t xml:space="preserve"> </w:t>
      </w:r>
      <w:r>
        <w:rPr>
          <w:sz w:val="24"/>
        </w:rPr>
        <w:t>device</w:t>
      </w:r>
      <w:r>
        <w:rPr>
          <w:spacing w:val="-2"/>
          <w:sz w:val="24"/>
        </w:rPr>
        <w:t xml:space="preserve"> </w:t>
      </w:r>
      <w:r>
        <w:rPr>
          <w:sz w:val="24"/>
        </w:rPr>
        <w:t>manufactures, like</w:t>
      </w:r>
      <w:r>
        <w:rPr>
          <w:spacing w:val="-1"/>
          <w:sz w:val="24"/>
        </w:rPr>
        <w:t xml:space="preserve"> </w:t>
      </w:r>
      <w:r>
        <w:rPr>
          <w:sz w:val="24"/>
        </w:rPr>
        <w:t>Samsung, LG, Sony, and HTC.</w:t>
      </w:r>
    </w:p>
    <w:p w14:paraId="7429F496" w14:textId="77777777" w:rsidR="00B83793" w:rsidRDefault="00624EDB">
      <w:pPr>
        <w:spacing w:before="1" w:line="276" w:lineRule="auto"/>
        <w:ind w:left="219" w:right="201" w:firstLine="180"/>
        <w:jc w:val="both"/>
        <w:rPr>
          <w:sz w:val="24"/>
        </w:rPr>
      </w:pPr>
      <w:r>
        <w:rPr>
          <w:sz w:val="24"/>
        </w:rPr>
        <w:t>Let’s understand android overview in technical language. Android offers a unified approach to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mobile</w:t>
      </w:r>
      <w:r>
        <w:rPr>
          <w:spacing w:val="1"/>
          <w:sz w:val="24"/>
        </w:rPr>
        <w:t xml:space="preserve"> </w:t>
      </w:r>
      <w:r>
        <w:rPr>
          <w:sz w:val="24"/>
        </w:rPr>
        <w:t>devices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means</w:t>
      </w:r>
      <w:r>
        <w:rPr>
          <w:spacing w:val="1"/>
          <w:sz w:val="24"/>
        </w:rPr>
        <w:t xml:space="preserve"> </w:t>
      </w:r>
      <w:r>
        <w:rPr>
          <w:sz w:val="24"/>
        </w:rPr>
        <w:t>developers</w:t>
      </w:r>
      <w:r>
        <w:rPr>
          <w:spacing w:val="1"/>
          <w:sz w:val="24"/>
        </w:rPr>
        <w:t xml:space="preserve"> </w:t>
      </w:r>
      <w:r>
        <w:rPr>
          <w:sz w:val="24"/>
        </w:rPr>
        <w:t>need</w:t>
      </w:r>
      <w:r>
        <w:rPr>
          <w:spacing w:val="1"/>
          <w:sz w:val="24"/>
        </w:rPr>
        <w:t xml:space="preserve"> </w:t>
      </w:r>
      <w:r>
        <w:rPr>
          <w:sz w:val="24"/>
        </w:rPr>
        <w:t>only</w:t>
      </w:r>
      <w:r>
        <w:rPr>
          <w:spacing w:val="1"/>
          <w:sz w:val="24"/>
        </w:rPr>
        <w:t xml:space="preserve"> </w:t>
      </w:r>
      <w:r>
        <w:rPr>
          <w:sz w:val="24"/>
        </w:rPr>
        <w:t>develop</w:t>
      </w:r>
      <w:r>
        <w:rPr>
          <w:spacing w:val="60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Android,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their applications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able</w:t>
      </w:r>
      <w:r>
        <w:rPr>
          <w:spacing w:val="-1"/>
          <w:sz w:val="24"/>
        </w:rPr>
        <w:t xml:space="preserve"> </w:t>
      </w:r>
      <w:r>
        <w:rPr>
          <w:sz w:val="24"/>
        </w:rPr>
        <w:t>to run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different devices</w:t>
      </w:r>
      <w:r>
        <w:rPr>
          <w:spacing w:val="-1"/>
          <w:sz w:val="24"/>
        </w:rPr>
        <w:t xml:space="preserve"> </w:t>
      </w:r>
      <w:r>
        <w:rPr>
          <w:sz w:val="24"/>
        </w:rPr>
        <w:t>powered by</w:t>
      </w:r>
      <w:r>
        <w:rPr>
          <w:spacing w:val="1"/>
          <w:sz w:val="24"/>
        </w:rPr>
        <w:t xml:space="preserve"> </w:t>
      </w:r>
      <w:r>
        <w:rPr>
          <w:sz w:val="24"/>
        </w:rPr>
        <w:t>Android.</w:t>
      </w:r>
    </w:p>
    <w:p w14:paraId="08991375" w14:textId="77777777" w:rsidR="00B83793" w:rsidRDefault="00624EDB">
      <w:pPr>
        <w:spacing w:line="276" w:lineRule="auto"/>
        <w:ind w:left="219" w:right="199"/>
        <w:jc w:val="both"/>
        <w:rPr>
          <w:sz w:val="24"/>
        </w:rPr>
      </w:pPr>
      <w:r>
        <w:rPr>
          <w:sz w:val="24"/>
        </w:rPr>
        <w:t>One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primary</w:t>
      </w:r>
      <w:r>
        <w:rPr>
          <w:spacing w:val="1"/>
          <w:sz w:val="24"/>
        </w:rPr>
        <w:t xml:space="preserve"> </w:t>
      </w:r>
      <w:r>
        <w:rPr>
          <w:sz w:val="24"/>
        </w:rPr>
        <w:t>factors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drives</w:t>
      </w:r>
      <w:r>
        <w:rPr>
          <w:spacing w:val="1"/>
          <w:sz w:val="24"/>
        </w:rPr>
        <w:t xml:space="preserve"> </w:t>
      </w:r>
      <w:r>
        <w:rPr>
          <w:sz w:val="24"/>
        </w:rPr>
        <w:t>Android’s</w:t>
      </w:r>
      <w:r>
        <w:rPr>
          <w:spacing w:val="1"/>
          <w:sz w:val="24"/>
        </w:rPr>
        <w:t xml:space="preserve"> </w:t>
      </w:r>
      <w:r>
        <w:rPr>
          <w:sz w:val="24"/>
        </w:rPr>
        <w:t>success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Google</w:t>
      </w:r>
      <w:r>
        <w:rPr>
          <w:spacing w:val="1"/>
          <w:sz w:val="24"/>
        </w:rPr>
        <w:t xml:space="preserve"> </w:t>
      </w:r>
      <w:r>
        <w:rPr>
          <w:sz w:val="24"/>
        </w:rPr>
        <w:t>Play,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60"/>
          <w:sz w:val="24"/>
        </w:rPr>
        <w:t xml:space="preserve"> </w:t>
      </w:r>
      <w:r>
        <w:rPr>
          <w:sz w:val="24"/>
        </w:rPr>
        <w:t>Android</w:t>
      </w:r>
      <w:r>
        <w:rPr>
          <w:spacing w:val="60"/>
          <w:sz w:val="24"/>
        </w:rPr>
        <w:t xml:space="preserve"> </w:t>
      </w:r>
      <w:r>
        <w:rPr>
          <w:sz w:val="24"/>
        </w:rPr>
        <w:t>app</w:t>
      </w:r>
      <w:r>
        <w:rPr>
          <w:spacing w:val="1"/>
          <w:sz w:val="24"/>
        </w:rPr>
        <w:t xml:space="preserve"> </w:t>
      </w:r>
      <w:r>
        <w:rPr>
          <w:sz w:val="24"/>
        </w:rPr>
        <w:t>distribution platform users can use to download and install apps on their devices. With over</w:t>
      </w:r>
      <w:r>
        <w:rPr>
          <w:spacing w:val="60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million apps and billions of downloads, Google Play is larger and sees more traffic than similar</w:t>
      </w:r>
      <w:r>
        <w:rPr>
          <w:spacing w:val="1"/>
          <w:sz w:val="24"/>
        </w:rPr>
        <w:t xml:space="preserve"> </w:t>
      </w:r>
      <w:r>
        <w:rPr>
          <w:sz w:val="24"/>
        </w:rPr>
        <w:t>platforms</w:t>
      </w:r>
      <w:r>
        <w:rPr>
          <w:spacing w:val="-1"/>
          <w:sz w:val="24"/>
        </w:rPr>
        <w:t xml:space="preserve"> </w:t>
      </w:r>
      <w:r>
        <w:rPr>
          <w:sz w:val="24"/>
        </w:rPr>
        <w:t>for iOS and Windows 10.</w:t>
      </w:r>
    </w:p>
    <w:p w14:paraId="738C37CF" w14:textId="77777777" w:rsidR="00B83793" w:rsidRDefault="00624EDB">
      <w:pPr>
        <w:spacing w:line="276" w:lineRule="auto"/>
        <w:ind w:left="219" w:right="205"/>
        <w:jc w:val="both"/>
        <w:rPr>
          <w:sz w:val="24"/>
        </w:rPr>
      </w:pPr>
      <w:r>
        <w:rPr>
          <w:sz w:val="24"/>
        </w:rPr>
        <w:t>Android delivers a complete set of software for mobile devices: Operating System, Middleware and</w:t>
      </w:r>
      <w:r>
        <w:rPr>
          <w:spacing w:val="1"/>
          <w:sz w:val="24"/>
        </w:rPr>
        <w:t xml:space="preserve"> </w:t>
      </w:r>
      <w:r>
        <w:rPr>
          <w:sz w:val="24"/>
        </w:rPr>
        <w:t>Key</w:t>
      </w:r>
      <w:r>
        <w:rPr>
          <w:spacing w:val="-1"/>
          <w:sz w:val="24"/>
        </w:rPr>
        <w:t xml:space="preserve"> </w:t>
      </w:r>
      <w:r>
        <w:rPr>
          <w:sz w:val="24"/>
        </w:rPr>
        <w:t>mobile applications.</w:t>
      </w:r>
    </w:p>
    <w:p w14:paraId="6545E4E7" w14:textId="77777777" w:rsidR="00B83793" w:rsidRDefault="00B83793">
      <w:pPr>
        <w:pStyle w:val="BodyText"/>
        <w:spacing w:before="6"/>
        <w:rPr>
          <w:sz w:val="27"/>
        </w:rPr>
      </w:pPr>
    </w:p>
    <w:p w14:paraId="456B508D" w14:textId="77777777" w:rsidR="00B83793" w:rsidRDefault="00624EDB">
      <w:pPr>
        <w:pStyle w:val="Heading3"/>
        <w:spacing w:before="0"/>
        <w:ind w:left="219"/>
        <w:jc w:val="both"/>
      </w:pPr>
      <w:r>
        <w:t>MySQL:</w:t>
      </w:r>
      <w:r>
        <w:rPr>
          <w:spacing w:val="-3"/>
        </w:rPr>
        <w:t xml:space="preserve"> </w:t>
      </w:r>
      <w:r>
        <w:t>-</w:t>
      </w:r>
    </w:p>
    <w:p w14:paraId="40FE1ADF" w14:textId="77777777" w:rsidR="00B83793" w:rsidRDefault="00B83793">
      <w:pPr>
        <w:pStyle w:val="BodyText"/>
        <w:spacing w:before="4"/>
        <w:rPr>
          <w:b/>
          <w:sz w:val="32"/>
        </w:rPr>
      </w:pPr>
    </w:p>
    <w:p w14:paraId="6F59BB32" w14:textId="77777777" w:rsidR="00B83793" w:rsidRDefault="00624EDB">
      <w:pPr>
        <w:spacing w:line="276" w:lineRule="auto"/>
        <w:ind w:left="219" w:right="199"/>
        <w:jc w:val="both"/>
        <w:rPr>
          <w:sz w:val="24"/>
        </w:rPr>
      </w:pPr>
      <w:r>
        <w:rPr>
          <w:sz w:val="24"/>
        </w:rPr>
        <w:t>MYSQL is the world’s most popular open-source database. With its proven performance, reliability</w:t>
      </w:r>
      <w:r>
        <w:rPr>
          <w:spacing w:val="1"/>
          <w:sz w:val="24"/>
        </w:rPr>
        <w:t xml:space="preserve"> </w:t>
      </w:r>
      <w:r>
        <w:rPr>
          <w:sz w:val="24"/>
        </w:rPr>
        <w:t>and ease of use, MYSQL has become the leading database choice for web-based applications, used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high profile</w:t>
      </w:r>
      <w:r>
        <w:rPr>
          <w:spacing w:val="-2"/>
          <w:sz w:val="24"/>
        </w:rPr>
        <w:t xml:space="preserve"> </w:t>
      </w:r>
      <w:r>
        <w:rPr>
          <w:sz w:val="24"/>
        </w:rPr>
        <w:t>web properties</w:t>
      </w:r>
      <w:r>
        <w:rPr>
          <w:spacing w:val="-1"/>
          <w:sz w:val="24"/>
        </w:rPr>
        <w:t xml:space="preserve"> </w:t>
      </w:r>
      <w:r>
        <w:rPr>
          <w:sz w:val="24"/>
        </w:rPr>
        <w:t>including Facebook,</w:t>
      </w:r>
      <w:r>
        <w:rPr>
          <w:spacing w:val="-1"/>
          <w:sz w:val="24"/>
        </w:rPr>
        <w:t xml:space="preserve"> </w:t>
      </w:r>
      <w:r>
        <w:rPr>
          <w:sz w:val="24"/>
        </w:rPr>
        <w:t>twitter, YouTube,</w:t>
      </w:r>
      <w:r>
        <w:rPr>
          <w:spacing w:val="-1"/>
          <w:sz w:val="24"/>
        </w:rPr>
        <w:t xml:space="preserve"> </w:t>
      </w:r>
      <w:r>
        <w:rPr>
          <w:sz w:val="24"/>
        </w:rPr>
        <w:t>yahoo and</w:t>
      </w:r>
      <w:r>
        <w:rPr>
          <w:spacing w:val="-1"/>
          <w:sz w:val="24"/>
        </w:rPr>
        <w:t xml:space="preserve"> </w:t>
      </w:r>
      <w:r>
        <w:rPr>
          <w:sz w:val="24"/>
        </w:rPr>
        <w:t>many more.</w:t>
      </w:r>
    </w:p>
    <w:p w14:paraId="606F535D" w14:textId="77777777" w:rsidR="00B83793" w:rsidRDefault="00624EDB">
      <w:pPr>
        <w:spacing w:line="276" w:lineRule="auto"/>
        <w:ind w:left="219" w:right="204"/>
        <w:jc w:val="both"/>
        <w:rPr>
          <w:sz w:val="24"/>
        </w:rPr>
      </w:pPr>
      <w:r>
        <w:rPr>
          <w:sz w:val="24"/>
        </w:rPr>
        <w:t>Oracle drives MYSQL innovation, delivering new capabilities to power net generation web, cloud,</w:t>
      </w:r>
      <w:r>
        <w:rPr>
          <w:spacing w:val="1"/>
          <w:sz w:val="24"/>
        </w:rPr>
        <w:t xml:space="preserve"> </w:t>
      </w:r>
      <w:r>
        <w:rPr>
          <w:sz w:val="24"/>
        </w:rPr>
        <w:t>mobile</w:t>
      </w:r>
      <w:r>
        <w:rPr>
          <w:spacing w:val="-1"/>
          <w:sz w:val="24"/>
        </w:rPr>
        <w:t xml:space="preserve"> </w:t>
      </w:r>
      <w:r>
        <w:rPr>
          <w:sz w:val="24"/>
        </w:rPr>
        <w:t>and embedded</w:t>
      </w:r>
      <w:r>
        <w:rPr>
          <w:spacing w:val="2"/>
          <w:sz w:val="24"/>
        </w:rPr>
        <w:t xml:space="preserve"> </w:t>
      </w:r>
      <w:r>
        <w:rPr>
          <w:sz w:val="24"/>
        </w:rPr>
        <w:t>applications.</w:t>
      </w:r>
    </w:p>
    <w:p w14:paraId="29DE0DB3" w14:textId="77777777" w:rsidR="00B83793" w:rsidRDefault="00B83793">
      <w:pPr>
        <w:pStyle w:val="BodyText"/>
        <w:rPr>
          <w:sz w:val="20"/>
        </w:rPr>
      </w:pPr>
    </w:p>
    <w:p w14:paraId="46C0499E" w14:textId="77777777" w:rsidR="00B83793" w:rsidRDefault="00B83793">
      <w:pPr>
        <w:pStyle w:val="BodyText"/>
        <w:rPr>
          <w:sz w:val="20"/>
        </w:rPr>
      </w:pPr>
    </w:p>
    <w:p w14:paraId="59D51813" w14:textId="77777777" w:rsidR="00B83793" w:rsidRDefault="00B83793">
      <w:pPr>
        <w:pStyle w:val="BodyText"/>
        <w:rPr>
          <w:sz w:val="20"/>
        </w:rPr>
      </w:pPr>
    </w:p>
    <w:p w14:paraId="0446A0D5" w14:textId="77777777" w:rsidR="00B83793" w:rsidRDefault="00B83793">
      <w:pPr>
        <w:pStyle w:val="BodyText"/>
        <w:rPr>
          <w:sz w:val="24"/>
        </w:rPr>
      </w:pPr>
    </w:p>
    <w:p w14:paraId="7C82C7FB" w14:textId="77777777" w:rsidR="00D8293D" w:rsidRDefault="00D8293D">
      <w:pPr>
        <w:pStyle w:val="BodyText"/>
        <w:rPr>
          <w:sz w:val="24"/>
        </w:rPr>
      </w:pPr>
    </w:p>
    <w:p w14:paraId="45AE4F02" w14:textId="77777777" w:rsidR="00D8293D" w:rsidRDefault="00D8293D">
      <w:pPr>
        <w:pStyle w:val="BodyText"/>
        <w:rPr>
          <w:sz w:val="24"/>
        </w:rPr>
      </w:pPr>
    </w:p>
    <w:p w14:paraId="3AB0B65B" w14:textId="77777777" w:rsidR="00D8293D" w:rsidRDefault="00D8293D">
      <w:pPr>
        <w:pStyle w:val="BodyText"/>
        <w:rPr>
          <w:b/>
          <w:sz w:val="20"/>
        </w:rPr>
      </w:pPr>
    </w:p>
    <w:p w14:paraId="2494C3CD" w14:textId="77777777" w:rsidR="00B83793" w:rsidRDefault="00B83793">
      <w:pPr>
        <w:pStyle w:val="BodyText"/>
        <w:rPr>
          <w:b/>
          <w:sz w:val="20"/>
        </w:rPr>
      </w:pPr>
    </w:p>
    <w:p w14:paraId="7A2860B1" w14:textId="77777777" w:rsidR="00B83793" w:rsidRDefault="00B83793">
      <w:pPr>
        <w:pStyle w:val="BodyText"/>
        <w:rPr>
          <w:b/>
          <w:sz w:val="20"/>
        </w:rPr>
      </w:pPr>
    </w:p>
    <w:p w14:paraId="7A12629B" w14:textId="77777777" w:rsidR="00B83793" w:rsidRDefault="00B83793">
      <w:pPr>
        <w:pStyle w:val="BodyText"/>
        <w:rPr>
          <w:b/>
          <w:sz w:val="20"/>
        </w:rPr>
      </w:pPr>
    </w:p>
    <w:p w14:paraId="2E5DBB56" w14:textId="77777777" w:rsidR="00B83793" w:rsidRDefault="00B83793">
      <w:pPr>
        <w:pStyle w:val="BodyText"/>
        <w:rPr>
          <w:b/>
          <w:sz w:val="20"/>
        </w:rPr>
      </w:pPr>
    </w:p>
    <w:p w14:paraId="5CE8A2CA" w14:textId="77777777" w:rsidR="00B83793" w:rsidRDefault="00B83793">
      <w:pPr>
        <w:pStyle w:val="BodyText"/>
        <w:rPr>
          <w:b/>
          <w:sz w:val="20"/>
        </w:rPr>
      </w:pPr>
    </w:p>
    <w:p w14:paraId="63BA0356" w14:textId="77777777" w:rsidR="00B83793" w:rsidRDefault="00B83793">
      <w:pPr>
        <w:pStyle w:val="BodyText"/>
        <w:rPr>
          <w:b/>
          <w:sz w:val="20"/>
        </w:rPr>
      </w:pPr>
    </w:p>
    <w:p w14:paraId="721EDFEB" w14:textId="77777777" w:rsidR="00B83793" w:rsidRDefault="00B83793">
      <w:pPr>
        <w:pStyle w:val="BodyText"/>
        <w:rPr>
          <w:b/>
          <w:sz w:val="20"/>
        </w:rPr>
      </w:pPr>
    </w:p>
    <w:p w14:paraId="258126DF" w14:textId="77777777" w:rsidR="00B83793" w:rsidRDefault="00B83793">
      <w:pPr>
        <w:pStyle w:val="BodyText"/>
        <w:rPr>
          <w:b/>
          <w:sz w:val="20"/>
        </w:rPr>
      </w:pPr>
    </w:p>
    <w:p w14:paraId="66BCED16" w14:textId="77777777" w:rsidR="00B83793" w:rsidRDefault="00B83793">
      <w:pPr>
        <w:pStyle w:val="BodyText"/>
        <w:rPr>
          <w:b/>
          <w:sz w:val="20"/>
        </w:rPr>
      </w:pPr>
    </w:p>
    <w:p w14:paraId="78E0480B" w14:textId="77777777" w:rsidR="00B83793" w:rsidRDefault="00B83793">
      <w:pPr>
        <w:pStyle w:val="BodyText"/>
        <w:rPr>
          <w:b/>
          <w:sz w:val="20"/>
        </w:rPr>
      </w:pPr>
    </w:p>
    <w:p w14:paraId="4F38D325" w14:textId="77777777" w:rsidR="00B83793" w:rsidRDefault="00B83793">
      <w:pPr>
        <w:pStyle w:val="BodyText"/>
        <w:rPr>
          <w:b/>
          <w:sz w:val="20"/>
        </w:rPr>
      </w:pPr>
    </w:p>
    <w:p w14:paraId="520903BD" w14:textId="410190A6" w:rsidR="00B83793" w:rsidRDefault="00691321">
      <w:pPr>
        <w:pStyle w:val="BodyText"/>
        <w:spacing w:before="2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3EA114E2" wp14:editId="16150F88">
                <wp:simplePos x="0" y="0"/>
                <wp:positionH relativeFrom="page">
                  <wp:posOffset>1079500</wp:posOffset>
                </wp:positionH>
                <wp:positionV relativeFrom="paragraph">
                  <wp:posOffset>106680</wp:posOffset>
                </wp:positionV>
                <wp:extent cx="5586095" cy="6350"/>
                <wp:effectExtent l="0" t="0" r="0" b="0"/>
                <wp:wrapTopAndBottom/>
                <wp:docPr id="2145350816" name="Rectangle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8609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E84DDA" id="Rectangle 267" o:spid="_x0000_s1026" style="position:absolute;margin-left:85pt;margin-top:8.4pt;width:439.85pt;height:.5pt;z-index:-157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" fillcolor="#d9d9d9" stroked="f">
                <w10:wrap type="topAndBottom" anchorx="page"/>
              </v:rect>
            </w:pict>
          </mc:Fallback>
        </mc:AlternateContent>
      </w:r>
    </w:p>
    <w:p w14:paraId="3EE14692" w14:textId="77777777" w:rsidR="00B83793" w:rsidRDefault="00B83793">
      <w:pPr>
        <w:rPr>
          <w:sz w:val="11"/>
        </w:rPr>
        <w:sectPr w:rsidR="00B83793" w:rsidSect="001C1575">
          <w:pgSz w:w="11920" w:h="16850"/>
          <w:pgMar w:top="1000" w:right="820" w:bottom="1200" w:left="1000" w:header="761" w:footer="1007" w:gutter="0"/>
          <w:pgBorders w:offsetFrom="page">
            <w:top w:val="single" w:sz="4" w:space="24" w:color="000000" w:themeColor="text1"/>
            <w:left w:val="single" w:sz="4" w:space="24" w:color="000000" w:themeColor="text1"/>
            <w:bottom w:val="single" w:sz="4" w:space="24" w:color="000000" w:themeColor="text1"/>
            <w:right w:val="single" w:sz="4" w:space="24" w:color="000000" w:themeColor="text1"/>
          </w:pgBorders>
          <w:cols w:space="720"/>
        </w:sectPr>
      </w:pPr>
    </w:p>
    <w:p w14:paraId="635D31DE" w14:textId="77777777" w:rsidR="00B83793" w:rsidRDefault="00B83793">
      <w:pPr>
        <w:pStyle w:val="BodyText"/>
        <w:rPr>
          <w:b/>
          <w:sz w:val="20"/>
        </w:rPr>
      </w:pPr>
    </w:p>
    <w:p w14:paraId="094F01E5" w14:textId="77777777" w:rsidR="00B83793" w:rsidRDefault="00B83793">
      <w:pPr>
        <w:pStyle w:val="BodyText"/>
        <w:rPr>
          <w:b/>
          <w:sz w:val="20"/>
        </w:rPr>
      </w:pPr>
    </w:p>
    <w:p w14:paraId="3708656A" w14:textId="77777777" w:rsidR="00B83793" w:rsidRDefault="00B83793">
      <w:pPr>
        <w:pStyle w:val="BodyText"/>
        <w:rPr>
          <w:b/>
          <w:sz w:val="20"/>
        </w:rPr>
      </w:pPr>
    </w:p>
    <w:p w14:paraId="58276853" w14:textId="77777777" w:rsidR="00B83793" w:rsidRDefault="00B83793">
      <w:pPr>
        <w:pStyle w:val="BodyText"/>
        <w:rPr>
          <w:b/>
          <w:sz w:val="20"/>
        </w:rPr>
      </w:pPr>
    </w:p>
    <w:p w14:paraId="7ADA29AA" w14:textId="77777777" w:rsidR="00B83793" w:rsidRDefault="00B83793">
      <w:pPr>
        <w:pStyle w:val="BodyText"/>
        <w:rPr>
          <w:b/>
          <w:sz w:val="20"/>
        </w:rPr>
      </w:pPr>
    </w:p>
    <w:p w14:paraId="1E7D6615" w14:textId="77777777" w:rsidR="00B83793" w:rsidRDefault="00B83793">
      <w:pPr>
        <w:pStyle w:val="BodyText"/>
        <w:rPr>
          <w:b/>
          <w:sz w:val="20"/>
        </w:rPr>
      </w:pPr>
    </w:p>
    <w:p w14:paraId="4BC1E8E7" w14:textId="77777777" w:rsidR="00B83793" w:rsidRDefault="00B83793">
      <w:pPr>
        <w:pStyle w:val="BodyText"/>
        <w:rPr>
          <w:b/>
          <w:sz w:val="20"/>
        </w:rPr>
      </w:pPr>
    </w:p>
    <w:p w14:paraId="6910C560" w14:textId="77777777" w:rsidR="00B83793" w:rsidRDefault="00B83793">
      <w:pPr>
        <w:pStyle w:val="BodyText"/>
        <w:rPr>
          <w:b/>
          <w:sz w:val="20"/>
        </w:rPr>
      </w:pPr>
    </w:p>
    <w:p w14:paraId="4370DD73" w14:textId="77777777" w:rsidR="00B83793" w:rsidRDefault="00B83793">
      <w:pPr>
        <w:pStyle w:val="BodyText"/>
        <w:rPr>
          <w:b/>
          <w:sz w:val="20"/>
        </w:rPr>
      </w:pPr>
    </w:p>
    <w:p w14:paraId="5BEC5BFE" w14:textId="77777777" w:rsidR="00B83793" w:rsidRDefault="00B83793">
      <w:pPr>
        <w:pStyle w:val="BodyText"/>
        <w:rPr>
          <w:b/>
          <w:sz w:val="20"/>
        </w:rPr>
      </w:pPr>
    </w:p>
    <w:p w14:paraId="15920999" w14:textId="77777777" w:rsidR="00B83793" w:rsidRDefault="00B83793">
      <w:pPr>
        <w:pStyle w:val="BodyText"/>
        <w:rPr>
          <w:b/>
          <w:sz w:val="20"/>
        </w:rPr>
      </w:pPr>
    </w:p>
    <w:p w14:paraId="1E8702C2" w14:textId="77777777" w:rsidR="00B83793" w:rsidRDefault="00B83793">
      <w:pPr>
        <w:pStyle w:val="BodyText"/>
        <w:rPr>
          <w:b/>
          <w:sz w:val="20"/>
        </w:rPr>
      </w:pPr>
    </w:p>
    <w:p w14:paraId="3C818D97" w14:textId="77777777" w:rsidR="00B83793" w:rsidRDefault="00B83793">
      <w:pPr>
        <w:pStyle w:val="BodyText"/>
        <w:rPr>
          <w:b/>
          <w:sz w:val="20"/>
        </w:rPr>
      </w:pPr>
    </w:p>
    <w:p w14:paraId="5121ADC6" w14:textId="77777777" w:rsidR="00B83793" w:rsidRDefault="00B83793">
      <w:pPr>
        <w:pStyle w:val="BodyText"/>
        <w:rPr>
          <w:b/>
          <w:sz w:val="20"/>
        </w:rPr>
      </w:pPr>
    </w:p>
    <w:p w14:paraId="14146F8E" w14:textId="77777777" w:rsidR="00B83793" w:rsidRDefault="00B83793">
      <w:pPr>
        <w:pStyle w:val="BodyText"/>
        <w:rPr>
          <w:b/>
          <w:sz w:val="20"/>
        </w:rPr>
      </w:pPr>
    </w:p>
    <w:p w14:paraId="6F086044" w14:textId="77777777" w:rsidR="00B83793" w:rsidRDefault="00B83793">
      <w:pPr>
        <w:pStyle w:val="BodyText"/>
        <w:rPr>
          <w:b/>
          <w:sz w:val="20"/>
        </w:rPr>
      </w:pPr>
    </w:p>
    <w:p w14:paraId="2F620E0F" w14:textId="77777777" w:rsidR="00B83793" w:rsidRDefault="00B83793">
      <w:pPr>
        <w:pStyle w:val="BodyText"/>
        <w:rPr>
          <w:b/>
          <w:sz w:val="20"/>
        </w:rPr>
      </w:pPr>
    </w:p>
    <w:p w14:paraId="5FC22AF1" w14:textId="77777777" w:rsidR="00B83793" w:rsidRDefault="00B83793">
      <w:pPr>
        <w:pStyle w:val="BodyText"/>
        <w:rPr>
          <w:b/>
          <w:sz w:val="20"/>
        </w:rPr>
      </w:pPr>
    </w:p>
    <w:p w14:paraId="36F6430E" w14:textId="77777777" w:rsidR="00B83793" w:rsidRDefault="00B83793">
      <w:pPr>
        <w:pStyle w:val="BodyText"/>
        <w:rPr>
          <w:b/>
          <w:sz w:val="20"/>
        </w:rPr>
      </w:pPr>
    </w:p>
    <w:p w14:paraId="20775252" w14:textId="77777777" w:rsidR="00B83793" w:rsidRDefault="00B83793">
      <w:pPr>
        <w:pStyle w:val="BodyText"/>
        <w:rPr>
          <w:b/>
          <w:sz w:val="20"/>
        </w:rPr>
      </w:pPr>
    </w:p>
    <w:p w14:paraId="1C9DCC4A" w14:textId="77777777" w:rsidR="00B83793" w:rsidRDefault="00B83793">
      <w:pPr>
        <w:pStyle w:val="BodyText"/>
        <w:rPr>
          <w:b/>
          <w:sz w:val="20"/>
        </w:rPr>
      </w:pPr>
    </w:p>
    <w:p w14:paraId="6CB2E4B5" w14:textId="77777777" w:rsidR="00B83793" w:rsidRDefault="00B83793">
      <w:pPr>
        <w:pStyle w:val="BodyText"/>
        <w:rPr>
          <w:b/>
          <w:sz w:val="20"/>
        </w:rPr>
      </w:pPr>
    </w:p>
    <w:p w14:paraId="25FCEBF1" w14:textId="77777777" w:rsidR="00B83793" w:rsidRDefault="00B83793">
      <w:pPr>
        <w:pStyle w:val="BodyText"/>
        <w:rPr>
          <w:b/>
          <w:sz w:val="20"/>
        </w:rPr>
      </w:pPr>
    </w:p>
    <w:p w14:paraId="72F43D83" w14:textId="77777777" w:rsidR="00B83793" w:rsidRDefault="00B83793">
      <w:pPr>
        <w:pStyle w:val="BodyText"/>
        <w:rPr>
          <w:b/>
          <w:sz w:val="20"/>
        </w:rPr>
      </w:pPr>
    </w:p>
    <w:p w14:paraId="1EE8B6F0" w14:textId="77777777" w:rsidR="00B83793" w:rsidRDefault="00B83793">
      <w:pPr>
        <w:pStyle w:val="BodyText"/>
        <w:rPr>
          <w:b/>
          <w:sz w:val="20"/>
        </w:rPr>
      </w:pPr>
    </w:p>
    <w:p w14:paraId="60BEE1D6" w14:textId="77777777" w:rsidR="00B83793" w:rsidRDefault="00B83793">
      <w:pPr>
        <w:pStyle w:val="BodyText"/>
        <w:spacing w:before="4"/>
        <w:rPr>
          <w:b/>
          <w:sz w:val="27"/>
        </w:rPr>
      </w:pPr>
    </w:p>
    <w:p w14:paraId="15EAC7FB" w14:textId="77777777" w:rsidR="00B83793" w:rsidRDefault="00624EDB">
      <w:pPr>
        <w:pStyle w:val="Heading3"/>
        <w:ind w:right="1588"/>
        <w:jc w:val="center"/>
      </w:pPr>
      <w:r>
        <w:rPr>
          <w:u w:val="thick"/>
        </w:rPr>
        <w:t>CHAPTER:</w:t>
      </w:r>
      <w:r>
        <w:rPr>
          <w:spacing w:val="-6"/>
          <w:u w:val="thick"/>
        </w:rPr>
        <w:t xml:space="preserve"> </w:t>
      </w:r>
      <w:r>
        <w:rPr>
          <w:u w:val="thick"/>
        </w:rPr>
        <w:t>4</w:t>
      </w:r>
    </w:p>
    <w:p w14:paraId="6B06979C" w14:textId="77777777" w:rsidR="00B83793" w:rsidRDefault="00B83793">
      <w:pPr>
        <w:pStyle w:val="BodyText"/>
        <w:spacing w:before="3"/>
        <w:rPr>
          <w:b/>
          <w:sz w:val="22"/>
        </w:rPr>
      </w:pPr>
    </w:p>
    <w:p w14:paraId="76F33B0C" w14:textId="77777777" w:rsidR="00B83793" w:rsidRDefault="00624EDB">
      <w:pPr>
        <w:spacing w:before="86"/>
        <w:ind w:left="1690" w:right="1590"/>
        <w:jc w:val="center"/>
        <w:rPr>
          <w:b/>
          <w:sz w:val="32"/>
        </w:rPr>
      </w:pPr>
      <w:r>
        <w:rPr>
          <w:b/>
          <w:sz w:val="32"/>
          <w:u w:val="thick"/>
        </w:rPr>
        <w:t>SYSTEM</w:t>
      </w:r>
      <w:r>
        <w:rPr>
          <w:b/>
          <w:spacing w:val="-8"/>
          <w:sz w:val="32"/>
          <w:u w:val="thick"/>
        </w:rPr>
        <w:t xml:space="preserve"> </w:t>
      </w:r>
      <w:r>
        <w:rPr>
          <w:b/>
          <w:sz w:val="32"/>
          <w:u w:val="thick"/>
        </w:rPr>
        <w:t>REQUIREMENTS</w:t>
      </w:r>
      <w:r>
        <w:rPr>
          <w:b/>
          <w:spacing w:val="-6"/>
          <w:sz w:val="32"/>
          <w:u w:val="thick"/>
        </w:rPr>
        <w:t xml:space="preserve"> </w:t>
      </w:r>
      <w:r>
        <w:rPr>
          <w:b/>
          <w:sz w:val="32"/>
          <w:u w:val="thick"/>
        </w:rPr>
        <w:t>STUDY</w:t>
      </w:r>
    </w:p>
    <w:p w14:paraId="6C2D3378" w14:textId="77777777" w:rsidR="00B83793" w:rsidRDefault="00B83793">
      <w:pPr>
        <w:pStyle w:val="BodyText"/>
        <w:rPr>
          <w:b/>
          <w:sz w:val="20"/>
        </w:rPr>
      </w:pPr>
    </w:p>
    <w:p w14:paraId="1D1C6307" w14:textId="77777777" w:rsidR="00B83793" w:rsidRDefault="00B83793">
      <w:pPr>
        <w:pStyle w:val="BodyText"/>
        <w:rPr>
          <w:b/>
          <w:sz w:val="20"/>
        </w:rPr>
      </w:pPr>
    </w:p>
    <w:p w14:paraId="650FD4B0" w14:textId="77777777" w:rsidR="00B83793" w:rsidRDefault="00B83793">
      <w:pPr>
        <w:pStyle w:val="BodyText"/>
        <w:rPr>
          <w:b/>
          <w:sz w:val="20"/>
        </w:rPr>
      </w:pPr>
    </w:p>
    <w:p w14:paraId="2B5F5947" w14:textId="77777777" w:rsidR="00B83793" w:rsidRDefault="00B83793">
      <w:pPr>
        <w:pStyle w:val="BodyText"/>
        <w:rPr>
          <w:b/>
          <w:sz w:val="20"/>
        </w:rPr>
      </w:pPr>
    </w:p>
    <w:p w14:paraId="03F0BD82" w14:textId="77777777" w:rsidR="00B83793" w:rsidRDefault="00B83793">
      <w:pPr>
        <w:pStyle w:val="BodyText"/>
        <w:rPr>
          <w:b/>
          <w:sz w:val="20"/>
        </w:rPr>
      </w:pPr>
    </w:p>
    <w:p w14:paraId="45A2C6FE" w14:textId="77777777" w:rsidR="00B83793" w:rsidRDefault="00B83793">
      <w:pPr>
        <w:pStyle w:val="BodyText"/>
        <w:rPr>
          <w:b/>
          <w:sz w:val="20"/>
        </w:rPr>
      </w:pPr>
    </w:p>
    <w:p w14:paraId="10B8E2E8" w14:textId="77777777" w:rsidR="00B83793" w:rsidRDefault="00B83793">
      <w:pPr>
        <w:pStyle w:val="BodyText"/>
        <w:rPr>
          <w:b/>
          <w:sz w:val="20"/>
        </w:rPr>
      </w:pPr>
    </w:p>
    <w:p w14:paraId="1FE58F96" w14:textId="77777777" w:rsidR="00B83793" w:rsidRDefault="00B83793">
      <w:pPr>
        <w:pStyle w:val="BodyText"/>
        <w:rPr>
          <w:b/>
          <w:sz w:val="20"/>
        </w:rPr>
      </w:pPr>
    </w:p>
    <w:p w14:paraId="44C234E6" w14:textId="77777777" w:rsidR="00B83793" w:rsidRDefault="00B83793">
      <w:pPr>
        <w:pStyle w:val="BodyText"/>
        <w:rPr>
          <w:b/>
          <w:sz w:val="20"/>
        </w:rPr>
      </w:pPr>
    </w:p>
    <w:p w14:paraId="6974395D" w14:textId="77777777" w:rsidR="00B83793" w:rsidRDefault="00B83793">
      <w:pPr>
        <w:pStyle w:val="BodyText"/>
        <w:rPr>
          <w:b/>
          <w:sz w:val="20"/>
        </w:rPr>
      </w:pPr>
    </w:p>
    <w:p w14:paraId="2AC98E83" w14:textId="77777777" w:rsidR="00B83793" w:rsidRDefault="00B83793">
      <w:pPr>
        <w:pStyle w:val="BodyText"/>
        <w:rPr>
          <w:b/>
          <w:sz w:val="20"/>
        </w:rPr>
      </w:pPr>
    </w:p>
    <w:p w14:paraId="116CF662" w14:textId="77777777" w:rsidR="00B83793" w:rsidRDefault="00B83793">
      <w:pPr>
        <w:pStyle w:val="BodyText"/>
        <w:rPr>
          <w:b/>
          <w:sz w:val="20"/>
        </w:rPr>
      </w:pPr>
    </w:p>
    <w:p w14:paraId="1C34C952" w14:textId="77777777" w:rsidR="00B83793" w:rsidRDefault="00B83793">
      <w:pPr>
        <w:pStyle w:val="BodyText"/>
        <w:rPr>
          <w:b/>
          <w:sz w:val="20"/>
        </w:rPr>
      </w:pPr>
    </w:p>
    <w:p w14:paraId="301C1FB7" w14:textId="77777777" w:rsidR="00B83793" w:rsidRDefault="00B83793">
      <w:pPr>
        <w:pStyle w:val="BodyText"/>
        <w:rPr>
          <w:b/>
          <w:sz w:val="20"/>
        </w:rPr>
      </w:pPr>
    </w:p>
    <w:p w14:paraId="41F9698D" w14:textId="77777777" w:rsidR="00B83793" w:rsidRDefault="00B83793">
      <w:pPr>
        <w:pStyle w:val="BodyText"/>
        <w:rPr>
          <w:b/>
          <w:sz w:val="20"/>
        </w:rPr>
      </w:pPr>
    </w:p>
    <w:p w14:paraId="1853174C" w14:textId="77777777" w:rsidR="00B83793" w:rsidRDefault="00B83793">
      <w:pPr>
        <w:pStyle w:val="BodyText"/>
        <w:rPr>
          <w:b/>
          <w:sz w:val="20"/>
        </w:rPr>
      </w:pPr>
    </w:p>
    <w:p w14:paraId="46B1869E" w14:textId="77777777" w:rsidR="00B83793" w:rsidRDefault="00B83793">
      <w:pPr>
        <w:pStyle w:val="BodyText"/>
        <w:rPr>
          <w:b/>
          <w:sz w:val="20"/>
        </w:rPr>
      </w:pPr>
    </w:p>
    <w:p w14:paraId="2386243B" w14:textId="77777777" w:rsidR="00B83793" w:rsidRDefault="00B83793">
      <w:pPr>
        <w:pStyle w:val="BodyText"/>
        <w:rPr>
          <w:b/>
          <w:sz w:val="20"/>
        </w:rPr>
      </w:pPr>
    </w:p>
    <w:p w14:paraId="6C28B430" w14:textId="77777777" w:rsidR="00B83793" w:rsidRDefault="00B83793">
      <w:pPr>
        <w:pStyle w:val="BodyText"/>
        <w:rPr>
          <w:b/>
          <w:sz w:val="20"/>
        </w:rPr>
      </w:pPr>
    </w:p>
    <w:p w14:paraId="70957D96" w14:textId="77777777" w:rsidR="00B83793" w:rsidRDefault="00B83793">
      <w:pPr>
        <w:pStyle w:val="BodyText"/>
        <w:rPr>
          <w:b/>
          <w:sz w:val="20"/>
        </w:rPr>
      </w:pPr>
    </w:p>
    <w:p w14:paraId="31FFCFEA" w14:textId="77777777" w:rsidR="00B83793" w:rsidRDefault="00B83793">
      <w:pPr>
        <w:pStyle w:val="BodyText"/>
        <w:rPr>
          <w:b/>
          <w:sz w:val="20"/>
        </w:rPr>
      </w:pPr>
    </w:p>
    <w:p w14:paraId="3DD8178E" w14:textId="77777777" w:rsidR="00B83793" w:rsidRDefault="00B83793">
      <w:pPr>
        <w:pStyle w:val="BodyText"/>
        <w:rPr>
          <w:b/>
          <w:sz w:val="20"/>
        </w:rPr>
      </w:pPr>
    </w:p>
    <w:p w14:paraId="260C6A5F" w14:textId="77777777" w:rsidR="00B83793" w:rsidRDefault="00B83793">
      <w:pPr>
        <w:pStyle w:val="BodyText"/>
        <w:rPr>
          <w:b/>
          <w:sz w:val="20"/>
        </w:rPr>
      </w:pPr>
    </w:p>
    <w:p w14:paraId="45597270" w14:textId="77777777" w:rsidR="00B83793" w:rsidRDefault="00B83793">
      <w:pPr>
        <w:pStyle w:val="BodyText"/>
        <w:rPr>
          <w:b/>
          <w:sz w:val="20"/>
        </w:rPr>
      </w:pPr>
    </w:p>
    <w:p w14:paraId="138807CF" w14:textId="77777777" w:rsidR="00B83793" w:rsidRDefault="00B83793">
      <w:pPr>
        <w:pStyle w:val="BodyText"/>
        <w:rPr>
          <w:b/>
          <w:sz w:val="20"/>
        </w:rPr>
      </w:pPr>
    </w:p>
    <w:p w14:paraId="64A050DC" w14:textId="77777777" w:rsidR="00B83793" w:rsidRDefault="00B83793">
      <w:pPr>
        <w:pStyle w:val="BodyText"/>
        <w:rPr>
          <w:b/>
          <w:sz w:val="20"/>
        </w:rPr>
      </w:pPr>
    </w:p>
    <w:p w14:paraId="754AFEC1" w14:textId="77777777" w:rsidR="00B83793" w:rsidRDefault="00B83793">
      <w:pPr>
        <w:pStyle w:val="BodyText"/>
        <w:rPr>
          <w:b/>
          <w:sz w:val="20"/>
        </w:rPr>
      </w:pPr>
    </w:p>
    <w:p w14:paraId="591C3576" w14:textId="77777777" w:rsidR="00B83793" w:rsidRDefault="00B83793">
      <w:pPr>
        <w:pStyle w:val="BodyText"/>
        <w:rPr>
          <w:b/>
          <w:sz w:val="20"/>
        </w:rPr>
      </w:pPr>
    </w:p>
    <w:p w14:paraId="2A3BD9BE" w14:textId="77777777" w:rsidR="00B83793" w:rsidRDefault="00B83793">
      <w:pPr>
        <w:pStyle w:val="BodyText"/>
        <w:rPr>
          <w:b/>
          <w:sz w:val="20"/>
        </w:rPr>
      </w:pPr>
    </w:p>
    <w:p w14:paraId="551D1AC0" w14:textId="77777777" w:rsidR="00B83793" w:rsidRDefault="00B83793">
      <w:pPr>
        <w:pStyle w:val="BodyText"/>
        <w:rPr>
          <w:b/>
          <w:sz w:val="20"/>
        </w:rPr>
      </w:pPr>
    </w:p>
    <w:p w14:paraId="58981196" w14:textId="77777777" w:rsidR="00B83793" w:rsidRDefault="00B83793">
      <w:pPr>
        <w:pStyle w:val="BodyText"/>
        <w:rPr>
          <w:b/>
          <w:sz w:val="20"/>
        </w:rPr>
      </w:pPr>
    </w:p>
    <w:p w14:paraId="5CE79F87" w14:textId="79D30088" w:rsidR="00B83793" w:rsidRDefault="00691321">
      <w:pPr>
        <w:pStyle w:val="BodyText"/>
        <w:spacing w:before="9"/>
        <w:rPr>
          <w:b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44AAFE90" wp14:editId="2018FDF2">
                <wp:simplePos x="0" y="0"/>
                <wp:positionH relativeFrom="page">
                  <wp:posOffset>1079500</wp:posOffset>
                </wp:positionH>
                <wp:positionV relativeFrom="paragraph">
                  <wp:posOffset>132715</wp:posOffset>
                </wp:positionV>
                <wp:extent cx="5586095" cy="6350"/>
                <wp:effectExtent l="0" t="0" r="0" b="0"/>
                <wp:wrapTopAndBottom/>
                <wp:docPr id="1566406032" name="Rectangle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8609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515421" id="Rectangle 266" o:spid="_x0000_s1026" style="position:absolute;margin-left:85pt;margin-top:10.45pt;width:439.85pt;height:.5pt;z-index:-15717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" fillcolor="#d9d9d9" stroked="f">
                <w10:wrap type="topAndBottom" anchorx="page"/>
              </v:rect>
            </w:pict>
          </mc:Fallback>
        </mc:AlternateContent>
      </w:r>
    </w:p>
    <w:p w14:paraId="3CDFD76F" w14:textId="77777777" w:rsidR="00B83793" w:rsidRDefault="00B83793">
      <w:pPr>
        <w:rPr>
          <w:sz w:val="14"/>
        </w:rPr>
        <w:sectPr w:rsidR="00B83793" w:rsidSect="001C1575">
          <w:headerReference w:type="default" r:id="rId25"/>
          <w:footerReference w:type="default" r:id="rId26"/>
          <w:pgSz w:w="11920" w:h="16850"/>
          <w:pgMar w:top="980" w:right="820" w:bottom="1200" w:left="1000" w:header="761" w:footer="1007" w:gutter="0"/>
          <w:pgBorders w:offsetFrom="page">
            <w:top w:val="single" w:sz="4" w:space="24" w:color="000000" w:themeColor="text1"/>
            <w:left w:val="single" w:sz="4" w:space="24" w:color="000000" w:themeColor="text1"/>
            <w:bottom w:val="single" w:sz="4" w:space="24" w:color="000000" w:themeColor="text1"/>
            <w:right w:val="single" w:sz="4" w:space="24" w:color="000000" w:themeColor="text1"/>
          </w:pgBorders>
          <w:cols w:space="720"/>
        </w:sectPr>
      </w:pPr>
    </w:p>
    <w:p w14:paraId="72588B8C" w14:textId="77777777" w:rsidR="00B83793" w:rsidRDefault="00B83793">
      <w:pPr>
        <w:pStyle w:val="BodyText"/>
        <w:rPr>
          <w:b/>
          <w:sz w:val="20"/>
        </w:rPr>
      </w:pPr>
    </w:p>
    <w:p w14:paraId="49EE6BFA" w14:textId="77777777" w:rsidR="00B83793" w:rsidRDefault="00B83793">
      <w:pPr>
        <w:pStyle w:val="BodyText"/>
        <w:rPr>
          <w:b/>
          <w:sz w:val="20"/>
        </w:rPr>
      </w:pPr>
    </w:p>
    <w:p w14:paraId="5AB121DF" w14:textId="77777777" w:rsidR="00B83793" w:rsidRDefault="00B83793">
      <w:pPr>
        <w:pStyle w:val="BodyText"/>
        <w:rPr>
          <w:b/>
          <w:sz w:val="20"/>
        </w:rPr>
      </w:pPr>
    </w:p>
    <w:p w14:paraId="586D4FDC" w14:textId="77777777" w:rsidR="00B83793" w:rsidRDefault="00624EDB">
      <w:pPr>
        <w:spacing w:before="221"/>
        <w:ind w:left="1690" w:right="1675"/>
        <w:jc w:val="center"/>
        <w:rPr>
          <w:b/>
          <w:sz w:val="28"/>
        </w:rPr>
      </w:pPr>
      <w:r>
        <w:rPr>
          <w:b/>
          <w:sz w:val="32"/>
        </w:rPr>
        <w:t>CHAPTER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-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4</w:t>
      </w:r>
      <w:r>
        <w:rPr>
          <w:b/>
          <w:spacing w:val="-1"/>
          <w:sz w:val="32"/>
        </w:rPr>
        <w:t xml:space="preserve"> </w:t>
      </w:r>
      <w:r>
        <w:rPr>
          <w:b/>
          <w:sz w:val="28"/>
        </w:rPr>
        <w:t>SYSTEM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REQUIREMENTS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STUDY</w:t>
      </w:r>
    </w:p>
    <w:p w14:paraId="749DA1AE" w14:textId="77777777" w:rsidR="00B83793" w:rsidRDefault="00B83793">
      <w:pPr>
        <w:pStyle w:val="BodyText"/>
        <w:spacing w:before="1"/>
        <w:rPr>
          <w:b/>
        </w:rPr>
      </w:pPr>
    </w:p>
    <w:p w14:paraId="5E508C97" w14:textId="77777777" w:rsidR="00B83793" w:rsidRDefault="00624EDB">
      <w:pPr>
        <w:pStyle w:val="Heading3"/>
        <w:numPr>
          <w:ilvl w:val="1"/>
          <w:numId w:val="15"/>
        </w:numPr>
        <w:tabs>
          <w:tab w:val="left" w:pos="700"/>
        </w:tabs>
        <w:spacing w:before="0"/>
        <w:ind w:hanging="481"/>
      </w:pPr>
      <w:r>
        <w:t>USER</w:t>
      </w:r>
      <w:r>
        <w:rPr>
          <w:spacing w:val="-4"/>
        </w:rPr>
        <w:t xml:space="preserve"> </w:t>
      </w:r>
      <w:r>
        <w:t>CHARACTERISTIC:</w:t>
      </w:r>
    </w:p>
    <w:p w14:paraId="532E6AC6" w14:textId="77777777" w:rsidR="00B83793" w:rsidRDefault="00624EDB">
      <w:pPr>
        <w:pStyle w:val="BodyText"/>
        <w:spacing w:before="1"/>
        <w:ind w:left="939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types:</w:t>
      </w:r>
    </w:p>
    <w:p w14:paraId="36C319AD" w14:textId="77777777" w:rsidR="00B83793" w:rsidRDefault="00624EDB">
      <w:pPr>
        <w:pStyle w:val="ListParagraph"/>
        <w:numPr>
          <w:ilvl w:val="2"/>
          <w:numId w:val="15"/>
        </w:numPr>
        <w:tabs>
          <w:tab w:val="left" w:pos="1659"/>
          <w:tab w:val="left" w:pos="1660"/>
        </w:tabs>
        <w:spacing w:before="1"/>
        <w:ind w:hanging="361"/>
        <w:rPr>
          <w:sz w:val="28"/>
        </w:rPr>
      </w:pPr>
      <w:r>
        <w:rPr>
          <w:sz w:val="28"/>
        </w:rPr>
        <w:t>Admin</w:t>
      </w:r>
    </w:p>
    <w:p w14:paraId="75BCE354" w14:textId="77777777" w:rsidR="00B83793" w:rsidRDefault="00624EDB">
      <w:pPr>
        <w:pStyle w:val="ListParagraph"/>
        <w:numPr>
          <w:ilvl w:val="2"/>
          <w:numId w:val="15"/>
        </w:numPr>
        <w:tabs>
          <w:tab w:val="left" w:pos="1659"/>
          <w:tab w:val="left" w:pos="1660"/>
        </w:tabs>
        <w:spacing w:before="31"/>
        <w:ind w:hanging="361"/>
        <w:rPr>
          <w:sz w:val="28"/>
        </w:rPr>
      </w:pPr>
      <w:r>
        <w:rPr>
          <w:sz w:val="28"/>
        </w:rPr>
        <w:t>User</w:t>
      </w:r>
    </w:p>
    <w:p w14:paraId="6A69F36A" w14:textId="77777777" w:rsidR="00B83793" w:rsidRDefault="00B83793">
      <w:pPr>
        <w:pStyle w:val="BodyText"/>
        <w:spacing w:before="1"/>
        <w:rPr>
          <w:sz w:val="37"/>
        </w:rPr>
      </w:pPr>
    </w:p>
    <w:p w14:paraId="7DAC2AE8" w14:textId="77777777" w:rsidR="00B83793" w:rsidRDefault="00624EDB">
      <w:pPr>
        <w:pStyle w:val="Heading4"/>
        <w:ind w:left="219"/>
      </w:pPr>
      <w:r>
        <w:t>ADMINISTRATOR:</w:t>
      </w:r>
    </w:p>
    <w:p w14:paraId="50F6FAB8" w14:textId="77777777" w:rsidR="00B83793" w:rsidRDefault="00624EDB">
      <w:pPr>
        <w:pStyle w:val="ListParagraph"/>
        <w:numPr>
          <w:ilvl w:val="0"/>
          <w:numId w:val="14"/>
        </w:numPr>
        <w:tabs>
          <w:tab w:val="left" w:pos="939"/>
          <w:tab w:val="left" w:pos="940"/>
        </w:tabs>
        <w:spacing w:before="1"/>
        <w:ind w:hanging="361"/>
        <w:rPr>
          <w:sz w:val="28"/>
        </w:rPr>
      </w:pPr>
      <w:r>
        <w:rPr>
          <w:sz w:val="28"/>
        </w:rPr>
        <w:t>Manages</w:t>
      </w:r>
      <w:r>
        <w:rPr>
          <w:spacing w:val="-3"/>
          <w:sz w:val="28"/>
        </w:rPr>
        <w:t xml:space="preserve"> </w:t>
      </w:r>
      <w:r>
        <w:rPr>
          <w:sz w:val="28"/>
        </w:rPr>
        <w:t>whole</w:t>
      </w:r>
      <w:r>
        <w:rPr>
          <w:spacing w:val="-4"/>
          <w:sz w:val="28"/>
        </w:rPr>
        <w:t xml:space="preserve"> </w:t>
      </w:r>
      <w:r>
        <w:rPr>
          <w:sz w:val="28"/>
        </w:rPr>
        <w:t>application.</w:t>
      </w:r>
    </w:p>
    <w:p w14:paraId="2DFD492D" w14:textId="77777777" w:rsidR="00B83793" w:rsidRDefault="00624EDB">
      <w:pPr>
        <w:pStyle w:val="ListParagraph"/>
        <w:numPr>
          <w:ilvl w:val="0"/>
          <w:numId w:val="14"/>
        </w:numPr>
        <w:tabs>
          <w:tab w:val="left" w:pos="939"/>
          <w:tab w:val="left" w:pos="940"/>
        </w:tabs>
        <w:spacing w:before="161"/>
        <w:ind w:hanging="361"/>
        <w:rPr>
          <w:sz w:val="28"/>
        </w:rPr>
      </w:pPr>
      <w:r>
        <w:rPr>
          <w:sz w:val="28"/>
        </w:rPr>
        <w:t>Manages</w:t>
      </w:r>
      <w:r>
        <w:rPr>
          <w:spacing w:val="-3"/>
          <w:sz w:val="28"/>
        </w:rPr>
        <w:t xml:space="preserve"> </w:t>
      </w:r>
      <w:r>
        <w:rPr>
          <w:sz w:val="28"/>
        </w:rPr>
        <w:t>system</w:t>
      </w:r>
      <w:r>
        <w:rPr>
          <w:spacing w:val="-3"/>
          <w:sz w:val="28"/>
        </w:rPr>
        <w:t xml:space="preserve"> </w:t>
      </w:r>
      <w:r>
        <w:rPr>
          <w:sz w:val="28"/>
        </w:rPr>
        <w:t>database.</w:t>
      </w:r>
    </w:p>
    <w:p w14:paraId="68ECFF23" w14:textId="77777777" w:rsidR="00B83793" w:rsidRDefault="00624EDB">
      <w:pPr>
        <w:pStyle w:val="ListParagraph"/>
        <w:numPr>
          <w:ilvl w:val="0"/>
          <w:numId w:val="14"/>
        </w:numPr>
        <w:tabs>
          <w:tab w:val="left" w:pos="939"/>
          <w:tab w:val="left" w:pos="940"/>
        </w:tabs>
        <w:spacing w:before="159" w:line="350" w:lineRule="auto"/>
        <w:ind w:right="209"/>
        <w:rPr>
          <w:sz w:val="28"/>
        </w:rPr>
      </w:pPr>
      <w:r>
        <w:rPr>
          <w:sz w:val="28"/>
        </w:rPr>
        <w:t>Develop,</w:t>
      </w:r>
      <w:r>
        <w:rPr>
          <w:spacing w:val="12"/>
          <w:sz w:val="28"/>
        </w:rPr>
        <w:t xml:space="preserve"> </w:t>
      </w:r>
      <w:r>
        <w:rPr>
          <w:sz w:val="28"/>
        </w:rPr>
        <w:t>implement,</w:t>
      </w:r>
      <w:r>
        <w:rPr>
          <w:spacing w:val="11"/>
          <w:sz w:val="28"/>
        </w:rPr>
        <w:t xml:space="preserve"> </w:t>
      </w:r>
      <w:r>
        <w:rPr>
          <w:sz w:val="28"/>
        </w:rPr>
        <w:t>and</w:t>
      </w:r>
      <w:r>
        <w:rPr>
          <w:spacing w:val="15"/>
          <w:sz w:val="28"/>
        </w:rPr>
        <w:t xml:space="preserve"> </w:t>
      </w:r>
      <w:r>
        <w:rPr>
          <w:sz w:val="28"/>
        </w:rPr>
        <w:t>manage</w:t>
      </w:r>
      <w:r>
        <w:rPr>
          <w:spacing w:val="13"/>
          <w:sz w:val="28"/>
        </w:rPr>
        <w:t xml:space="preserve"> </w:t>
      </w:r>
      <w:r>
        <w:rPr>
          <w:sz w:val="28"/>
        </w:rPr>
        <w:t>departmental</w:t>
      </w:r>
      <w:r>
        <w:rPr>
          <w:spacing w:val="15"/>
          <w:sz w:val="28"/>
        </w:rPr>
        <w:t xml:space="preserve"> </w:t>
      </w:r>
      <w:r>
        <w:rPr>
          <w:sz w:val="28"/>
        </w:rPr>
        <w:t>policies,</w:t>
      </w:r>
      <w:r>
        <w:rPr>
          <w:spacing w:val="13"/>
          <w:sz w:val="28"/>
        </w:rPr>
        <w:t xml:space="preserve"> </w:t>
      </w:r>
      <w:r>
        <w:rPr>
          <w:sz w:val="28"/>
        </w:rPr>
        <w:t>procedures,</w:t>
      </w:r>
      <w:r>
        <w:rPr>
          <w:spacing w:val="13"/>
          <w:sz w:val="28"/>
        </w:rPr>
        <w:t xml:space="preserve"> </w:t>
      </w:r>
      <w:r>
        <w:rPr>
          <w:sz w:val="28"/>
        </w:rPr>
        <w:t>standards</w:t>
      </w:r>
      <w:r>
        <w:rPr>
          <w:spacing w:val="-67"/>
          <w:sz w:val="28"/>
        </w:rPr>
        <w:t xml:space="preserve"> </w:t>
      </w:r>
      <w:r>
        <w:rPr>
          <w:sz w:val="28"/>
        </w:rPr>
        <w:t>and strategies.</w:t>
      </w:r>
    </w:p>
    <w:p w14:paraId="6704DFF8" w14:textId="77777777" w:rsidR="00B83793" w:rsidRDefault="00624EDB">
      <w:pPr>
        <w:pStyle w:val="ListParagraph"/>
        <w:numPr>
          <w:ilvl w:val="0"/>
          <w:numId w:val="14"/>
        </w:numPr>
        <w:tabs>
          <w:tab w:val="left" w:pos="939"/>
          <w:tab w:val="left" w:pos="940"/>
        </w:tabs>
        <w:spacing w:before="16" w:line="350" w:lineRule="auto"/>
        <w:ind w:right="206"/>
        <w:rPr>
          <w:sz w:val="28"/>
        </w:rPr>
      </w:pPr>
      <w:r>
        <w:rPr>
          <w:sz w:val="28"/>
        </w:rPr>
        <w:t>Resolve</w:t>
      </w:r>
      <w:r>
        <w:rPr>
          <w:spacing w:val="18"/>
          <w:sz w:val="28"/>
        </w:rPr>
        <w:t xml:space="preserve"> </w:t>
      </w:r>
      <w:r>
        <w:rPr>
          <w:sz w:val="28"/>
        </w:rPr>
        <w:t>user</w:t>
      </w:r>
      <w:r>
        <w:rPr>
          <w:spacing w:val="19"/>
          <w:sz w:val="28"/>
        </w:rPr>
        <w:t xml:space="preserve"> </w:t>
      </w:r>
      <w:r>
        <w:rPr>
          <w:sz w:val="28"/>
        </w:rPr>
        <w:t>complaints</w:t>
      </w:r>
      <w:r>
        <w:rPr>
          <w:spacing w:val="19"/>
          <w:sz w:val="28"/>
        </w:rPr>
        <w:t xml:space="preserve"> </w:t>
      </w:r>
      <w:r>
        <w:rPr>
          <w:sz w:val="28"/>
        </w:rPr>
        <w:t>and</w:t>
      </w:r>
      <w:r>
        <w:rPr>
          <w:spacing w:val="19"/>
          <w:sz w:val="28"/>
        </w:rPr>
        <w:t xml:space="preserve"> </w:t>
      </w:r>
      <w:r>
        <w:rPr>
          <w:sz w:val="28"/>
        </w:rPr>
        <w:t>answer</w:t>
      </w:r>
      <w:r>
        <w:rPr>
          <w:spacing w:val="19"/>
          <w:sz w:val="28"/>
        </w:rPr>
        <w:t xml:space="preserve"> </w:t>
      </w:r>
      <w:r>
        <w:rPr>
          <w:sz w:val="28"/>
        </w:rPr>
        <w:t>user’s</w:t>
      </w:r>
      <w:r>
        <w:rPr>
          <w:spacing w:val="19"/>
          <w:sz w:val="28"/>
        </w:rPr>
        <w:t xml:space="preserve"> </w:t>
      </w:r>
      <w:r>
        <w:rPr>
          <w:sz w:val="28"/>
        </w:rPr>
        <w:t>questions</w:t>
      </w:r>
      <w:r>
        <w:rPr>
          <w:spacing w:val="20"/>
          <w:sz w:val="28"/>
        </w:rPr>
        <w:t xml:space="preserve"> </w:t>
      </w:r>
      <w:r>
        <w:rPr>
          <w:sz w:val="28"/>
        </w:rPr>
        <w:t>regarding</w:t>
      </w:r>
      <w:r>
        <w:rPr>
          <w:spacing w:val="17"/>
          <w:sz w:val="28"/>
        </w:rPr>
        <w:t xml:space="preserve"> </w:t>
      </w:r>
      <w:r>
        <w:rPr>
          <w:sz w:val="28"/>
        </w:rPr>
        <w:t>organizational</w:t>
      </w:r>
      <w:r>
        <w:rPr>
          <w:spacing w:val="-67"/>
          <w:sz w:val="28"/>
        </w:rPr>
        <w:t xml:space="preserve"> </w:t>
      </w:r>
      <w:r>
        <w:rPr>
          <w:sz w:val="28"/>
        </w:rPr>
        <w:t>policies and</w:t>
      </w:r>
      <w:r>
        <w:rPr>
          <w:spacing w:val="-3"/>
          <w:sz w:val="28"/>
        </w:rPr>
        <w:t xml:space="preserve"> </w:t>
      </w:r>
      <w:r>
        <w:rPr>
          <w:sz w:val="28"/>
        </w:rPr>
        <w:t>procedures.</w:t>
      </w:r>
    </w:p>
    <w:p w14:paraId="41110968" w14:textId="77777777" w:rsidR="00B83793" w:rsidRDefault="00624EDB">
      <w:pPr>
        <w:pStyle w:val="ListParagraph"/>
        <w:numPr>
          <w:ilvl w:val="0"/>
          <w:numId w:val="14"/>
        </w:numPr>
        <w:tabs>
          <w:tab w:val="left" w:pos="939"/>
          <w:tab w:val="left" w:pos="940"/>
        </w:tabs>
        <w:spacing w:before="15" w:line="352" w:lineRule="auto"/>
        <w:ind w:right="198"/>
        <w:rPr>
          <w:sz w:val="28"/>
        </w:rPr>
      </w:pPr>
      <w:r>
        <w:rPr>
          <w:sz w:val="28"/>
        </w:rPr>
        <w:t>Prepare</w:t>
      </w:r>
      <w:r>
        <w:rPr>
          <w:spacing w:val="24"/>
          <w:sz w:val="28"/>
        </w:rPr>
        <w:t xml:space="preserve"> </w:t>
      </w:r>
      <w:r>
        <w:rPr>
          <w:sz w:val="28"/>
        </w:rPr>
        <w:t>or</w:t>
      </w:r>
      <w:r>
        <w:rPr>
          <w:spacing w:val="24"/>
          <w:sz w:val="28"/>
        </w:rPr>
        <w:t xml:space="preserve"> </w:t>
      </w:r>
      <w:r>
        <w:rPr>
          <w:sz w:val="28"/>
        </w:rPr>
        <w:t>oversees</w:t>
      </w:r>
      <w:r>
        <w:rPr>
          <w:spacing w:val="25"/>
          <w:sz w:val="28"/>
        </w:rPr>
        <w:t xml:space="preserve"> </w:t>
      </w:r>
      <w:r>
        <w:rPr>
          <w:sz w:val="28"/>
        </w:rPr>
        <w:t>the</w:t>
      </w:r>
      <w:r>
        <w:rPr>
          <w:spacing w:val="24"/>
          <w:sz w:val="28"/>
        </w:rPr>
        <w:t xml:space="preserve"> </w:t>
      </w:r>
      <w:r>
        <w:rPr>
          <w:sz w:val="28"/>
        </w:rPr>
        <w:t>preparation</w:t>
      </w:r>
      <w:r>
        <w:rPr>
          <w:spacing w:val="25"/>
          <w:sz w:val="28"/>
        </w:rPr>
        <w:t xml:space="preserve"> </w:t>
      </w:r>
      <w:r>
        <w:rPr>
          <w:sz w:val="28"/>
        </w:rPr>
        <w:t>of</w:t>
      </w:r>
      <w:r>
        <w:rPr>
          <w:spacing w:val="24"/>
          <w:sz w:val="28"/>
        </w:rPr>
        <w:t xml:space="preserve"> </w:t>
      </w:r>
      <w:r>
        <w:rPr>
          <w:sz w:val="28"/>
        </w:rPr>
        <w:t>reports</w:t>
      </w:r>
      <w:r>
        <w:rPr>
          <w:spacing w:val="25"/>
          <w:sz w:val="28"/>
        </w:rPr>
        <w:t xml:space="preserve"> </w:t>
      </w:r>
      <w:r>
        <w:rPr>
          <w:sz w:val="28"/>
        </w:rPr>
        <w:t>and</w:t>
      </w:r>
      <w:r>
        <w:rPr>
          <w:spacing w:val="25"/>
          <w:sz w:val="28"/>
        </w:rPr>
        <w:t xml:space="preserve"> </w:t>
      </w:r>
      <w:r>
        <w:rPr>
          <w:sz w:val="28"/>
        </w:rPr>
        <w:t>statistics</w:t>
      </w:r>
      <w:r>
        <w:rPr>
          <w:spacing w:val="27"/>
          <w:sz w:val="28"/>
        </w:rPr>
        <w:t xml:space="preserve"> </w:t>
      </w:r>
      <w:r>
        <w:rPr>
          <w:sz w:val="28"/>
        </w:rPr>
        <w:t>related</w:t>
      </w:r>
      <w:r>
        <w:rPr>
          <w:spacing w:val="25"/>
          <w:sz w:val="28"/>
        </w:rPr>
        <w:t xml:space="preserve"> </w:t>
      </w:r>
      <w:r>
        <w:rPr>
          <w:sz w:val="28"/>
        </w:rPr>
        <w:t>user</w:t>
      </w:r>
      <w:r>
        <w:rPr>
          <w:spacing w:val="-67"/>
          <w:sz w:val="28"/>
        </w:rPr>
        <w:t xml:space="preserve"> </w:t>
      </w:r>
      <w:r>
        <w:rPr>
          <w:sz w:val="28"/>
        </w:rPr>
        <w:t>activities and</w:t>
      </w:r>
      <w:r>
        <w:rPr>
          <w:spacing w:val="-3"/>
          <w:sz w:val="28"/>
        </w:rPr>
        <w:t xml:space="preserve"> </w:t>
      </w:r>
      <w:r>
        <w:rPr>
          <w:sz w:val="28"/>
        </w:rPr>
        <w:t>operations for upper management.</w:t>
      </w:r>
    </w:p>
    <w:p w14:paraId="45A2AC3A" w14:textId="77777777" w:rsidR="00B83793" w:rsidRDefault="00624EDB">
      <w:pPr>
        <w:pStyle w:val="ListParagraph"/>
        <w:numPr>
          <w:ilvl w:val="0"/>
          <w:numId w:val="14"/>
        </w:numPr>
        <w:tabs>
          <w:tab w:val="left" w:pos="939"/>
          <w:tab w:val="left" w:pos="940"/>
        </w:tabs>
        <w:spacing w:before="9"/>
        <w:ind w:hanging="361"/>
        <w:rPr>
          <w:sz w:val="28"/>
        </w:rPr>
      </w:pPr>
      <w:r>
        <w:rPr>
          <w:sz w:val="28"/>
        </w:rPr>
        <w:t>Updates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our</w:t>
      </w:r>
      <w:r>
        <w:rPr>
          <w:spacing w:val="-6"/>
          <w:sz w:val="28"/>
        </w:rPr>
        <w:t xml:space="preserve"> </w:t>
      </w:r>
      <w:r>
        <w:rPr>
          <w:sz w:val="28"/>
        </w:rPr>
        <w:t>latest</w:t>
      </w:r>
      <w:r>
        <w:rPr>
          <w:spacing w:val="-6"/>
          <w:sz w:val="28"/>
        </w:rPr>
        <w:t xml:space="preserve"> </w:t>
      </w:r>
      <w:r>
        <w:rPr>
          <w:sz w:val="28"/>
        </w:rPr>
        <w:t>watch</w:t>
      </w:r>
      <w:r>
        <w:rPr>
          <w:spacing w:val="-1"/>
          <w:sz w:val="28"/>
        </w:rPr>
        <w:t xml:space="preserve"> </w:t>
      </w:r>
      <w:r>
        <w:rPr>
          <w:sz w:val="28"/>
        </w:rPr>
        <w:t>collections,</w:t>
      </w:r>
      <w:r>
        <w:rPr>
          <w:spacing w:val="-4"/>
          <w:sz w:val="28"/>
        </w:rPr>
        <w:t xml:space="preserve"> </w:t>
      </w:r>
      <w:r>
        <w:rPr>
          <w:sz w:val="28"/>
        </w:rPr>
        <w:t>offers,</w:t>
      </w:r>
      <w:r>
        <w:rPr>
          <w:spacing w:val="-4"/>
          <w:sz w:val="28"/>
        </w:rPr>
        <w:t xml:space="preserve"> </w:t>
      </w:r>
      <w:r>
        <w:rPr>
          <w:sz w:val="28"/>
        </w:rPr>
        <w:t>designs</w:t>
      </w:r>
      <w:r>
        <w:rPr>
          <w:spacing w:val="-2"/>
          <w:sz w:val="28"/>
        </w:rPr>
        <w:t xml:space="preserve"> </w:t>
      </w:r>
      <w:r>
        <w:rPr>
          <w:sz w:val="28"/>
        </w:rPr>
        <w:t>etc.</w:t>
      </w:r>
    </w:p>
    <w:p w14:paraId="0CB617EC" w14:textId="77777777" w:rsidR="00B83793" w:rsidRDefault="00B83793">
      <w:pPr>
        <w:pStyle w:val="BodyText"/>
        <w:spacing w:before="10"/>
        <w:rPr>
          <w:sz w:val="37"/>
        </w:rPr>
      </w:pPr>
    </w:p>
    <w:p w14:paraId="40C06CF6" w14:textId="77777777" w:rsidR="00B83793" w:rsidRDefault="00624EDB">
      <w:pPr>
        <w:pStyle w:val="Heading4"/>
        <w:ind w:left="219"/>
      </w:pPr>
      <w:r>
        <w:t>USER:</w:t>
      </w:r>
    </w:p>
    <w:p w14:paraId="3120E3FF" w14:textId="77777777" w:rsidR="00B83793" w:rsidRDefault="00624EDB">
      <w:pPr>
        <w:pStyle w:val="ListParagraph"/>
        <w:numPr>
          <w:ilvl w:val="0"/>
          <w:numId w:val="14"/>
        </w:numPr>
        <w:tabs>
          <w:tab w:val="left" w:pos="939"/>
          <w:tab w:val="left" w:pos="940"/>
        </w:tabs>
        <w:spacing w:before="1"/>
        <w:ind w:hanging="361"/>
        <w:rPr>
          <w:sz w:val="28"/>
        </w:rPr>
      </w:pP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those</w:t>
      </w:r>
      <w:r>
        <w:rPr>
          <w:spacing w:val="-2"/>
          <w:sz w:val="28"/>
        </w:rPr>
        <w:t xml:space="preserve"> </w:t>
      </w:r>
      <w:r>
        <w:rPr>
          <w:sz w:val="28"/>
        </w:rPr>
        <w:t>people</w:t>
      </w:r>
      <w:r>
        <w:rPr>
          <w:spacing w:val="-5"/>
          <w:sz w:val="28"/>
        </w:rPr>
        <w:t xml:space="preserve"> </w:t>
      </w:r>
      <w:r>
        <w:rPr>
          <w:sz w:val="28"/>
        </w:rPr>
        <w:t>who</w:t>
      </w:r>
      <w:r>
        <w:rPr>
          <w:spacing w:val="-2"/>
          <w:sz w:val="28"/>
        </w:rPr>
        <w:t xml:space="preserve"> </w:t>
      </w:r>
      <w:r>
        <w:rPr>
          <w:sz w:val="28"/>
        </w:rPr>
        <w:t>uses</w:t>
      </w:r>
      <w:r>
        <w:rPr>
          <w:spacing w:val="-1"/>
          <w:sz w:val="28"/>
        </w:rPr>
        <w:t xml:space="preserve"> </w:t>
      </w:r>
      <w:r>
        <w:rPr>
          <w:sz w:val="28"/>
        </w:rPr>
        <w:t>our</w:t>
      </w:r>
      <w:r>
        <w:rPr>
          <w:spacing w:val="-1"/>
          <w:sz w:val="28"/>
        </w:rPr>
        <w:t xml:space="preserve"> </w:t>
      </w:r>
      <w:r>
        <w:rPr>
          <w:sz w:val="28"/>
        </w:rPr>
        <w:t>application.</w:t>
      </w:r>
    </w:p>
    <w:p w14:paraId="55D7842E" w14:textId="77777777" w:rsidR="00B83793" w:rsidRDefault="00624EDB">
      <w:pPr>
        <w:pStyle w:val="ListParagraph"/>
        <w:numPr>
          <w:ilvl w:val="0"/>
          <w:numId w:val="14"/>
        </w:numPr>
        <w:tabs>
          <w:tab w:val="left" w:pos="939"/>
          <w:tab w:val="left" w:pos="940"/>
        </w:tabs>
        <w:spacing w:before="159"/>
        <w:ind w:hanging="361"/>
        <w:rPr>
          <w:sz w:val="28"/>
        </w:rPr>
      </w:pPr>
      <w:r>
        <w:rPr>
          <w:sz w:val="28"/>
        </w:rPr>
        <w:t>Here</w:t>
      </w:r>
      <w:r>
        <w:rPr>
          <w:spacing w:val="-5"/>
          <w:sz w:val="28"/>
        </w:rPr>
        <w:t xml:space="preserve"> </w:t>
      </w:r>
      <w:r>
        <w:rPr>
          <w:sz w:val="28"/>
        </w:rPr>
        <w:t>users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parents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students</w:t>
      </w:r>
      <w:r>
        <w:rPr>
          <w:spacing w:val="-1"/>
          <w:sz w:val="28"/>
        </w:rPr>
        <w:t xml:space="preserve"> </w:t>
      </w:r>
      <w:r>
        <w:rPr>
          <w:sz w:val="28"/>
        </w:rPr>
        <w:t>also.</w:t>
      </w:r>
    </w:p>
    <w:p w14:paraId="47F6AAAF" w14:textId="77777777" w:rsidR="00B83793" w:rsidRDefault="00624EDB">
      <w:pPr>
        <w:pStyle w:val="ListParagraph"/>
        <w:numPr>
          <w:ilvl w:val="0"/>
          <w:numId w:val="14"/>
        </w:numPr>
        <w:tabs>
          <w:tab w:val="left" w:pos="939"/>
          <w:tab w:val="left" w:pos="940"/>
        </w:tabs>
        <w:spacing w:before="161"/>
        <w:ind w:hanging="361"/>
        <w:rPr>
          <w:sz w:val="28"/>
        </w:rPr>
      </w:pPr>
      <w:r>
        <w:rPr>
          <w:sz w:val="28"/>
        </w:rPr>
        <w:t>User</w:t>
      </w:r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2"/>
          <w:sz w:val="28"/>
        </w:rPr>
        <w:t xml:space="preserve"> </w:t>
      </w:r>
      <w:r>
        <w:rPr>
          <w:sz w:val="28"/>
        </w:rPr>
        <w:t>observe</w:t>
      </w:r>
      <w:r>
        <w:rPr>
          <w:spacing w:val="-3"/>
          <w:sz w:val="28"/>
        </w:rPr>
        <w:t xml:space="preserve"> </w:t>
      </w:r>
      <w:r>
        <w:rPr>
          <w:sz w:val="28"/>
        </w:rPr>
        <w:t>whole</w:t>
      </w:r>
      <w:r>
        <w:rPr>
          <w:spacing w:val="-5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2"/>
          <w:sz w:val="28"/>
        </w:rPr>
        <w:t xml:space="preserve"> </w:t>
      </w:r>
      <w:r>
        <w:rPr>
          <w:sz w:val="28"/>
        </w:rPr>
        <w:t>(only</w:t>
      </w:r>
      <w:r>
        <w:rPr>
          <w:spacing w:val="-6"/>
          <w:sz w:val="28"/>
        </w:rPr>
        <w:t xml:space="preserve"> </w:t>
      </w:r>
      <w:r>
        <w:rPr>
          <w:sz w:val="28"/>
        </w:rPr>
        <w:t>allowed</w:t>
      </w:r>
      <w:r>
        <w:rPr>
          <w:spacing w:val="-1"/>
          <w:sz w:val="28"/>
        </w:rPr>
        <w:t xml:space="preserve"> </w:t>
      </w:r>
      <w:r>
        <w:rPr>
          <w:sz w:val="28"/>
        </w:rPr>
        <w:t>items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user).</w:t>
      </w:r>
    </w:p>
    <w:p w14:paraId="5CFECA79" w14:textId="538ABEC1" w:rsidR="00B83793" w:rsidRDefault="00624EDB">
      <w:pPr>
        <w:pStyle w:val="ListParagraph"/>
        <w:numPr>
          <w:ilvl w:val="0"/>
          <w:numId w:val="14"/>
        </w:numPr>
        <w:tabs>
          <w:tab w:val="left" w:pos="939"/>
          <w:tab w:val="left" w:pos="940"/>
        </w:tabs>
        <w:spacing w:before="161"/>
        <w:ind w:hanging="361"/>
        <w:rPr>
          <w:sz w:val="28"/>
        </w:rPr>
      </w:pPr>
      <w:r>
        <w:rPr>
          <w:sz w:val="28"/>
        </w:rPr>
        <w:t>User</w:t>
      </w:r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check</w:t>
      </w:r>
      <w:r>
        <w:rPr>
          <w:spacing w:val="-1"/>
          <w:sz w:val="28"/>
        </w:rPr>
        <w:t xml:space="preserve"> </w:t>
      </w:r>
      <w:r>
        <w:rPr>
          <w:sz w:val="28"/>
        </w:rPr>
        <w:t>any</w:t>
      </w:r>
      <w:r>
        <w:rPr>
          <w:spacing w:val="-1"/>
          <w:sz w:val="28"/>
        </w:rPr>
        <w:t xml:space="preserve"> </w:t>
      </w:r>
      <w:r>
        <w:rPr>
          <w:sz w:val="28"/>
        </w:rPr>
        <w:t>info</w:t>
      </w:r>
      <w:r>
        <w:rPr>
          <w:spacing w:val="-4"/>
          <w:sz w:val="28"/>
        </w:rPr>
        <w:t xml:space="preserve"> </w:t>
      </w:r>
      <w:r>
        <w:rPr>
          <w:sz w:val="28"/>
        </w:rPr>
        <w:t>about</w:t>
      </w:r>
      <w:r>
        <w:rPr>
          <w:spacing w:val="-6"/>
          <w:sz w:val="28"/>
        </w:rPr>
        <w:t xml:space="preserve"> </w:t>
      </w:r>
      <w:r>
        <w:rPr>
          <w:sz w:val="28"/>
        </w:rPr>
        <w:t>watches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their</w:t>
      </w:r>
      <w:r>
        <w:rPr>
          <w:spacing w:val="-2"/>
          <w:sz w:val="28"/>
        </w:rPr>
        <w:t xml:space="preserve"> </w:t>
      </w:r>
      <w:r>
        <w:rPr>
          <w:sz w:val="28"/>
        </w:rPr>
        <w:t>brands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special</w:t>
      </w:r>
      <w:r>
        <w:rPr>
          <w:spacing w:val="-1"/>
          <w:sz w:val="28"/>
        </w:rPr>
        <w:t xml:space="preserve"> </w:t>
      </w:r>
      <w:r>
        <w:rPr>
          <w:sz w:val="28"/>
        </w:rPr>
        <w:t>features.</w:t>
      </w:r>
    </w:p>
    <w:p w14:paraId="35AA6810" w14:textId="77777777" w:rsidR="00B83793" w:rsidRDefault="00624EDB">
      <w:pPr>
        <w:pStyle w:val="ListParagraph"/>
        <w:numPr>
          <w:ilvl w:val="0"/>
          <w:numId w:val="14"/>
        </w:numPr>
        <w:tabs>
          <w:tab w:val="left" w:pos="939"/>
          <w:tab w:val="left" w:pos="940"/>
        </w:tabs>
        <w:spacing w:before="159"/>
        <w:ind w:hanging="361"/>
        <w:rPr>
          <w:sz w:val="28"/>
        </w:rPr>
      </w:pPr>
      <w:r>
        <w:rPr>
          <w:sz w:val="28"/>
        </w:rPr>
        <w:t>View</w:t>
      </w:r>
      <w:r>
        <w:rPr>
          <w:spacing w:val="-3"/>
          <w:sz w:val="28"/>
        </w:rPr>
        <w:t xml:space="preserve"> </w:t>
      </w:r>
      <w:r>
        <w:rPr>
          <w:sz w:val="28"/>
        </w:rPr>
        <w:t>results</w:t>
      </w:r>
      <w:r>
        <w:rPr>
          <w:spacing w:val="-3"/>
          <w:sz w:val="28"/>
        </w:rPr>
        <w:t xml:space="preserve"> </w:t>
      </w:r>
      <w:r>
        <w:rPr>
          <w:sz w:val="28"/>
        </w:rPr>
        <w:t>(User:</w:t>
      </w:r>
      <w:r>
        <w:rPr>
          <w:spacing w:val="-3"/>
          <w:sz w:val="28"/>
        </w:rPr>
        <w:t xml:space="preserve"> </w:t>
      </w:r>
      <w:r>
        <w:rPr>
          <w:sz w:val="28"/>
        </w:rPr>
        <w:t>Public)</w:t>
      </w:r>
    </w:p>
    <w:p w14:paraId="6566FB10" w14:textId="77777777" w:rsidR="00B83793" w:rsidRDefault="00B83793">
      <w:pPr>
        <w:pStyle w:val="BodyText"/>
        <w:rPr>
          <w:sz w:val="34"/>
        </w:rPr>
      </w:pPr>
    </w:p>
    <w:p w14:paraId="3ABA7911" w14:textId="77777777" w:rsidR="00B83793" w:rsidRDefault="00B83793">
      <w:pPr>
        <w:pStyle w:val="BodyText"/>
        <w:spacing w:before="8"/>
        <w:rPr>
          <w:sz w:val="27"/>
        </w:rPr>
      </w:pPr>
    </w:p>
    <w:p w14:paraId="1EC35C5E" w14:textId="77777777" w:rsidR="00B83793" w:rsidRDefault="00624EDB">
      <w:pPr>
        <w:pStyle w:val="Heading4"/>
        <w:numPr>
          <w:ilvl w:val="1"/>
          <w:numId w:val="15"/>
        </w:numPr>
        <w:tabs>
          <w:tab w:val="left" w:pos="642"/>
        </w:tabs>
        <w:ind w:left="641" w:hanging="423"/>
      </w:pPr>
      <w:bookmarkStart w:id="7" w:name="_TOC_250006"/>
      <w:r>
        <w:t>HARDWARE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SOFTWARE</w:t>
      </w:r>
      <w:r>
        <w:rPr>
          <w:spacing w:val="-4"/>
        </w:rPr>
        <w:t xml:space="preserve"> </w:t>
      </w:r>
      <w:bookmarkEnd w:id="7"/>
      <w:r>
        <w:t>REQUIREMENTS</w:t>
      </w:r>
    </w:p>
    <w:p w14:paraId="47BB37CC" w14:textId="77777777" w:rsidR="00B83793" w:rsidRDefault="00624EDB">
      <w:pPr>
        <w:pStyle w:val="BodyText"/>
        <w:spacing w:before="163"/>
        <w:ind w:left="219"/>
      </w:pPr>
      <w:r>
        <w:rPr>
          <w:u w:val="thick"/>
        </w:rPr>
        <w:t>CLIENT</w:t>
      </w:r>
      <w:r>
        <w:rPr>
          <w:spacing w:val="-2"/>
          <w:u w:val="thick"/>
        </w:rPr>
        <w:t xml:space="preserve"> </w:t>
      </w:r>
      <w:r>
        <w:rPr>
          <w:u w:val="thick"/>
        </w:rPr>
        <w:t>SIDE</w:t>
      </w:r>
    </w:p>
    <w:p w14:paraId="7458690B" w14:textId="77777777" w:rsidR="00B83793" w:rsidRDefault="00B83793">
      <w:pPr>
        <w:pStyle w:val="BodyText"/>
        <w:spacing w:before="11"/>
        <w:rPr>
          <w:sz w:val="23"/>
        </w:rPr>
      </w:pPr>
    </w:p>
    <w:p w14:paraId="7EC2C653" w14:textId="77777777" w:rsidR="00B83793" w:rsidRDefault="00624EDB">
      <w:pPr>
        <w:pStyle w:val="Heading4"/>
        <w:numPr>
          <w:ilvl w:val="0"/>
          <w:numId w:val="13"/>
        </w:numPr>
        <w:tabs>
          <w:tab w:val="left" w:pos="940"/>
        </w:tabs>
        <w:ind w:hanging="361"/>
      </w:pPr>
      <w:r>
        <w:t>HARDWARE</w:t>
      </w:r>
      <w:r>
        <w:rPr>
          <w:spacing w:val="-6"/>
        </w:rPr>
        <w:t xml:space="preserve"> </w:t>
      </w:r>
      <w:r>
        <w:t>REQUIREMENTS:</w:t>
      </w:r>
    </w:p>
    <w:p w14:paraId="113F5DC2" w14:textId="77777777" w:rsidR="00B83793" w:rsidRDefault="00624EDB">
      <w:pPr>
        <w:pStyle w:val="ListParagraph"/>
        <w:numPr>
          <w:ilvl w:val="2"/>
          <w:numId w:val="15"/>
        </w:numPr>
        <w:tabs>
          <w:tab w:val="left" w:pos="939"/>
          <w:tab w:val="left" w:pos="940"/>
        </w:tabs>
        <w:spacing w:before="162"/>
        <w:ind w:left="939" w:hanging="361"/>
        <w:rPr>
          <w:sz w:val="28"/>
        </w:rPr>
      </w:pPr>
      <w:r>
        <w:rPr>
          <w:sz w:val="28"/>
        </w:rPr>
        <w:t>Processor:</w:t>
      </w:r>
      <w:r>
        <w:rPr>
          <w:spacing w:val="-3"/>
          <w:sz w:val="28"/>
        </w:rPr>
        <w:t xml:space="preserve"> </w:t>
      </w:r>
      <w:r>
        <w:rPr>
          <w:sz w:val="28"/>
        </w:rPr>
        <w:t>CORE</w:t>
      </w:r>
      <w:r>
        <w:rPr>
          <w:spacing w:val="-2"/>
          <w:sz w:val="28"/>
        </w:rPr>
        <w:t xml:space="preserve"> </w:t>
      </w:r>
      <w:r>
        <w:rPr>
          <w:sz w:val="28"/>
        </w:rPr>
        <w:t>i3</w:t>
      </w:r>
    </w:p>
    <w:p w14:paraId="46FC9BD7" w14:textId="77777777" w:rsidR="00B83793" w:rsidRDefault="00624EDB">
      <w:pPr>
        <w:pStyle w:val="ListParagraph"/>
        <w:numPr>
          <w:ilvl w:val="2"/>
          <w:numId w:val="15"/>
        </w:numPr>
        <w:tabs>
          <w:tab w:val="left" w:pos="939"/>
          <w:tab w:val="left" w:pos="940"/>
        </w:tabs>
        <w:spacing w:before="161"/>
        <w:ind w:left="939" w:hanging="361"/>
        <w:rPr>
          <w:sz w:val="28"/>
        </w:rPr>
      </w:pPr>
      <w:r>
        <w:rPr>
          <w:sz w:val="28"/>
        </w:rPr>
        <w:t>RAM:</w:t>
      </w:r>
      <w:r>
        <w:rPr>
          <w:spacing w:val="1"/>
          <w:sz w:val="28"/>
        </w:rPr>
        <w:t xml:space="preserve"> </w:t>
      </w:r>
      <w:r>
        <w:rPr>
          <w:sz w:val="28"/>
        </w:rPr>
        <w:t>4GB</w:t>
      </w:r>
    </w:p>
    <w:p w14:paraId="63F36211" w14:textId="71B5415D" w:rsidR="00B83793" w:rsidRDefault="00691321">
      <w:pPr>
        <w:pStyle w:val="BodyText"/>
        <w:spacing w:before="6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616" behindDoc="1" locked="0" layoutInCell="1" allowOverlap="1" wp14:anchorId="6EF4B9B2" wp14:editId="56CF81D9">
                <wp:simplePos x="0" y="0"/>
                <wp:positionH relativeFrom="page">
                  <wp:posOffset>1079500</wp:posOffset>
                </wp:positionH>
                <wp:positionV relativeFrom="paragraph">
                  <wp:posOffset>152400</wp:posOffset>
                </wp:positionV>
                <wp:extent cx="5586095" cy="6350"/>
                <wp:effectExtent l="0" t="0" r="0" b="0"/>
                <wp:wrapTopAndBottom/>
                <wp:docPr id="2131306845" name="Rectangle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8609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1BC77E" id="Rectangle 265" o:spid="_x0000_s1026" style="position:absolute;margin-left:85pt;margin-top:12pt;width:439.85pt;height:.5pt;z-index:-15716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" fillcolor="#d9d9d9" stroked="f">
                <w10:wrap type="topAndBottom" anchorx="page"/>
              </v:rect>
            </w:pict>
          </mc:Fallback>
        </mc:AlternateContent>
      </w:r>
    </w:p>
    <w:p w14:paraId="0B0613A6" w14:textId="77777777" w:rsidR="00B83793" w:rsidRDefault="00B83793">
      <w:pPr>
        <w:rPr>
          <w:sz w:val="17"/>
        </w:rPr>
        <w:sectPr w:rsidR="00B83793" w:rsidSect="001C1575">
          <w:pgSz w:w="11920" w:h="16850"/>
          <w:pgMar w:top="1000" w:right="820" w:bottom="1200" w:left="1000" w:header="761" w:footer="1007" w:gutter="0"/>
          <w:pgBorders w:offsetFrom="page">
            <w:top w:val="single" w:sz="4" w:space="24" w:color="000000" w:themeColor="text1"/>
            <w:left w:val="single" w:sz="4" w:space="24" w:color="000000" w:themeColor="text1"/>
            <w:bottom w:val="single" w:sz="4" w:space="24" w:color="000000" w:themeColor="text1"/>
            <w:right w:val="single" w:sz="4" w:space="24" w:color="000000" w:themeColor="text1"/>
          </w:pgBorders>
          <w:cols w:space="720"/>
        </w:sectPr>
      </w:pPr>
    </w:p>
    <w:p w14:paraId="79EEAA6D" w14:textId="77777777" w:rsidR="00D8293D" w:rsidRDefault="00D8293D" w:rsidP="00D8293D">
      <w:pPr>
        <w:pStyle w:val="ListParagraph"/>
        <w:tabs>
          <w:tab w:val="left" w:pos="940"/>
        </w:tabs>
        <w:spacing w:before="1"/>
        <w:ind w:firstLine="0"/>
        <w:jc w:val="both"/>
        <w:rPr>
          <w:sz w:val="28"/>
        </w:rPr>
      </w:pPr>
    </w:p>
    <w:p w14:paraId="12126AC8" w14:textId="77777777" w:rsidR="00D8293D" w:rsidRDefault="00D8293D" w:rsidP="00D8293D">
      <w:pPr>
        <w:pStyle w:val="ListParagraph"/>
        <w:tabs>
          <w:tab w:val="left" w:pos="940"/>
        </w:tabs>
        <w:spacing w:before="1"/>
        <w:ind w:firstLine="0"/>
        <w:jc w:val="both"/>
        <w:rPr>
          <w:sz w:val="28"/>
        </w:rPr>
      </w:pPr>
    </w:p>
    <w:p w14:paraId="032C893F" w14:textId="0914B19E" w:rsidR="00B83793" w:rsidRPr="00D8293D" w:rsidRDefault="00624EDB" w:rsidP="00D8293D">
      <w:pPr>
        <w:pStyle w:val="ListParagraph"/>
        <w:numPr>
          <w:ilvl w:val="2"/>
          <w:numId w:val="15"/>
        </w:numPr>
        <w:tabs>
          <w:tab w:val="left" w:pos="940"/>
        </w:tabs>
        <w:spacing w:before="1"/>
        <w:ind w:left="939" w:hanging="361"/>
        <w:jc w:val="both"/>
        <w:rPr>
          <w:sz w:val="28"/>
        </w:rPr>
      </w:pPr>
      <w:r w:rsidRPr="00D8293D">
        <w:rPr>
          <w:sz w:val="28"/>
        </w:rPr>
        <w:t>Hard</w:t>
      </w:r>
      <w:r w:rsidRPr="00D8293D">
        <w:rPr>
          <w:spacing w:val="-1"/>
          <w:sz w:val="28"/>
        </w:rPr>
        <w:t xml:space="preserve"> </w:t>
      </w:r>
      <w:r w:rsidRPr="00D8293D">
        <w:rPr>
          <w:sz w:val="28"/>
        </w:rPr>
        <w:t>disk:</w:t>
      </w:r>
      <w:r w:rsidRPr="00D8293D">
        <w:rPr>
          <w:spacing w:val="-1"/>
          <w:sz w:val="28"/>
        </w:rPr>
        <w:t xml:space="preserve"> </w:t>
      </w:r>
      <w:r w:rsidRPr="00D8293D">
        <w:rPr>
          <w:sz w:val="28"/>
        </w:rPr>
        <w:t>80</w:t>
      </w:r>
      <w:r w:rsidRPr="00D8293D">
        <w:rPr>
          <w:spacing w:val="-1"/>
          <w:sz w:val="28"/>
        </w:rPr>
        <w:t xml:space="preserve"> </w:t>
      </w:r>
      <w:r w:rsidRPr="00D8293D">
        <w:rPr>
          <w:sz w:val="28"/>
        </w:rPr>
        <w:t>GB</w:t>
      </w:r>
    </w:p>
    <w:p w14:paraId="5E99E35E" w14:textId="77777777" w:rsidR="00B83793" w:rsidRDefault="00624EDB">
      <w:pPr>
        <w:pStyle w:val="ListParagraph"/>
        <w:numPr>
          <w:ilvl w:val="2"/>
          <w:numId w:val="15"/>
        </w:numPr>
        <w:tabs>
          <w:tab w:val="left" w:pos="940"/>
        </w:tabs>
        <w:spacing w:before="281"/>
        <w:ind w:left="939" w:hanging="361"/>
        <w:jc w:val="both"/>
        <w:rPr>
          <w:sz w:val="28"/>
        </w:rPr>
      </w:pPr>
      <w:r>
        <w:rPr>
          <w:sz w:val="28"/>
        </w:rPr>
        <w:t>Mobile:</w:t>
      </w:r>
      <w:r>
        <w:rPr>
          <w:spacing w:val="-2"/>
          <w:sz w:val="28"/>
        </w:rPr>
        <w:t xml:space="preserve"> </w:t>
      </w:r>
      <w:r>
        <w:rPr>
          <w:sz w:val="28"/>
        </w:rPr>
        <w:t>Android</w:t>
      </w:r>
      <w:r>
        <w:rPr>
          <w:spacing w:val="-5"/>
          <w:sz w:val="28"/>
        </w:rPr>
        <w:t xml:space="preserve"> </w:t>
      </w:r>
      <w:r>
        <w:rPr>
          <w:sz w:val="28"/>
        </w:rPr>
        <w:t>10.0</w:t>
      </w:r>
      <w:r>
        <w:rPr>
          <w:spacing w:val="-4"/>
          <w:sz w:val="28"/>
        </w:rPr>
        <w:t xml:space="preserve"> </w:t>
      </w:r>
      <w:r>
        <w:rPr>
          <w:sz w:val="28"/>
        </w:rPr>
        <w:t>Supported</w:t>
      </w:r>
      <w:r>
        <w:rPr>
          <w:spacing w:val="-2"/>
          <w:sz w:val="28"/>
        </w:rPr>
        <w:t xml:space="preserve"> </w:t>
      </w:r>
      <w:r>
        <w:rPr>
          <w:sz w:val="28"/>
        </w:rPr>
        <w:t>mobile</w:t>
      </w:r>
    </w:p>
    <w:p w14:paraId="50B470CE" w14:textId="77777777" w:rsidR="00B83793" w:rsidRDefault="00B83793">
      <w:pPr>
        <w:pStyle w:val="BodyText"/>
        <w:spacing w:before="9"/>
        <w:rPr>
          <w:sz w:val="49"/>
        </w:rPr>
      </w:pPr>
    </w:p>
    <w:p w14:paraId="35586FA5" w14:textId="77777777" w:rsidR="00B83793" w:rsidRDefault="00624EDB">
      <w:pPr>
        <w:pStyle w:val="Heading4"/>
        <w:numPr>
          <w:ilvl w:val="0"/>
          <w:numId w:val="12"/>
        </w:numPr>
        <w:tabs>
          <w:tab w:val="left" w:pos="580"/>
        </w:tabs>
        <w:ind w:hanging="361"/>
        <w:rPr>
          <w:rFonts w:ascii="Wingdings" w:hAnsi="Wingdings"/>
        </w:rPr>
      </w:pPr>
      <w:r>
        <w:t>SOFTWARE</w:t>
      </w:r>
      <w:r>
        <w:rPr>
          <w:spacing w:val="-5"/>
        </w:rPr>
        <w:t xml:space="preserve"> </w:t>
      </w:r>
      <w:r>
        <w:t>REQUIREMENTS:</w:t>
      </w:r>
    </w:p>
    <w:p w14:paraId="1CBFDA7F" w14:textId="77777777" w:rsidR="00B83793" w:rsidRDefault="00624EDB">
      <w:pPr>
        <w:pStyle w:val="ListParagraph"/>
        <w:numPr>
          <w:ilvl w:val="1"/>
          <w:numId w:val="12"/>
        </w:numPr>
        <w:tabs>
          <w:tab w:val="left" w:pos="940"/>
        </w:tabs>
        <w:spacing w:before="162"/>
        <w:ind w:hanging="361"/>
        <w:jc w:val="both"/>
        <w:rPr>
          <w:sz w:val="28"/>
        </w:rPr>
      </w:pPr>
      <w:r>
        <w:rPr>
          <w:sz w:val="28"/>
        </w:rPr>
        <w:t>Language:</w:t>
      </w:r>
      <w:r>
        <w:rPr>
          <w:spacing w:val="-3"/>
          <w:sz w:val="28"/>
        </w:rPr>
        <w:t xml:space="preserve"> </w:t>
      </w:r>
      <w:r>
        <w:rPr>
          <w:sz w:val="28"/>
        </w:rPr>
        <w:t>JDK</w:t>
      </w:r>
      <w:r>
        <w:rPr>
          <w:spacing w:val="-3"/>
          <w:sz w:val="28"/>
        </w:rPr>
        <w:t xml:space="preserve"> </w:t>
      </w:r>
      <w:r>
        <w:rPr>
          <w:sz w:val="28"/>
        </w:rPr>
        <w:t>16,</w:t>
      </w:r>
      <w:r>
        <w:rPr>
          <w:spacing w:val="-5"/>
          <w:sz w:val="28"/>
        </w:rPr>
        <w:t xml:space="preserve"> </w:t>
      </w:r>
      <w:r>
        <w:rPr>
          <w:sz w:val="28"/>
        </w:rPr>
        <w:t>Android</w:t>
      </w:r>
      <w:r>
        <w:rPr>
          <w:spacing w:val="-3"/>
          <w:sz w:val="28"/>
        </w:rPr>
        <w:t xml:space="preserve"> </w:t>
      </w:r>
      <w:r>
        <w:rPr>
          <w:sz w:val="28"/>
        </w:rPr>
        <w:t>SDK</w:t>
      </w:r>
    </w:p>
    <w:p w14:paraId="072DED8B" w14:textId="77777777" w:rsidR="00B83793" w:rsidRDefault="00624EDB">
      <w:pPr>
        <w:pStyle w:val="ListParagraph"/>
        <w:numPr>
          <w:ilvl w:val="1"/>
          <w:numId w:val="12"/>
        </w:numPr>
        <w:tabs>
          <w:tab w:val="left" w:pos="940"/>
        </w:tabs>
        <w:spacing w:before="161"/>
        <w:ind w:hanging="361"/>
        <w:jc w:val="both"/>
        <w:rPr>
          <w:sz w:val="28"/>
        </w:rPr>
      </w:pPr>
      <w:r>
        <w:rPr>
          <w:sz w:val="28"/>
        </w:rPr>
        <w:t>Platform:</w:t>
      </w:r>
      <w:r>
        <w:rPr>
          <w:spacing w:val="-5"/>
          <w:sz w:val="28"/>
        </w:rPr>
        <w:t xml:space="preserve"> </w:t>
      </w:r>
      <w:r>
        <w:rPr>
          <w:sz w:val="28"/>
        </w:rPr>
        <w:t>Android</w:t>
      </w:r>
      <w:r>
        <w:rPr>
          <w:spacing w:val="-5"/>
          <w:sz w:val="28"/>
        </w:rPr>
        <w:t xml:space="preserve"> </w:t>
      </w:r>
      <w:r>
        <w:rPr>
          <w:sz w:val="28"/>
        </w:rPr>
        <w:t>8.1 API</w:t>
      </w:r>
      <w:r>
        <w:rPr>
          <w:spacing w:val="-5"/>
          <w:sz w:val="28"/>
        </w:rPr>
        <w:t xml:space="preserve"> </w:t>
      </w:r>
      <w:r>
        <w:rPr>
          <w:sz w:val="28"/>
        </w:rPr>
        <w:t>27</w:t>
      </w:r>
    </w:p>
    <w:p w14:paraId="07FE91D7" w14:textId="77777777" w:rsidR="00B83793" w:rsidRDefault="00624EDB">
      <w:pPr>
        <w:pStyle w:val="ListParagraph"/>
        <w:numPr>
          <w:ilvl w:val="1"/>
          <w:numId w:val="12"/>
        </w:numPr>
        <w:tabs>
          <w:tab w:val="left" w:pos="940"/>
        </w:tabs>
        <w:spacing w:before="158"/>
        <w:ind w:hanging="361"/>
        <w:jc w:val="both"/>
        <w:rPr>
          <w:sz w:val="28"/>
        </w:rPr>
      </w:pPr>
      <w:r>
        <w:rPr>
          <w:sz w:val="28"/>
        </w:rPr>
        <w:t>IDE:</w:t>
      </w:r>
      <w:r>
        <w:rPr>
          <w:spacing w:val="-7"/>
          <w:sz w:val="28"/>
        </w:rPr>
        <w:t xml:space="preserve"> </w:t>
      </w:r>
      <w:r>
        <w:rPr>
          <w:sz w:val="28"/>
        </w:rPr>
        <w:t>Android</w:t>
      </w:r>
      <w:r>
        <w:rPr>
          <w:spacing w:val="-2"/>
          <w:sz w:val="28"/>
        </w:rPr>
        <w:t xml:space="preserve"> </w:t>
      </w:r>
      <w:r>
        <w:rPr>
          <w:sz w:val="28"/>
        </w:rPr>
        <w:t>Studio</w:t>
      </w:r>
    </w:p>
    <w:p w14:paraId="4C2D9C41" w14:textId="77777777" w:rsidR="00B83793" w:rsidRDefault="00B83793">
      <w:pPr>
        <w:pStyle w:val="BodyText"/>
        <w:rPr>
          <w:sz w:val="34"/>
        </w:rPr>
      </w:pPr>
    </w:p>
    <w:p w14:paraId="0CD03778" w14:textId="77777777" w:rsidR="00B83793" w:rsidRDefault="00624EDB">
      <w:pPr>
        <w:pStyle w:val="Heading4"/>
        <w:numPr>
          <w:ilvl w:val="2"/>
          <w:numId w:val="11"/>
        </w:numPr>
        <w:tabs>
          <w:tab w:val="left" w:pos="851"/>
        </w:tabs>
        <w:spacing w:before="201"/>
        <w:ind w:hanging="632"/>
      </w:pPr>
      <w:bookmarkStart w:id="8" w:name="_TOC_250005"/>
      <w:bookmarkEnd w:id="8"/>
      <w:r>
        <w:t>CONSTRAINTS:</w:t>
      </w:r>
    </w:p>
    <w:p w14:paraId="2AEC9F82" w14:textId="77777777" w:rsidR="00B83793" w:rsidRDefault="00624EDB">
      <w:pPr>
        <w:pStyle w:val="ListParagraph"/>
        <w:numPr>
          <w:ilvl w:val="3"/>
          <w:numId w:val="11"/>
        </w:numPr>
        <w:tabs>
          <w:tab w:val="left" w:pos="940"/>
        </w:tabs>
        <w:spacing w:before="163"/>
        <w:ind w:hanging="361"/>
        <w:jc w:val="both"/>
        <w:rPr>
          <w:b/>
          <w:sz w:val="28"/>
        </w:rPr>
      </w:pPr>
      <w:r>
        <w:rPr>
          <w:b/>
          <w:sz w:val="28"/>
        </w:rPr>
        <w:t>Regulatory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policies:</w:t>
      </w:r>
    </w:p>
    <w:p w14:paraId="52AFF872" w14:textId="77777777" w:rsidR="00B83793" w:rsidRDefault="00624EDB">
      <w:pPr>
        <w:pStyle w:val="BodyText"/>
        <w:spacing w:before="149" w:line="360" w:lineRule="auto"/>
        <w:ind w:left="579" w:right="203"/>
        <w:jc w:val="both"/>
      </w:pPr>
      <w:r>
        <w:t>It is a mandatory that no text box must be left empty or contains insufficient data.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 user’s email address,</w:t>
      </w:r>
      <w:r>
        <w:rPr>
          <w:spacing w:val="1"/>
        </w:rPr>
        <w:t xml:space="preserve"> </w:t>
      </w:r>
      <w:r>
        <w:t>address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mobile number</w:t>
      </w:r>
      <w:r>
        <w:rPr>
          <w:spacing w:val="1"/>
        </w:rPr>
        <w:t xml:space="preserve"> </w:t>
      </w:r>
      <w:r>
        <w:t>is mandatory</w:t>
      </w:r>
      <w:r>
        <w:rPr>
          <w:spacing w:val="1"/>
        </w:rPr>
        <w:t xml:space="preserve"> </w:t>
      </w:r>
      <w:r>
        <w:t>field.</w:t>
      </w:r>
      <w:r>
        <w:rPr>
          <w:spacing w:val="1"/>
        </w:rPr>
        <w:t xml:space="preserve"> </w:t>
      </w:r>
      <w:r>
        <w:t>Because in case of managing by the administrator of the application must inform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user’s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contact</w:t>
      </w:r>
      <w:r>
        <w:rPr>
          <w:spacing w:val="-1"/>
        </w:rPr>
        <w:t xml:space="preserve"> </w:t>
      </w:r>
      <w:r>
        <w:t>information is</w:t>
      </w:r>
      <w:r>
        <w:rPr>
          <w:spacing w:val="1"/>
        </w:rPr>
        <w:t xml:space="preserve"> </w:t>
      </w:r>
      <w:r>
        <w:t>necessary.</w:t>
      </w:r>
    </w:p>
    <w:p w14:paraId="43DB0C6C" w14:textId="77777777" w:rsidR="00B83793" w:rsidRDefault="00B83793">
      <w:pPr>
        <w:pStyle w:val="BodyText"/>
        <w:spacing w:before="1"/>
        <w:rPr>
          <w:sz w:val="36"/>
        </w:rPr>
      </w:pPr>
    </w:p>
    <w:p w14:paraId="4578715D" w14:textId="77777777" w:rsidR="00B83793" w:rsidRDefault="00624EDB">
      <w:pPr>
        <w:pStyle w:val="Heading4"/>
        <w:numPr>
          <w:ilvl w:val="3"/>
          <w:numId w:val="11"/>
        </w:numPr>
        <w:tabs>
          <w:tab w:val="left" w:pos="940"/>
        </w:tabs>
        <w:ind w:hanging="361"/>
        <w:jc w:val="both"/>
      </w:pPr>
      <w:r>
        <w:t>Hardware</w:t>
      </w:r>
      <w:r>
        <w:rPr>
          <w:spacing w:val="-4"/>
        </w:rPr>
        <w:t xml:space="preserve"> </w:t>
      </w:r>
      <w:r>
        <w:t>limitations:</w:t>
      </w:r>
    </w:p>
    <w:p w14:paraId="38A1C65E" w14:textId="77777777" w:rsidR="00B83793" w:rsidRDefault="00B83793">
      <w:pPr>
        <w:pStyle w:val="BodyText"/>
        <w:spacing w:before="5"/>
        <w:rPr>
          <w:b/>
          <w:sz w:val="24"/>
        </w:rPr>
      </w:pPr>
    </w:p>
    <w:p w14:paraId="3143C5DD" w14:textId="77777777" w:rsidR="00B83793" w:rsidRDefault="00624EDB">
      <w:pPr>
        <w:pStyle w:val="ListParagraph"/>
        <w:numPr>
          <w:ilvl w:val="0"/>
          <w:numId w:val="10"/>
        </w:numPr>
        <w:tabs>
          <w:tab w:val="left" w:pos="882"/>
        </w:tabs>
        <w:ind w:right="204" w:firstLine="0"/>
        <w:jc w:val="both"/>
        <w:rPr>
          <w:sz w:val="28"/>
        </w:rPr>
      </w:pPr>
      <w:proofErr w:type="gramStart"/>
      <w:r>
        <w:rPr>
          <w:sz w:val="28"/>
        </w:rPr>
        <w:t>Firstly</w:t>
      </w:r>
      <w:proofErr w:type="gramEnd"/>
      <w:r>
        <w:rPr>
          <w:sz w:val="28"/>
        </w:rPr>
        <w:t xml:space="preserve"> due to this number of users and the requests sent by the user increases,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server may</w:t>
      </w:r>
      <w:r>
        <w:rPr>
          <w:spacing w:val="-2"/>
          <w:sz w:val="28"/>
        </w:rPr>
        <w:t xml:space="preserve"> </w:t>
      </w:r>
      <w:r>
        <w:rPr>
          <w:sz w:val="28"/>
        </w:rPr>
        <w:t>get</w:t>
      </w:r>
      <w:r>
        <w:rPr>
          <w:spacing w:val="1"/>
          <w:sz w:val="28"/>
        </w:rPr>
        <w:t xml:space="preserve"> </w:t>
      </w:r>
      <w:r>
        <w:rPr>
          <w:sz w:val="28"/>
        </w:rPr>
        <w:t>overloaded and</w:t>
      </w:r>
      <w:r>
        <w:rPr>
          <w:spacing w:val="1"/>
          <w:sz w:val="28"/>
        </w:rPr>
        <w:t xml:space="preserve"> </w:t>
      </w:r>
      <w:r>
        <w:rPr>
          <w:sz w:val="28"/>
        </w:rPr>
        <w:t>may</w:t>
      </w:r>
      <w:r>
        <w:rPr>
          <w:spacing w:val="1"/>
          <w:sz w:val="28"/>
        </w:rPr>
        <w:t xml:space="preserve"> </w:t>
      </w:r>
      <w:r>
        <w:rPr>
          <w:sz w:val="28"/>
        </w:rPr>
        <w:t>crash.</w:t>
      </w:r>
    </w:p>
    <w:p w14:paraId="100A6E3A" w14:textId="77777777" w:rsidR="00B83793" w:rsidRDefault="00624EDB">
      <w:pPr>
        <w:pStyle w:val="ListParagraph"/>
        <w:numPr>
          <w:ilvl w:val="0"/>
          <w:numId w:val="10"/>
        </w:numPr>
        <w:tabs>
          <w:tab w:val="left" w:pos="867"/>
        </w:tabs>
        <w:ind w:right="208" w:firstLine="0"/>
        <w:jc w:val="both"/>
        <w:rPr>
          <w:sz w:val="28"/>
        </w:rPr>
      </w:pPr>
      <w:r>
        <w:rPr>
          <w:sz w:val="28"/>
        </w:rPr>
        <w:t>Secondly, if we do not provide data replication Facility, we may lose our whole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if</w:t>
      </w:r>
      <w:r>
        <w:rPr>
          <w:spacing w:val="1"/>
          <w:sz w:val="28"/>
        </w:rPr>
        <w:t xml:space="preserve"> </w:t>
      </w:r>
      <w:r>
        <w:rPr>
          <w:sz w:val="28"/>
        </w:rPr>
        <w:t>one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hard</w:t>
      </w:r>
      <w:r>
        <w:rPr>
          <w:spacing w:val="1"/>
          <w:sz w:val="28"/>
        </w:rPr>
        <w:t xml:space="preserve"> </w:t>
      </w:r>
      <w:r>
        <w:rPr>
          <w:sz w:val="28"/>
        </w:rPr>
        <w:t>disk</w:t>
      </w:r>
      <w:r>
        <w:rPr>
          <w:spacing w:val="1"/>
          <w:sz w:val="28"/>
        </w:rPr>
        <w:t xml:space="preserve"> </w:t>
      </w:r>
      <w:r>
        <w:rPr>
          <w:sz w:val="28"/>
        </w:rPr>
        <w:t>crashes.</w:t>
      </w:r>
      <w:r>
        <w:rPr>
          <w:spacing w:val="1"/>
          <w:sz w:val="28"/>
        </w:rPr>
        <w:t xml:space="preserve"> </w:t>
      </w:r>
      <w:r>
        <w:rPr>
          <w:sz w:val="28"/>
        </w:rPr>
        <w:t>Replication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way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keeping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synchronized in</w:t>
      </w:r>
      <w:r>
        <w:rPr>
          <w:spacing w:val="1"/>
          <w:sz w:val="28"/>
        </w:rPr>
        <w:t xml:space="preserve"> </w:t>
      </w:r>
      <w:r>
        <w:rPr>
          <w:sz w:val="28"/>
        </w:rPr>
        <w:t>multiple</w:t>
      </w:r>
      <w:r>
        <w:rPr>
          <w:spacing w:val="-3"/>
          <w:sz w:val="28"/>
        </w:rPr>
        <w:t xml:space="preserve"> </w:t>
      </w:r>
      <w:r>
        <w:rPr>
          <w:sz w:val="28"/>
        </w:rPr>
        <w:t>databases.</w:t>
      </w:r>
    </w:p>
    <w:p w14:paraId="7B3370B9" w14:textId="77777777" w:rsidR="00B83793" w:rsidRDefault="00624EDB">
      <w:pPr>
        <w:pStyle w:val="ListParagraph"/>
        <w:numPr>
          <w:ilvl w:val="0"/>
          <w:numId w:val="10"/>
        </w:numPr>
        <w:tabs>
          <w:tab w:val="left" w:pos="904"/>
        </w:tabs>
        <w:ind w:right="207" w:firstLine="0"/>
        <w:jc w:val="both"/>
        <w:rPr>
          <w:sz w:val="28"/>
        </w:rPr>
      </w:pPr>
      <w:r>
        <w:rPr>
          <w:sz w:val="28"/>
        </w:rPr>
        <w:t>Increasing</w:t>
      </w:r>
      <w:r>
        <w:rPr>
          <w:spacing w:val="37"/>
          <w:sz w:val="28"/>
        </w:rPr>
        <w:t xml:space="preserve"> </w:t>
      </w:r>
      <w:r>
        <w:rPr>
          <w:sz w:val="28"/>
        </w:rPr>
        <w:t>the</w:t>
      </w:r>
      <w:r>
        <w:rPr>
          <w:spacing w:val="37"/>
          <w:sz w:val="28"/>
        </w:rPr>
        <w:t xml:space="preserve"> </w:t>
      </w:r>
      <w:r>
        <w:rPr>
          <w:sz w:val="28"/>
        </w:rPr>
        <w:t>number</w:t>
      </w:r>
      <w:r>
        <w:rPr>
          <w:spacing w:val="37"/>
          <w:sz w:val="28"/>
        </w:rPr>
        <w:t xml:space="preserve"> </w:t>
      </w:r>
      <w:r>
        <w:rPr>
          <w:sz w:val="28"/>
        </w:rPr>
        <w:t>of</w:t>
      </w:r>
      <w:r>
        <w:rPr>
          <w:spacing w:val="38"/>
          <w:sz w:val="28"/>
        </w:rPr>
        <w:t xml:space="preserve"> </w:t>
      </w:r>
      <w:r>
        <w:rPr>
          <w:sz w:val="28"/>
        </w:rPr>
        <w:t>databases</w:t>
      </w:r>
      <w:r>
        <w:rPr>
          <w:spacing w:val="40"/>
          <w:sz w:val="28"/>
        </w:rPr>
        <w:t xml:space="preserve"> </w:t>
      </w:r>
      <w:r>
        <w:rPr>
          <w:sz w:val="28"/>
        </w:rPr>
        <w:t>available</w:t>
      </w:r>
      <w:r>
        <w:rPr>
          <w:spacing w:val="39"/>
          <w:sz w:val="28"/>
        </w:rPr>
        <w:t xml:space="preserve"> </w:t>
      </w:r>
      <w:r>
        <w:rPr>
          <w:sz w:val="28"/>
        </w:rPr>
        <w:t>for</w:t>
      </w:r>
      <w:r>
        <w:rPr>
          <w:spacing w:val="37"/>
          <w:sz w:val="28"/>
        </w:rPr>
        <w:t xml:space="preserve"> </w:t>
      </w:r>
      <w:r>
        <w:rPr>
          <w:sz w:val="28"/>
        </w:rPr>
        <w:t>user</w:t>
      </w:r>
      <w:r>
        <w:rPr>
          <w:spacing w:val="39"/>
          <w:sz w:val="28"/>
        </w:rPr>
        <w:t xml:space="preserve"> </w:t>
      </w:r>
      <w:r>
        <w:rPr>
          <w:sz w:val="28"/>
        </w:rPr>
        <w:t>access</w:t>
      </w:r>
      <w:r>
        <w:rPr>
          <w:spacing w:val="39"/>
          <w:sz w:val="28"/>
        </w:rPr>
        <w:t xml:space="preserve"> </w:t>
      </w:r>
      <w:r>
        <w:rPr>
          <w:sz w:val="28"/>
        </w:rPr>
        <w:t>is</w:t>
      </w:r>
      <w:r>
        <w:rPr>
          <w:spacing w:val="37"/>
          <w:sz w:val="28"/>
        </w:rPr>
        <w:t xml:space="preserve"> </w:t>
      </w:r>
      <w:r>
        <w:rPr>
          <w:sz w:val="28"/>
        </w:rPr>
        <w:t>the</w:t>
      </w:r>
      <w:r>
        <w:rPr>
          <w:spacing w:val="39"/>
          <w:sz w:val="28"/>
        </w:rPr>
        <w:t xml:space="preserve"> </w:t>
      </w:r>
      <w:r>
        <w:rPr>
          <w:sz w:val="28"/>
        </w:rPr>
        <w:t>first</w:t>
      </w:r>
      <w:r>
        <w:rPr>
          <w:spacing w:val="37"/>
          <w:sz w:val="28"/>
        </w:rPr>
        <w:t xml:space="preserve"> </w:t>
      </w:r>
      <w:r>
        <w:rPr>
          <w:sz w:val="28"/>
        </w:rPr>
        <w:t>one.</w:t>
      </w:r>
      <w:r>
        <w:rPr>
          <w:spacing w:val="-67"/>
          <w:sz w:val="28"/>
        </w:rPr>
        <w:t xml:space="preserve"> </w:t>
      </w:r>
      <w:r>
        <w:rPr>
          <w:sz w:val="28"/>
        </w:rPr>
        <w:t>This reduces the load on individual servers containing the database and is referred</w:t>
      </w:r>
      <w:r>
        <w:rPr>
          <w:spacing w:val="1"/>
          <w:sz w:val="28"/>
        </w:rPr>
        <w:t xml:space="preserve"> </w:t>
      </w:r>
      <w:r>
        <w:rPr>
          <w:sz w:val="28"/>
        </w:rPr>
        <w:t>to as</w:t>
      </w:r>
      <w:r>
        <w:rPr>
          <w:spacing w:val="1"/>
          <w:sz w:val="28"/>
        </w:rPr>
        <w:t xml:space="preserve"> </w:t>
      </w:r>
      <w:r>
        <w:rPr>
          <w:sz w:val="28"/>
        </w:rPr>
        <w:t>load</w:t>
      </w:r>
      <w:r>
        <w:rPr>
          <w:spacing w:val="1"/>
          <w:sz w:val="28"/>
        </w:rPr>
        <w:t xml:space="preserve"> </w:t>
      </w:r>
      <w:r>
        <w:rPr>
          <w:sz w:val="28"/>
        </w:rPr>
        <w:t>balancing.</w:t>
      </w:r>
    </w:p>
    <w:p w14:paraId="7F78583F" w14:textId="77777777" w:rsidR="00B83793" w:rsidRDefault="00624EDB">
      <w:pPr>
        <w:pStyle w:val="ListParagraph"/>
        <w:numPr>
          <w:ilvl w:val="0"/>
          <w:numId w:val="10"/>
        </w:numPr>
        <w:tabs>
          <w:tab w:val="left" w:pos="923"/>
        </w:tabs>
        <w:ind w:right="203" w:firstLine="0"/>
        <w:jc w:val="both"/>
        <w:rPr>
          <w:sz w:val="28"/>
        </w:rPr>
      </w:pPr>
      <w:r>
        <w:rPr>
          <w:sz w:val="28"/>
        </w:rPr>
        <w:t>Replication is also necessary if the client is going to be doing any offline</w:t>
      </w:r>
      <w:r>
        <w:rPr>
          <w:spacing w:val="1"/>
          <w:sz w:val="28"/>
        </w:rPr>
        <w:t xml:space="preserve"> </w:t>
      </w:r>
      <w:r>
        <w:rPr>
          <w:sz w:val="28"/>
        </w:rPr>
        <w:t>processing. If your client</w:t>
      </w:r>
      <w:r>
        <w:rPr>
          <w:spacing w:val="1"/>
          <w:sz w:val="28"/>
        </w:rPr>
        <w:t xml:space="preserve"> </w:t>
      </w:r>
      <w:r>
        <w:rPr>
          <w:sz w:val="28"/>
        </w:rPr>
        <w:t>or user wants to</w:t>
      </w:r>
      <w:r>
        <w:rPr>
          <w:spacing w:val="1"/>
          <w:sz w:val="28"/>
        </w:rPr>
        <w:t xml:space="preserve"> </w:t>
      </w:r>
      <w:r>
        <w:rPr>
          <w:sz w:val="28"/>
        </w:rPr>
        <w:t>access</w:t>
      </w:r>
      <w:r>
        <w:rPr>
          <w:spacing w:val="1"/>
          <w:sz w:val="28"/>
        </w:rPr>
        <w:t xml:space="preserve"> </w:t>
      </w:r>
      <w:r>
        <w:rPr>
          <w:sz w:val="28"/>
        </w:rPr>
        <w:t>data on</w:t>
      </w:r>
      <w:r>
        <w:rPr>
          <w:spacing w:val="70"/>
          <w:sz w:val="28"/>
        </w:rPr>
        <w:t xml:space="preserve"> </w:t>
      </w:r>
      <w:r>
        <w:rPr>
          <w:sz w:val="28"/>
        </w:rPr>
        <w:t>a system that he/she</w:t>
      </w:r>
      <w:r>
        <w:rPr>
          <w:spacing w:val="1"/>
          <w:sz w:val="28"/>
        </w:rPr>
        <w:t xml:space="preserve"> </w:t>
      </w:r>
      <w:r>
        <w:rPr>
          <w:sz w:val="28"/>
        </w:rPr>
        <w:t>wants to buy</w:t>
      </w:r>
      <w:r>
        <w:rPr>
          <w:spacing w:val="1"/>
          <w:sz w:val="28"/>
        </w:rPr>
        <w:t xml:space="preserve"> </w:t>
      </w:r>
      <w:r>
        <w:rPr>
          <w:sz w:val="28"/>
        </w:rPr>
        <w:t>can be</w:t>
      </w:r>
      <w:r>
        <w:rPr>
          <w:spacing w:val="-3"/>
          <w:sz w:val="28"/>
        </w:rPr>
        <w:t xml:space="preserve"> </w:t>
      </w:r>
      <w:r>
        <w:rPr>
          <w:sz w:val="28"/>
        </w:rPr>
        <w:t>bought</w:t>
      </w:r>
      <w:r>
        <w:rPr>
          <w:spacing w:val="-4"/>
          <w:sz w:val="28"/>
        </w:rPr>
        <w:t xml:space="preserve"> </w:t>
      </w:r>
      <w:r>
        <w:rPr>
          <w:sz w:val="28"/>
        </w:rPr>
        <w:t>physically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-1"/>
          <w:sz w:val="28"/>
        </w:rPr>
        <w:t xml:space="preserve"> </w:t>
      </w:r>
      <w:r>
        <w:rPr>
          <w:sz w:val="28"/>
        </w:rPr>
        <w:t>nearby</w:t>
      </w:r>
      <w:r>
        <w:rPr>
          <w:spacing w:val="1"/>
          <w:sz w:val="28"/>
        </w:rPr>
        <w:t xml:space="preserve"> </w:t>
      </w:r>
      <w:r>
        <w:rPr>
          <w:sz w:val="28"/>
        </w:rPr>
        <w:t>store.</w:t>
      </w:r>
    </w:p>
    <w:p w14:paraId="46DE7095" w14:textId="77777777" w:rsidR="00B83793" w:rsidRDefault="00624EDB">
      <w:pPr>
        <w:pStyle w:val="ListParagraph"/>
        <w:numPr>
          <w:ilvl w:val="0"/>
          <w:numId w:val="10"/>
        </w:numPr>
        <w:tabs>
          <w:tab w:val="left" w:pos="882"/>
        </w:tabs>
        <w:spacing w:before="1"/>
        <w:ind w:right="208" w:firstLine="0"/>
        <w:jc w:val="both"/>
        <w:rPr>
          <w:sz w:val="28"/>
        </w:rPr>
      </w:pPr>
      <w:r>
        <w:rPr>
          <w:sz w:val="28"/>
        </w:rPr>
        <w:t>Sometimes disconnected from the network, they will still be able to access the</w:t>
      </w:r>
      <w:r>
        <w:rPr>
          <w:spacing w:val="1"/>
          <w:sz w:val="28"/>
        </w:rPr>
        <w:t xml:space="preserve"> </w:t>
      </w:r>
      <w:r>
        <w:rPr>
          <w:sz w:val="28"/>
        </w:rPr>
        <w:t>database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the information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holds.</w:t>
      </w:r>
    </w:p>
    <w:p w14:paraId="5E91DC2B" w14:textId="77777777" w:rsidR="00B83793" w:rsidRDefault="00624EDB">
      <w:pPr>
        <w:pStyle w:val="ListParagraph"/>
        <w:numPr>
          <w:ilvl w:val="0"/>
          <w:numId w:val="10"/>
        </w:numPr>
        <w:tabs>
          <w:tab w:val="left" w:pos="870"/>
        </w:tabs>
        <w:ind w:right="199" w:firstLine="0"/>
        <w:jc w:val="both"/>
        <w:rPr>
          <w:sz w:val="28"/>
        </w:rPr>
      </w:pPr>
      <w:r>
        <w:rPr>
          <w:sz w:val="28"/>
        </w:rPr>
        <w:t>Redundancy is the other major reason for replication. Using replications creates</w:t>
      </w:r>
      <w:r>
        <w:rPr>
          <w:spacing w:val="1"/>
          <w:sz w:val="28"/>
        </w:rPr>
        <w:t xml:space="preserve"> </w:t>
      </w:r>
      <w:r>
        <w:rPr>
          <w:sz w:val="28"/>
        </w:rPr>
        <w:t>an exact copy of the database for backup so that it can be picked-up and used</w:t>
      </w:r>
      <w:r>
        <w:rPr>
          <w:spacing w:val="1"/>
          <w:sz w:val="28"/>
        </w:rPr>
        <w:t xml:space="preserve"> </w:t>
      </w:r>
      <w:r>
        <w:rPr>
          <w:sz w:val="28"/>
        </w:rPr>
        <w:t>immediately if</w:t>
      </w:r>
      <w:r>
        <w:rPr>
          <w:spacing w:val="-3"/>
          <w:sz w:val="28"/>
        </w:rPr>
        <w:t xml:space="preserve"> </w:t>
      </w:r>
      <w:r>
        <w:rPr>
          <w:sz w:val="28"/>
        </w:rPr>
        <w:t>there</w:t>
      </w:r>
      <w:r>
        <w:rPr>
          <w:spacing w:val="-1"/>
          <w:sz w:val="28"/>
        </w:rPr>
        <w:t xml:space="preserve"> </w:t>
      </w:r>
      <w:r>
        <w:rPr>
          <w:sz w:val="28"/>
        </w:rPr>
        <w:t>is a</w:t>
      </w:r>
      <w:r>
        <w:rPr>
          <w:spacing w:val="-1"/>
          <w:sz w:val="28"/>
        </w:rPr>
        <w:t xml:space="preserve"> </w:t>
      </w:r>
      <w:r>
        <w:rPr>
          <w:sz w:val="28"/>
        </w:rPr>
        <w:t>problem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one</w:t>
      </w:r>
      <w:r>
        <w:rPr>
          <w:spacing w:val="-4"/>
          <w:sz w:val="28"/>
        </w:rPr>
        <w:t xml:space="preserve"> </w:t>
      </w:r>
      <w:r>
        <w:rPr>
          <w:sz w:val="28"/>
        </w:rPr>
        <w:t>of the</w:t>
      </w:r>
      <w:r>
        <w:rPr>
          <w:spacing w:val="-4"/>
          <w:sz w:val="28"/>
        </w:rPr>
        <w:t xml:space="preserve"> </w:t>
      </w:r>
      <w:r>
        <w:rPr>
          <w:sz w:val="28"/>
        </w:rPr>
        <w:t>other</w:t>
      </w:r>
      <w:r>
        <w:rPr>
          <w:spacing w:val="-4"/>
          <w:sz w:val="28"/>
        </w:rPr>
        <w:t xml:space="preserve"> </w:t>
      </w:r>
      <w:r>
        <w:rPr>
          <w:sz w:val="28"/>
        </w:rPr>
        <w:t>servers or</w:t>
      </w:r>
      <w:r>
        <w:rPr>
          <w:spacing w:val="-1"/>
          <w:sz w:val="28"/>
        </w:rPr>
        <w:t xml:space="preserve"> </w:t>
      </w:r>
      <w:r>
        <w:rPr>
          <w:sz w:val="28"/>
        </w:rPr>
        <w:t>databases.</w:t>
      </w:r>
    </w:p>
    <w:p w14:paraId="1CB847DF" w14:textId="77777777" w:rsidR="00B83793" w:rsidRDefault="00B83793">
      <w:pPr>
        <w:pStyle w:val="BodyText"/>
        <w:rPr>
          <w:sz w:val="20"/>
        </w:rPr>
      </w:pPr>
    </w:p>
    <w:p w14:paraId="68B0CC93" w14:textId="77777777" w:rsidR="00B83793" w:rsidRDefault="00B83793">
      <w:pPr>
        <w:pStyle w:val="BodyText"/>
        <w:rPr>
          <w:sz w:val="20"/>
        </w:rPr>
      </w:pPr>
    </w:p>
    <w:p w14:paraId="49EEB498" w14:textId="473A0129" w:rsidR="00B83793" w:rsidRDefault="00691321">
      <w:pPr>
        <w:pStyle w:val="BodyText"/>
        <w:spacing w:before="10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128" behindDoc="1" locked="0" layoutInCell="1" allowOverlap="1" wp14:anchorId="3D84C445" wp14:editId="6B340F40">
                <wp:simplePos x="0" y="0"/>
                <wp:positionH relativeFrom="page">
                  <wp:posOffset>1079500</wp:posOffset>
                </wp:positionH>
                <wp:positionV relativeFrom="paragraph">
                  <wp:posOffset>104140</wp:posOffset>
                </wp:positionV>
                <wp:extent cx="5586095" cy="6350"/>
                <wp:effectExtent l="0" t="0" r="0" b="0"/>
                <wp:wrapTopAndBottom/>
                <wp:docPr id="1216870497" name="Rectangle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8609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595173" id="Rectangle 264" o:spid="_x0000_s1026" style="position:absolute;margin-left:85pt;margin-top:8.2pt;width:439.85pt;height:.5pt;z-index:-15716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" fillcolor="#d9d9d9" stroked="f">
                <w10:wrap type="topAndBottom" anchorx="page"/>
              </v:rect>
            </w:pict>
          </mc:Fallback>
        </mc:AlternateContent>
      </w:r>
    </w:p>
    <w:p w14:paraId="5B77B379" w14:textId="77777777" w:rsidR="00490E81" w:rsidRPr="00490E81" w:rsidRDefault="00490E81" w:rsidP="00490E81">
      <w:pPr>
        <w:pStyle w:val="Heading4"/>
        <w:tabs>
          <w:tab w:val="left" w:pos="580"/>
        </w:tabs>
        <w:spacing w:before="91"/>
        <w:ind w:left="579"/>
        <w:rPr>
          <w:rFonts w:ascii="Wingdings" w:hAnsi="Wingdings"/>
        </w:rPr>
      </w:pPr>
    </w:p>
    <w:p w14:paraId="02996569" w14:textId="2B75A640" w:rsidR="00B83793" w:rsidRDefault="00624EDB">
      <w:pPr>
        <w:pStyle w:val="Heading4"/>
        <w:numPr>
          <w:ilvl w:val="0"/>
          <w:numId w:val="12"/>
        </w:numPr>
        <w:tabs>
          <w:tab w:val="left" w:pos="580"/>
        </w:tabs>
        <w:spacing w:before="91"/>
        <w:ind w:hanging="361"/>
        <w:rPr>
          <w:rFonts w:ascii="Wingdings" w:hAnsi="Wingdings"/>
        </w:rPr>
      </w:pPr>
      <w:r>
        <w:t>Parallel</w:t>
      </w:r>
      <w:r>
        <w:rPr>
          <w:spacing w:val="-7"/>
        </w:rPr>
        <w:t xml:space="preserve"> </w:t>
      </w:r>
      <w:r>
        <w:t>operations:</w:t>
      </w:r>
    </w:p>
    <w:p w14:paraId="51D43094" w14:textId="77777777" w:rsidR="00B83793" w:rsidRDefault="00624EDB">
      <w:pPr>
        <w:pStyle w:val="BodyText"/>
        <w:spacing w:before="178"/>
        <w:ind w:left="219"/>
      </w:pPr>
      <w:r>
        <w:t>This</w:t>
      </w:r>
      <w:r>
        <w:rPr>
          <w:spacing w:val="-2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online.</w:t>
      </w:r>
      <w:r>
        <w:rPr>
          <w:spacing w:val="-3"/>
        </w:rPr>
        <w:t xml:space="preserve"> </w:t>
      </w:r>
      <w:r>
        <w:t>So,</w:t>
      </w:r>
      <w:r>
        <w:rPr>
          <w:spacing w:val="-4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users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simultaneously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internet.</w:t>
      </w:r>
    </w:p>
    <w:p w14:paraId="545889E3" w14:textId="77777777" w:rsidR="00B83793" w:rsidRDefault="00624EDB">
      <w:pPr>
        <w:pStyle w:val="BodyText"/>
        <w:spacing w:before="2"/>
        <w:ind w:left="579" w:right="629"/>
        <w:rPr>
          <w:sz w:val="24"/>
        </w:rPr>
      </w:pPr>
      <w:r>
        <w:t>So, many users check results parallelly. For example, one user check result and</w:t>
      </w:r>
      <w:r>
        <w:rPr>
          <w:spacing w:val="-67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check specific product’s</w:t>
      </w:r>
      <w:r>
        <w:rPr>
          <w:spacing w:val="-3"/>
        </w:rPr>
        <w:t xml:space="preserve"> </w:t>
      </w:r>
      <w:r>
        <w:t>information</w:t>
      </w:r>
      <w:r>
        <w:rPr>
          <w:sz w:val="24"/>
        </w:rPr>
        <w:t>.</w:t>
      </w:r>
    </w:p>
    <w:p w14:paraId="63AEBE6D" w14:textId="77777777" w:rsidR="00B83793" w:rsidRDefault="00B83793">
      <w:pPr>
        <w:pStyle w:val="BodyText"/>
        <w:rPr>
          <w:sz w:val="30"/>
        </w:rPr>
      </w:pPr>
    </w:p>
    <w:p w14:paraId="41CC4A31" w14:textId="77777777" w:rsidR="00B83793" w:rsidRDefault="00624EDB">
      <w:pPr>
        <w:pStyle w:val="Heading4"/>
        <w:numPr>
          <w:ilvl w:val="0"/>
          <w:numId w:val="12"/>
        </w:numPr>
        <w:tabs>
          <w:tab w:val="left" w:pos="580"/>
        </w:tabs>
        <w:spacing w:before="206"/>
        <w:ind w:hanging="361"/>
        <w:rPr>
          <w:rFonts w:ascii="Wingdings" w:hAnsi="Wingdings"/>
          <w:sz w:val="22"/>
        </w:rPr>
      </w:pPr>
      <w:r>
        <w:t>Reliability</w:t>
      </w:r>
      <w:r>
        <w:rPr>
          <w:spacing w:val="-5"/>
        </w:rPr>
        <w:t xml:space="preserve"> </w:t>
      </w:r>
      <w:r>
        <w:t>requirements:</w:t>
      </w:r>
    </w:p>
    <w:p w14:paraId="55471789" w14:textId="77777777" w:rsidR="00B83793" w:rsidRDefault="00624EDB">
      <w:pPr>
        <w:pStyle w:val="BodyText"/>
        <w:spacing w:before="153"/>
        <w:ind w:left="279"/>
      </w:pP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reliable</w:t>
      </w:r>
      <w:r>
        <w:rPr>
          <w:spacing w:val="-4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certain</w:t>
      </w:r>
      <w:r>
        <w:rPr>
          <w:spacing w:val="-3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taken</w:t>
      </w:r>
      <w:r>
        <w:rPr>
          <w:spacing w:val="-2"/>
        </w:rPr>
        <w:t xml:space="preserve"> </w:t>
      </w:r>
      <w:r>
        <w:t>under</w:t>
      </w:r>
      <w:r>
        <w:rPr>
          <w:spacing w:val="-4"/>
        </w:rPr>
        <w:t xml:space="preserve"> </w:t>
      </w:r>
      <w:r>
        <w:t>consideration.</w:t>
      </w:r>
    </w:p>
    <w:p w14:paraId="235EC587" w14:textId="77777777" w:rsidR="00B83793" w:rsidRDefault="00624EDB">
      <w:pPr>
        <w:pStyle w:val="ListParagraph"/>
        <w:numPr>
          <w:ilvl w:val="1"/>
          <w:numId w:val="12"/>
        </w:numPr>
        <w:tabs>
          <w:tab w:val="left" w:pos="1009"/>
          <w:tab w:val="left" w:pos="1010"/>
        </w:tabs>
        <w:spacing w:before="165"/>
        <w:ind w:left="1009" w:hanging="431"/>
        <w:rPr>
          <w:sz w:val="28"/>
        </w:rPr>
      </w:pPr>
      <w:r>
        <w:rPr>
          <w:sz w:val="28"/>
        </w:rPr>
        <w:t>Better</w:t>
      </w:r>
      <w:r>
        <w:rPr>
          <w:spacing w:val="-3"/>
          <w:sz w:val="28"/>
        </w:rPr>
        <w:t xml:space="preserve"> </w:t>
      </w:r>
      <w:r>
        <w:rPr>
          <w:sz w:val="28"/>
        </w:rPr>
        <w:t>thread</w:t>
      </w:r>
      <w:r>
        <w:rPr>
          <w:spacing w:val="-1"/>
          <w:sz w:val="28"/>
        </w:rPr>
        <w:t xml:space="preserve"> </w:t>
      </w:r>
      <w:r>
        <w:rPr>
          <w:sz w:val="28"/>
        </w:rPr>
        <w:t>management.</w:t>
      </w:r>
    </w:p>
    <w:p w14:paraId="05CC8EF5" w14:textId="77777777" w:rsidR="00B83793" w:rsidRDefault="00624EDB">
      <w:pPr>
        <w:pStyle w:val="ListParagraph"/>
        <w:numPr>
          <w:ilvl w:val="1"/>
          <w:numId w:val="12"/>
        </w:numPr>
        <w:tabs>
          <w:tab w:val="left" w:pos="1009"/>
          <w:tab w:val="left" w:pos="1010"/>
        </w:tabs>
        <w:spacing w:before="159"/>
        <w:ind w:left="1009" w:hanging="431"/>
        <w:rPr>
          <w:sz w:val="28"/>
        </w:rPr>
      </w:pPr>
      <w:r>
        <w:rPr>
          <w:sz w:val="28"/>
        </w:rPr>
        <w:t>Utilization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good</w:t>
      </w:r>
      <w:r>
        <w:rPr>
          <w:spacing w:val="-2"/>
          <w:sz w:val="28"/>
        </w:rPr>
        <w:t xml:space="preserve"> </w:t>
      </w:r>
      <w:r>
        <w:rPr>
          <w:sz w:val="28"/>
        </w:rPr>
        <w:t>OS.</w:t>
      </w:r>
    </w:p>
    <w:p w14:paraId="1395085A" w14:textId="77777777" w:rsidR="00B83793" w:rsidRDefault="00624EDB">
      <w:pPr>
        <w:pStyle w:val="ListParagraph"/>
        <w:numPr>
          <w:ilvl w:val="1"/>
          <w:numId w:val="12"/>
        </w:numPr>
        <w:tabs>
          <w:tab w:val="left" w:pos="1009"/>
          <w:tab w:val="left" w:pos="1010"/>
        </w:tabs>
        <w:spacing w:before="161"/>
        <w:ind w:left="1009" w:hanging="431"/>
        <w:rPr>
          <w:sz w:val="28"/>
        </w:rPr>
      </w:pPr>
      <w:r>
        <w:rPr>
          <w:sz w:val="28"/>
        </w:rPr>
        <w:t>Multithreading</w:t>
      </w:r>
      <w:r>
        <w:rPr>
          <w:spacing w:val="-4"/>
          <w:sz w:val="28"/>
        </w:rPr>
        <w:t xml:space="preserve"> </w:t>
      </w:r>
      <w:r>
        <w:rPr>
          <w:sz w:val="28"/>
        </w:rPr>
        <w:t>should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7"/>
          <w:sz w:val="28"/>
        </w:rPr>
        <w:t xml:space="preserve"> </w:t>
      </w:r>
      <w:r>
        <w:rPr>
          <w:sz w:val="28"/>
        </w:rPr>
        <w:t>supported.</w:t>
      </w:r>
    </w:p>
    <w:p w14:paraId="576E12C6" w14:textId="77777777" w:rsidR="00B83793" w:rsidRDefault="00B83793">
      <w:pPr>
        <w:pStyle w:val="BodyText"/>
        <w:spacing w:before="8"/>
        <w:rPr>
          <w:sz w:val="49"/>
        </w:rPr>
      </w:pPr>
    </w:p>
    <w:p w14:paraId="34D32AF8" w14:textId="77777777" w:rsidR="00B83793" w:rsidRDefault="00624EDB">
      <w:pPr>
        <w:pStyle w:val="Heading4"/>
        <w:numPr>
          <w:ilvl w:val="0"/>
          <w:numId w:val="12"/>
        </w:numPr>
        <w:tabs>
          <w:tab w:val="left" w:pos="580"/>
        </w:tabs>
        <w:ind w:hanging="361"/>
        <w:rPr>
          <w:rFonts w:ascii="Wingdings" w:hAnsi="Wingdings"/>
        </w:rPr>
      </w:pPr>
      <w:r>
        <w:t>Criticality</w:t>
      </w:r>
      <w:r>
        <w:rPr>
          <w:spacing w:val="-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application:</w:t>
      </w:r>
    </w:p>
    <w:p w14:paraId="24243B4C" w14:textId="77777777" w:rsidR="00B83793" w:rsidRDefault="00B83793">
      <w:pPr>
        <w:pStyle w:val="BodyText"/>
        <w:spacing w:before="5"/>
        <w:rPr>
          <w:b/>
          <w:sz w:val="24"/>
        </w:rPr>
      </w:pPr>
    </w:p>
    <w:p w14:paraId="1D0385DD" w14:textId="77777777" w:rsidR="00B83793" w:rsidRDefault="00624EDB">
      <w:pPr>
        <w:pStyle w:val="BodyText"/>
        <w:spacing w:line="360" w:lineRule="auto"/>
        <w:ind w:left="219" w:right="354" w:firstLine="2027"/>
      </w:pPr>
      <w:r>
        <w:t>The application must be very user-friendly and display appropriate</w:t>
      </w:r>
      <w:r>
        <w:rPr>
          <w:spacing w:val="-67"/>
        </w:rPr>
        <w:t xml:space="preserve"> </w:t>
      </w:r>
      <w:r>
        <w:t>error messages if any error occurs during login. For example, if user enters wrong</w:t>
      </w:r>
      <w:r>
        <w:rPr>
          <w:spacing w:val="1"/>
        </w:rPr>
        <w:t xml:space="preserve"> </w:t>
      </w:r>
      <w:r>
        <w:t>username or wrong password system gives appropriate message. When any package</w:t>
      </w:r>
      <w:r>
        <w:rPr>
          <w:spacing w:val="1"/>
        </w:rPr>
        <w:t xml:space="preserve"> </w:t>
      </w:r>
      <w:r>
        <w:t>is not available between specified source to destination place, then according to the</w:t>
      </w:r>
      <w:r>
        <w:rPr>
          <w:spacing w:val="1"/>
        </w:rPr>
        <w:t xml:space="preserve"> </w:t>
      </w:r>
      <w:r>
        <w:t>situation</w:t>
      </w:r>
      <w:r>
        <w:rPr>
          <w:spacing w:val="-4"/>
        </w:rPr>
        <w:t xml:space="preserve"> </w:t>
      </w:r>
      <w:r>
        <w:t>system gives appropriate messages.</w:t>
      </w:r>
    </w:p>
    <w:p w14:paraId="2B332C0E" w14:textId="77777777" w:rsidR="00B83793" w:rsidRDefault="00B83793">
      <w:pPr>
        <w:pStyle w:val="BodyText"/>
        <w:spacing w:before="4"/>
        <w:rPr>
          <w:sz w:val="38"/>
        </w:rPr>
      </w:pPr>
    </w:p>
    <w:p w14:paraId="652DD479" w14:textId="77777777" w:rsidR="00B83793" w:rsidRDefault="00624EDB">
      <w:pPr>
        <w:pStyle w:val="Heading4"/>
        <w:numPr>
          <w:ilvl w:val="0"/>
          <w:numId w:val="12"/>
        </w:numPr>
        <w:tabs>
          <w:tab w:val="left" w:pos="580"/>
        </w:tabs>
        <w:spacing w:before="1"/>
        <w:ind w:hanging="361"/>
        <w:rPr>
          <w:rFonts w:ascii="Wingdings" w:hAnsi="Wingdings"/>
        </w:rPr>
      </w:pPr>
      <w:r>
        <w:t>Safety/Security</w:t>
      </w:r>
      <w:r>
        <w:rPr>
          <w:spacing w:val="-6"/>
        </w:rPr>
        <w:t xml:space="preserve"> </w:t>
      </w:r>
      <w:r>
        <w:t>considerations:</w:t>
      </w:r>
    </w:p>
    <w:p w14:paraId="2A3D196C" w14:textId="77777777" w:rsidR="00B83793" w:rsidRDefault="00B83793">
      <w:pPr>
        <w:pStyle w:val="BodyText"/>
        <w:spacing w:before="1"/>
        <w:rPr>
          <w:b/>
          <w:sz w:val="24"/>
        </w:rPr>
      </w:pPr>
    </w:p>
    <w:p w14:paraId="05051A8E" w14:textId="77777777" w:rsidR="00B83793" w:rsidRDefault="00624EDB">
      <w:pPr>
        <w:pStyle w:val="BodyText"/>
        <w:spacing w:before="1"/>
        <w:ind w:left="579" w:right="201" w:firstLine="1478"/>
        <w:jc w:val="both"/>
      </w:pPr>
      <w:r>
        <w:t>The application must be exited always normally. All the members</w:t>
      </w:r>
      <w:r>
        <w:rPr>
          <w:spacing w:val="1"/>
        </w:rPr>
        <w:t xml:space="preserve"> </w:t>
      </w:r>
      <w:r>
        <w:t>who are using the particular application can logout from the system normally. Also</w:t>
      </w:r>
      <w:r>
        <w:rPr>
          <w:spacing w:val="-67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better authentication.</w:t>
      </w:r>
    </w:p>
    <w:p w14:paraId="2FD876A7" w14:textId="77777777" w:rsidR="00B83793" w:rsidRDefault="00B83793">
      <w:pPr>
        <w:pStyle w:val="BodyText"/>
        <w:rPr>
          <w:sz w:val="20"/>
        </w:rPr>
      </w:pPr>
    </w:p>
    <w:p w14:paraId="1E4CBFEF" w14:textId="77777777" w:rsidR="00B83793" w:rsidRDefault="00B83793">
      <w:pPr>
        <w:pStyle w:val="BodyText"/>
        <w:rPr>
          <w:sz w:val="20"/>
        </w:rPr>
      </w:pPr>
    </w:p>
    <w:p w14:paraId="016BF072" w14:textId="77777777" w:rsidR="00B83793" w:rsidRDefault="00B83793">
      <w:pPr>
        <w:pStyle w:val="BodyText"/>
        <w:rPr>
          <w:sz w:val="20"/>
        </w:rPr>
      </w:pPr>
    </w:p>
    <w:p w14:paraId="24F3F6DE" w14:textId="77777777" w:rsidR="00B83793" w:rsidRDefault="00B83793">
      <w:pPr>
        <w:pStyle w:val="BodyText"/>
        <w:rPr>
          <w:sz w:val="20"/>
        </w:rPr>
      </w:pPr>
    </w:p>
    <w:p w14:paraId="3E5277FE" w14:textId="77777777" w:rsidR="00B83793" w:rsidRDefault="00B83793">
      <w:pPr>
        <w:pStyle w:val="BodyText"/>
        <w:rPr>
          <w:sz w:val="20"/>
        </w:rPr>
      </w:pPr>
    </w:p>
    <w:p w14:paraId="7CD22C57" w14:textId="77777777" w:rsidR="00B83793" w:rsidRDefault="00B83793">
      <w:pPr>
        <w:pStyle w:val="BodyText"/>
        <w:rPr>
          <w:sz w:val="20"/>
        </w:rPr>
      </w:pPr>
    </w:p>
    <w:p w14:paraId="25FBFEB1" w14:textId="77777777" w:rsidR="00B83793" w:rsidRDefault="00B83793">
      <w:pPr>
        <w:pStyle w:val="BodyText"/>
        <w:rPr>
          <w:sz w:val="20"/>
        </w:rPr>
      </w:pPr>
    </w:p>
    <w:p w14:paraId="4F669428" w14:textId="77777777" w:rsidR="00B83793" w:rsidRDefault="00B83793">
      <w:pPr>
        <w:pStyle w:val="BodyText"/>
        <w:rPr>
          <w:sz w:val="20"/>
        </w:rPr>
      </w:pPr>
    </w:p>
    <w:p w14:paraId="2D4EA3CA" w14:textId="77777777" w:rsidR="00B83793" w:rsidRDefault="00B83793">
      <w:pPr>
        <w:pStyle w:val="BodyText"/>
        <w:rPr>
          <w:sz w:val="20"/>
        </w:rPr>
      </w:pPr>
    </w:p>
    <w:p w14:paraId="3CEE4D61" w14:textId="77777777" w:rsidR="00B83793" w:rsidRDefault="00B83793">
      <w:pPr>
        <w:pStyle w:val="BodyText"/>
        <w:rPr>
          <w:sz w:val="20"/>
        </w:rPr>
      </w:pPr>
    </w:p>
    <w:p w14:paraId="1D1B69A4" w14:textId="77777777" w:rsidR="00B83793" w:rsidRDefault="00B83793">
      <w:pPr>
        <w:pStyle w:val="BodyText"/>
        <w:rPr>
          <w:sz w:val="20"/>
        </w:rPr>
      </w:pPr>
    </w:p>
    <w:p w14:paraId="3FB08588" w14:textId="77777777" w:rsidR="00B83793" w:rsidRDefault="00B83793">
      <w:pPr>
        <w:pStyle w:val="BodyText"/>
        <w:rPr>
          <w:sz w:val="20"/>
        </w:rPr>
      </w:pPr>
    </w:p>
    <w:p w14:paraId="71FF7AC9" w14:textId="77777777" w:rsidR="00B83793" w:rsidRDefault="00B83793">
      <w:pPr>
        <w:pStyle w:val="BodyText"/>
        <w:rPr>
          <w:sz w:val="20"/>
        </w:rPr>
      </w:pPr>
    </w:p>
    <w:p w14:paraId="71165CB0" w14:textId="77777777" w:rsidR="00B83793" w:rsidRDefault="00B83793">
      <w:pPr>
        <w:pStyle w:val="BodyText"/>
        <w:rPr>
          <w:sz w:val="20"/>
        </w:rPr>
      </w:pPr>
    </w:p>
    <w:p w14:paraId="01EECCE5" w14:textId="77777777" w:rsidR="00B83793" w:rsidRDefault="00B83793">
      <w:pPr>
        <w:pStyle w:val="BodyText"/>
        <w:rPr>
          <w:sz w:val="20"/>
        </w:rPr>
      </w:pPr>
    </w:p>
    <w:p w14:paraId="41371188" w14:textId="77777777" w:rsidR="00B83793" w:rsidRDefault="00B83793">
      <w:pPr>
        <w:pStyle w:val="BodyText"/>
        <w:rPr>
          <w:sz w:val="20"/>
        </w:rPr>
      </w:pPr>
    </w:p>
    <w:p w14:paraId="78A86BEA" w14:textId="77777777" w:rsidR="00B83793" w:rsidRDefault="00B83793">
      <w:pPr>
        <w:pStyle w:val="BodyText"/>
        <w:rPr>
          <w:sz w:val="20"/>
        </w:rPr>
      </w:pPr>
    </w:p>
    <w:p w14:paraId="7040FB39" w14:textId="005F95AE" w:rsidR="00B83793" w:rsidRDefault="00691321">
      <w:pPr>
        <w:pStyle w:val="BodyText"/>
        <w:spacing w:before="2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640" behindDoc="1" locked="0" layoutInCell="1" allowOverlap="1" wp14:anchorId="296A6668" wp14:editId="7AFABE33">
                <wp:simplePos x="0" y="0"/>
                <wp:positionH relativeFrom="page">
                  <wp:posOffset>1079500</wp:posOffset>
                </wp:positionH>
                <wp:positionV relativeFrom="paragraph">
                  <wp:posOffset>222885</wp:posOffset>
                </wp:positionV>
                <wp:extent cx="5586095" cy="6350"/>
                <wp:effectExtent l="0" t="0" r="0" b="0"/>
                <wp:wrapTopAndBottom/>
                <wp:docPr id="370006208" name="Rectangle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8609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CAD7D7" id="Rectangle 263" o:spid="_x0000_s1026" style="position:absolute;margin-left:85pt;margin-top:17.55pt;width:439.85pt;height:.5pt;z-index:-15715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" fillcolor="#d9d9d9" stroked="f">
                <w10:wrap type="topAndBottom" anchorx="page"/>
              </v:rect>
            </w:pict>
          </mc:Fallback>
        </mc:AlternateContent>
      </w:r>
    </w:p>
    <w:p w14:paraId="07F2A66F" w14:textId="77777777" w:rsidR="00B83793" w:rsidRDefault="00B83793">
      <w:pPr>
        <w:rPr>
          <w:sz w:val="27"/>
        </w:rPr>
        <w:sectPr w:rsidR="00B83793" w:rsidSect="001C1575">
          <w:pgSz w:w="11920" w:h="16850"/>
          <w:pgMar w:top="1000" w:right="820" w:bottom="1200" w:left="1000" w:header="761" w:footer="1007" w:gutter="0"/>
          <w:pgBorders w:offsetFrom="page">
            <w:top w:val="single" w:sz="4" w:space="24" w:color="000000" w:themeColor="text1"/>
            <w:left w:val="single" w:sz="4" w:space="24" w:color="000000" w:themeColor="text1"/>
            <w:bottom w:val="single" w:sz="4" w:space="24" w:color="000000" w:themeColor="text1"/>
            <w:right w:val="single" w:sz="4" w:space="24" w:color="000000" w:themeColor="text1"/>
          </w:pgBorders>
          <w:cols w:space="720"/>
        </w:sectPr>
      </w:pPr>
    </w:p>
    <w:p w14:paraId="02E79305" w14:textId="77777777" w:rsidR="00B83793" w:rsidRDefault="00B83793">
      <w:pPr>
        <w:pStyle w:val="BodyText"/>
        <w:rPr>
          <w:sz w:val="20"/>
        </w:rPr>
      </w:pPr>
    </w:p>
    <w:p w14:paraId="08FFDE1E" w14:textId="77777777" w:rsidR="00B83793" w:rsidRDefault="00B83793">
      <w:pPr>
        <w:pStyle w:val="BodyText"/>
        <w:rPr>
          <w:sz w:val="20"/>
        </w:rPr>
      </w:pPr>
    </w:p>
    <w:p w14:paraId="5AF8DA53" w14:textId="77777777" w:rsidR="00B83793" w:rsidRDefault="00B83793">
      <w:pPr>
        <w:pStyle w:val="BodyText"/>
        <w:rPr>
          <w:sz w:val="20"/>
        </w:rPr>
      </w:pPr>
    </w:p>
    <w:p w14:paraId="17DC802E" w14:textId="77777777" w:rsidR="00B83793" w:rsidRDefault="00B83793">
      <w:pPr>
        <w:pStyle w:val="BodyText"/>
        <w:rPr>
          <w:sz w:val="20"/>
        </w:rPr>
      </w:pPr>
    </w:p>
    <w:p w14:paraId="012E2DB2" w14:textId="77777777" w:rsidR="00B83793" w:rsidRDefault="00B83793">
      <w:pPr>
        <w:pStyle w:val="BodyText"/>
        <w:rPr>
          <w:sz w:val="20"/>
        </w:rPr>
      </w:pPr>
    </w:p>
    <w:p w14:paraId="639BB5FE" w14:textId="77777777" w:rsidR="00B83793" w:rsidRDefault="00B83793">
      <w:pPr>
        <w:pStyle w:val="BodyText"/>
        <w:rPr>
          <w:sz w:val="20"/>
        </w:rPr>
      </w:pPr>
    </w:p>
    <w:p w14:paraId="67A1B12E" w14:textId="77777777" w:rsidR="00B83793" w:rsidRDefault="00B83793">
      <w:pPr>
        <w:pStyle w:val="BodyText"/>
        <w:rPr>
          <w:sz w:val="20"/>
        </w:rPr>
      </w:pPr>
    </w:p>
    <w:p w14:paraId="41172A32" w14:textId="77777777" w:rsidR="00B83793" w:rsidRDefault="00B83793">
      <w:pPr>
        <w:pStyle w:val="BodyText"/>
        <w:rPr>
          <w:sz w:val="20"/>
        </w:rPr>
      </w:pPr>
    </w:p>
    <w:p w14:paraId="30BA9D00" w14:textId="77777777" w:rsidR="00B83793" w:rsidRDefault="00B83793">
      <w:pPr>
        <w:pStyle w:val="BodyText"/>
        <w:rPr>
          <w:sz w:val="20"/>
        </w:rPr>
      </w:pPr>
    </w:p>
    <w:p w14:paraId="0225E4DE" w14:textId="77777777" w:rsidR="00B83793" w:rsidRDefault="00B83793">
      <w:pPr>
        <w:pStyle w:val="BodyText"/>
        <w:rPr>
          <w:sz w:val="20"/>
        </w:rPr>
      </w:pPr>
    </w:p>
    <w:p w14:paraId="02C9C04A" w14:textId="77777777" w:rsidR="00B83793" w:rsidRDefault="00B83793">
      <w:pPr>
        <w:pStyle w:val="BodyText"/>
        <w:rPr>
          <w:sz w:val="20"/>
        </w:rPr>
      </w:pPr>
    </w:p>
    <w:p w14:paraId="10E28DBC" w14:textId="77777777" w:rsidR="00B83793" w:rsidRDefault="00B83793">
      <w:pPr>
        <w:pStyle w:val="BodyText"/>
        <w:rPr>
          <w:sz w:val="20"/>
        </w:rPr>
      </w:pPr>
    </w:p>
    <w:p w14:paraId="5E642E45" w14:textId="77777777" w:rsidR="00B83793" w:rsidRDefault="00B83793">
      <w:pPr>
        <w:pStyle w:val="BodyText"/>
        <w:rPr>
          <w:sz w:val="20"/>
        </w:rPr>
      </w:pPr>
    </w:p>
    <w:p w14:paraId="4450027F" w14:textId="77777777" w:rsidR="00B83793" w:rsidRDefault="00B83793">
      <w:pPr>
        <w:pStyle w:val="BodyText"/>
        <w:rPr>
          <w:sz w:val="20"/>
        </w:rPr>
      </w:pPr>
    </w:p>
    <w:p w14:paraId="4C7CAC4F" w14:textId="77777777" w:rsidR="00B83793" w:rsidRDefault="00B83793">
      <w:pPr>
        <w:pStyle w:val="BodyText"/>
        <w:rPr>
          <w:sz w:val="20"/>
        </w:rPr>
      </w:pPr>
    </w:p>
    <w:p w14:paraId="65EB3B4C" w14:textId="77777777" w:rsidR="00B83793" w:rsidRDefault="00B83793">
      <w:pPr>
        <w:pStyle w:val="BodyText"/>
        <w:rPr>
          <w:sz w:val="20"/>
        </w:rPr>
      </w:pPr>
    </w:p>
    <w:p w14:paraId="0C4EC255" w14:textId="77777777" w:rsidR="00B83793" w:rsidRDefault="00B83793">
      <w:pPr>
        <w:pStyle w:val="BodyText"/>
        <w:rPr>
          <w:sz w:val="20"/>
        </w:rPr>
      </w:pPr>
    </w:p>
    <w:p w14:paraId="4481E3B0" w14:textId="77777777" w:rsidR="00B83793" w:rsidRDefault="00B83793">
      <w:pPr>
        <w:pStyle w:val="BodyText"/>
        <w:rPr>
          <w:sz w:val="20"/>
        </w:rPr>
      </w:pPr>
    </w:p>
    <w:p w14:paraId="4608A23E" w14:textId="77777777" w:rsidR="00B83793" w:rsidRDefault="00B83793">
      <w:pPr>
        <w:pStyle w:val="BodyText"/>
        <w:rPr>
          <w:sz w:val="20"/>
        </w:rPr>
      </w:pPr>
    </w:p>
    <w:p w14:paraId="5444ED0E" w14:textId="77777777" w:rsidR="00B83793" w:rsidRDefault="00B83793">
      <w:pPr>
        <w:pStyle w:val="BodyText"/>
        <w:rPr>
          <w:sz w:val="20"/>
        </w:rPr>
      </w:pPr>
    </w:p>
    <w:p w14:paraId="73470554" w14:textId="77777777" w:rsidR="00B83793" w:rsidRDefault="00B83793">
      <w:pPr>
        <w:pStyle w:val="BodyText"/>
        <w:rPr>
          <w:sz w:val="20"/>
        </w:rPr>
      </w:pPr>
    </w:p>
    <w:p w14:paraId="06A46027" w14:textId="77777777" w:rsidR="00B83793" w:rsidRDefault="00B83793">
      <w:pPr>
        <w:pStyle w:val="BodyText"/>
        <w:rPr>
          <w:sz w:val="20"/>
        </w:rPr>
      </w:pPr>
    </w:p>
    <w:p w14:paraId="6B097CBA" w14:textId="77777777" w:rsidR="00B83793" w:rsidRDefault="00B83793">
      <w:pPr>
        <w:pStyle w:val="BodyText"/>
        <w:rPr>
          <w:sz w:val="20"/>
        </w:rPr>
      </w:pPr>
    </w:p>
    <w:p w14:paraId="6602CD20" w14:textId="77777777" w:rsidR="00B83793" w:rsidRDefault="00B83793">
      <w:pPr>
        <w:pStyle w:val="BodyText"/>
        <w:rPr>
          <w:sz w:val="20"/>
        </w:rPr>
      </w:pPr>
    </w:p>
    <w:p w14:paraId="148431A6" w14:textId="77777777" w:rsidR="00B83793" w:rsidRDefault="00B83793">
      <w:pPr>
        <w:pStyle w:val="BodyText"/>
        <w:rPr>
          <w:sz w:val="20"/>
        </w:rPr>
      </w:pPr>
    </w:p>
    <w:p w14:paraId="2E716BCC" w14:textId="77777777" w:rsidR="00B83793" w:rsidRDefault="00B83793">
      <w:pPr>
        <w:pStyle w:val="BodyText"/>
        <w:spacing w:before="6"/>
        <w:rPr>
          <w:sz w:val="25"/>
        </w:rPr>
      </w:pPr>
    </w:p>
    <w:p w14:paraId="50413751" w14:textId="77777777" w:rsidR="00B83793" w:rsidRDefault="00624EDB">
      <w:pPr>
        <w:pStyle w:val="Heading3"/>
        <w:ind w:right="1584"/>
        <w:jc w:val="center"/>
      </w:pPr>
      <w:r>
        <w:rPr>
          <w:u w:val="thick"/>
        </w:rPr>
        <w:t>CHAPTER:</w:t>
      </w:r>
      <w:r>
        <w:rPr>
          <w:spacing w:val="-1"/>
          <w:u w:val="thick"/>
        </w:rPr>
        <w:t xml:space="preserve"> </w:t>
      </w:r>
      <w:r>
        <w:rPr>
          <w:u w:val="thick"/>
        </w:rPr>
        <w:t>5</w:t>
      </w:r>
    </w:p>
    <w:p w14:paraId="70F3FFD4" w14:textId="77777777" w:rsidR="00B83793" w:rsidRDefault="00B83793">
      <w:pPr>
        <w:pStyle w:val="BodyText"/>
        <w:spacing w:before="6"/>
        <w:rPr>
          <w:b/>
          <w:sz w:val="22"/>
        </w:rPr>
      </w:pPr>
    </w:p>
    <w:p w14:paraId="5BAA6D50" w14:textId="77777777" w:rsidR="00B83793" w:rsidRDefault="00624EDB">
      <w:pPr>
        <w:spacing w:before="86"/>
        <w:ind w:left="1690" w:right="1576"/>
        <w:jc w:val="center"/>
        <w:rPr>
          <w:b/>
          <w:sz w:val="32"/>
        </w:rPr>
      </w:pPr>
      <w:r>
        <w:rPr>
          <w:b/>
          <w:sz w:val="32"/>
          <w:u w:val="thick"/>
        </w:rPr>
        <w:t>SYSTEM</w:t>
      </w:r>
      <w:r>
        <w:rPr>
          <w:b/>
          <w:spacing w:val="-11"/>
          <w:sz w:val="32"/>
          <w:u w:val="thick"/>
        </w:rPr>
        <w:t xml:space="preserve"> </w:t>
      </w:r>
      <w:r>
        <w:rPr>
          <w:b/>
          <w:sz w:val="32"/>
          <w:u w:val="thick"/>
        </w:rPr>
        <w:t>ANALYSIS</w:t>
      </w:r>
    </w:p>
    <w:p w14:paraId="3430754C" w14:textId="77777777" w:rsidR="00B83793" w:rsidRDefault="00B83793">
      <w:pPr>
        <w:pStyle w:val="BodyText"/>
        <w:rPr>
          <w:b/>
          <w:sz w:val="20"/>
        </w:rPr>
      </w:pPr>
    </w:p>
    <w:p w14:paraId="4210B947" w14:textId="77777777" w:rsidR="00B83793" w:rsidRDefault="00B83793">
      <w:pPr>
        <w:pStyle w:val="BodyText"/>
        <w:rPr>
          <w:b/>
          <w:sz w:val="20"/>
        </w:rPr>
      </w:pPr>
    </w:p>
    <w:p w14:paraId="16A0BC60" w14:textId="77777777" w:rsidR="00B83793" w:rsidRDefault="00B83793">
      <w:pPr>
        <w:pStyle w:val="BodyText"/>
        <w:rPr>
          <w:b/>
          <w:sz w:val="20"/>
        </w:rPr>
      </w:pPr>
    </w:p>
    <w:p w14:paraId="2F6771B6" w14:textId="77777777" w:rsidR="00B83793" w:rsidRDefault="00B83793">
      <w:pPr>
        <w:pStyle w:val="BodyText"/>
        <w:rPr>
          <w:b/>
          <w:sz w:val="20"/>
        </w:rPr>
      </w:pPr>
    </w:p>
    <w:p w14:paraId="2E822DDB" w14:textId="77777777" w:rsidR="00B83793" w:rsidRDefault="00B83793">
      <w:pPr>
        <w:pStyle w:val="BodyText"/>
        <w:rPr>
          <w:b/>
          <w:sz w:val="20"/>
        </w:rPr>
      </w:pPr>
    </w:p>
    <w:p w14:paraId="5326031F" w14:textId="77777777" w:rsidR="00B83793" w:rsidRDefault="00B83793">
      <w:pPr>
        <w:pStyle w:val="BodyText"/>
        <w:rPr>
          <w:b/>
          <w:sz w:val="20"/>
        </w:rPr>
      </w:pPr>
    </w:p>
    <w:p w14:paraId="7452B0EC" w14:textId="77777777" w:rsidR="00B83793" w:rsidRDefault="00B83793">
      <w:pPr>
        <w:pStyle w:val="BodyText"/>
        <w:rPr>
          <w:b/>
          <w:sz w:val="20"/>
        </w:rPr>
      </w:pPr>
    </w:p>
    <w:p w14:paraId="235A46D2" w14:textId="77777777" w:rsidR="00B83793" w:rsidRDefault="00B83793">
      <w:pPr>
        <w:pStyle w:val="BodyText"/>
        <w:rPr>
          <w:b/>
          <w:sz w:val="20"/>
        </w:rPr>
      </w:pPr>
    </w:p>
    <w:p w14:paraId="595BAE25" w14:textId="77777777" w:rsidR="00B83793" w:rsidRDefault="00B83793">
      <w:pPr>
        <w:pStyle w:val="BodyText"/>
        <w:rPr>
          <w:b/>
          <w:sz w:val="20"/>
        </w:rPr>
      </w:pPr>
    </w:p>
    <w:p w14:paraId="2D34A2B3" w14:textId="77777777" w:rsidR="00B83793" w:rsidRDefault="00B83793">
      <w:pPr>
        <w:pStyle w:val="BodyText"/>
        <w:rPr>
          <w:b/>
          <w:sz w:val="20"/>
        </w:rPr>
      </w:pPr>
    </w:p>
    <w:p w14:paraId="57527E06" w14:textId="77777777" w:rsidR="00B83793" w:rsidRDefault="00B83793">
      <w:pPr>
        <w:pStyle w:val="BodyText"/>
        <w:rPr>
          <w:b/>
          <w:sz w:val="20"/>
        </w:rPr>
      </w:pPr>
    </w:p>
    <w:p w14:paraId="12B99395" w14:textId="77777777" w:rsidR="00B83793" w:rsidRDefault="00B83793">
      <w:pPr>
        <w:pStyle w:val="BodyText"/>
        <w:rPr>
          <w:b/>
          <w:sz w:val="20"/>
        </w:rPr>
      </w:pPr>
    </w:p>
    <w:p w14:paraId="745F8814" w14:textId="77777777" w:rsidR="00B83793" w:rsidRDefault="00B83793">
      <w:pPr>
        <w:pStyle w:val="BodyText"/>
        <w:rPr>
          <w:b/>
          <w:sz w:val="20"/>
        </w:rPr>
      </w:pPr>
    </w:p>
    <w:p w14:paraId="0FF45603" w14:textId="77777777" w:rsidR="00B83793" w:rsidRDefault="00B83793">
      <w:pPr>
        <w:pStyle w:val="BodyText"/>
        <w:rPr>
          <w:b/>
          <w:sz w:val="20"/>
        </w:rPr>
      </w:pPr>
    </w:p>
    <w:p w14:paraId="2B94768D" w14:textId="77777777" w:rsidR="00B83793" w:rsidRDefault="00B83793">
      <w:pPr>
        <w:pStyle w:val="BodyText"/>
        <w:rPr>
          <w:b/>
          <w:sz w:val="20"/>
        </w:rPr>
      </w:pPr>
    </w:p>
    <w:p w14:paraId="7994C14E" w14:textId="77777777" w:rsidR="00B83793" w:rsidRDefault="00B83793">
      <w:pPr>
        <w:pStyle w:val="BodyText"/>
        <w:rPr>
          <w:b/>
          <w:sz w:val="20"/>
        </w:rPr>
      </w:pPr>
    </w:p>
    <w:p w14:paraId="5AC8D57B" w14:textId="77777777" w:rsidR="00B83793" w:rsidRDefault="00B83793">
      <w:pPr>
        <w:pStyle w:val="BodyText"/>
        <w:rPr>
          <w:b/>
          <w:sz w:val="20"/>
        </w:rPr>
      </w:pPr>
    </w:p>
    <w:p w14:paraId="65B2AB2B" w14:textId="77777777" w:rsidR="00B83793" w:rsidRDefault="00B83793">
      <w:pPr>
        <w:pStyle w:val="BodyText"/>
        <w:rPr>
          <w:b/>
          <w:sz w:val="20"/>
        </w:rPr>
      </w:pPr>
    </w:p>
    <w:p w14:paraId="125D8882" w14:textId="77777777" w:rsidR="00B83793" w:rsidRDefault="00B83793">
      <w:pPr>
        <w:pStyle w:val="BodyText"/>
        <w:rPr>
          <w:b/>
          <w:sz w:val="20"/>
        </w:rPr>
      </w:pPr>
    </w:p>
    <w:p w14:paraId="294AAEAE" w14:textId="77777777" w:rsidR="00B83793" w:rsidRDefault="00B83793">
      <w:pPr>
        <w:pStyle w:val="BodyText"/>
        <w:rPr>
          <w:b/>
          <w:sz w:val="20"/>
        </w:rPr>
      </w:pPr>
    </w:p>
    <w:p w14:paraId="311C1FAE" w14:textId="77777777" w:rsidR="00B83793" w:rsidRDefault="00B83793">
      <w:pPr>
        <w:pStyle w:val="BodyText"/>
        <w:rPr>
          <w:b/>
          <w:sz w:val="20"/>
        </w:rPr>
      </w:pPr>
    </w:p>
    <w:p w14:paraId="1EF82137" w14:textId="77777777" w:rsidR="00B83793" w:rsidRDefault="00B83793">
      <w:pPr>
        <w:pStyle w:val="BodyText"/>
        <w:rPr>
          <w:b/>
          <w:sz w:val="20"/>
        </w:rPr>
      </w:pPr>
    </w:p>
    <w:p w14:paraId="301F0E01" w14:textId="77777777" w:rsidR="00B83793" w:rsidRDefault="00B83793">
      <w:pPr>
        <w:pStyle w:val="BodyText"/>
        <w:rPr>
          <w:b/>
          <w:sz w:val="20"/>
        </w:rPr>
      </w:pPr>
    </w:p>
    <w:p w14:paraId="3268F9BB" w14:textId="77777777" w:rsidR="00B83793" w:rsidRDefault="00B83793">
      <w:pPr>
        <w:pStyle w:val="BodyText"/>
        <w:rPr>
          <w:b/>
          <w:sz w:val="20"/>
        </w:rPr>
      </w:pPr>
    </w:p>
    <w:p w14:paraId="00414BB6" w14:textId="77777777" w:rsidR="00B83793" w:rsidRDefault="00B83793">
      <w:pPr>
        <w:pStyle w:val="BodyText"/>
        <w:rPr>
          <w:b/>
          <w:sz w:val="20"/>
        </w:rPr>
      </w:pPr>
    </w:p>
    <w:p w14:paraId="64023140" w14:textId="77777777" w:rsidR="00B83793" w:rsidRDefault="00B83793">
      <w:pPr>
        <w:pStyle w:val="BodyText"/>
        <w:rPr>
          <w:b/>
          <w:sz w:val="20"/>
        </w:rPr>
      </w:pPr>
    </w:p>
    <w:p w14:paraId="43283D91" w14:textId="77777777" w:rsidR="00B83793" w:rsidRDefault="00B83793">
      <w:pPr>
        <w:pStyle w:val="BodyText"/>
        <w:rPr>
          <w:b/>
          <w:sz w:val="20"/>
        </w:rPr>
      </w:pPr>
    </w:p>
    <w:p w14:paraId="79CEB951" w14:textId="77777777" w:rsidR="00B83793" w:rsidRDefault="00B83793">
      <w:pPr>
        <w:pStyle w:val="BodyText"/>
        <w:rPr>
          <w:b/>
          <w:sz w:val="20"/>
        </w:rPr>
      </w:pPr>
    </w:p>
    <w:p w14:paraId="0AA849DF" w14:textId="77777777" w:rsidR="00B83793" w:rsidRDefault="00B83793">
      <w:pPr>
        <w:pStyle w:val="BodyText"/>
        <w:rPr>
          <w:b/>
          <w:sz w:val="20"/>
        </w:rPr>
      </w:pPr>
    </w:p>
    <w:p w14:paraId="7526A3C9" w14:textId="77777777" w:rsidR="00B83793" w:rsidRDefault="00B83793">
      <w:pPr>
        <w:pStyle w:val="BodyText"/>
        <w:rPr>
          <w:b/>
          <w:sz w:val="20"/>
        </w:rPr>
      </w:pPr>
    </w:p>
    <w:p w14:paraId="66664390" w14:textId="77777777" w:rsidR="00B83793" w:rsidRDefault="00B83793">
      <w:pPr>
        <w:pStyle w:val="BodyText"/>
        <w:rPr>
          <w:b/>
          <w:sz w:val="20"/>
        </w:rPr>
      </w:pPr>
    </w:p>
    <w:p w14:paraId="7C3ADABA" w14:textId="24876896" w:rsidR="00B83793" w:rsidRDefault="00691321">
      <w:pPr>
        <w:pStyle w:val="BodyText"/>
        <w:spacing w:before="6"/>
        <w:rPr>
          <w:b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152" behindDoc="1" locked="0" layoutInCell="1" allowOverlap="1" wp14:anchorId="71E7675D" wp14:editId="6A1436CE">
                <wp:simplePos x="0" y="0"/>
                <wp:positionH relativeFrom="page">
                  <wp:posOffset>1079500</wp:posOffset>
                </wp:positionH>
                <wp:positionV relativeFrom="paragraph">
                  <wp:posOffset>130810</wp:posOffset>
                </wp:positionV>
                <wp:extent cx="5586095" cy="6350"/>
                <wp:effectExtent l="0" t="0" r="0" b="0"/>
                <wp:wrapTopAndBottom/>
                <wp:docPr id="553881065" name="Rectangle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8609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E5A078" id="Rectangle 262" o:spid="_x0000_s1026" style="position:absolute;margin-left:85pt;margin-top:10.3pt;width:439.85pt;height:.5pt;z-index:-15715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" fillcolor="#d9d9d9" stroked="f">
                <w10:wrap type="topAndBottom" anchorx="page"/>
              </v:rect>
            </w:pict>
          </mc:Fallback>
        </mc:AlternateContent>
      </w:r>
    </w:p>
    <w:p w14:paraId="78E61597" w14:textId="77777777" w:rsidR="00B83793" w:rsidRDefault="00B83793">
      <w:pPr>
        <w:rPr>
          <w:sz w:val="14"/>
        </w:rPr>
        <w:sectPr w:rsidR="00B83793" w:rsidSect="001C1575">
          <w:headerReference w:type="default" r:id="rId27"/>
          <w:footerReference w:type="default" r:id="rId28"/>
          <w:pgSz w:w="11920" w:h="16850"/>
          <w:pgMar w:top="1000" w:right="820" w:bottom="1200" w:left="1000" w:header="761" w:footer="1007" w:gutter="0"/>
          <w:pgBorders w:offsetFrom="page">
            <w:top w:val="single" w:sz="4" w:space="24" w:color="000000" w:themeColor="text1"/>
            <w:left w:val="single" w:sz="4" w:space="24" w:color="000000" w:themeColor="text1"/>
            <w:bottom w:val="single" w:sz="4" w:space="24" w:color="000000" w:themeColor="text1"/>
            <w:right w:val="single" w:sz="4" w:space="24" w:color="000000" w:themeColor="text1"/>
          </w:pgBorders>
          <w:cols w:space="720"/>
        </w:sectPr>
      </w:pPr>
    </w:p>
    <w:p w14:paraId="2DD74428" w14:textId="77777777" w:rsidR="00B83793" w:rsidRDefault="00B83793">
      <w:pPr>
        <w:pStyle w:val="BodyText"/>
        <w:rPr>
          <w:b/>
          <w:sz w:val="20"/>
        </w:rPr>
      </w:pPr>
    </w:p>
    <w:p w14:paraId="365E8793" w14:textId="77777777" w:rsidR="00B83793" w:rsidRDefault="00624EDB">
      <w:pPr>
        <w:pStyle w:val="Heading3"/>
        <w:spacing w:before="232"/>
        <w:ind w:left="1689" w:right="1676"/>
        <w:jc w:val="center"/>
      </w:pPr>
      <w:r>
        <w:t>CHAPTER-5</w:t>
      </w:r>
      <w:r>
        <w:rPr>
          <w:spacing w:val="-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ANALYSIS</w:t>
      </w:r>
    </w:p>
    <w:p w14:paraId="6383F275" w14:textId="77777777" w:rsidR="00B83793" w:rsidRDefault="00B83793">
      <w:pPr>
        <w:pStyle w:val="BodyText"/>
        <w:spacing w:before="10"/>
        <w:rPr>
          <w:b/>
          <w:sz w:val="31"/>
        </w:rPr>
      </w:pPr>
    </w:p>
    <w:p w14:paraId="57F96D76" w14:textId="77777777" w:rsidR="00B83793" w:rsidRDefault="00624EDB">
      <w:pPr>
        <w:pStyle w:val="Heading3"/>
        <w:numPr>
          <w:ilvl w:val="1"/>
          <w:numId w:val="9"/>
        </w:numPr>
        <w:tabs>
          <w:tab w:val="left" w:pos="700"/>
        </w:tabs>
        <w:spacing w:before="0"/>
        <w:ind w:hanging="481"/>
      </w:pPr>
      <w:bookmarkStart w:id="9" w:name="_TOC_250004"/>
      <w:r>
        <w:t>STUDY OF</w:t>
      </w:r>
      <w:r>
        <w:rPr>
          <w:spacing w:val="-4"/>
        </w:rPr>
        <w:t xml:space="preserve"> </w:t>
      </w:r>
      <w:bookmarkEnd w:id="9"/>
      <w:r>
        <w:t>CURRENT SYSTEM</w:t>
      </w:r>
    </w:p>
    <w:p w14:paraId="16E9247B" w14:textId="77777777" w:rsidR="00B83793" w:rsidRDefault="00624EDB">
      <w:pPr>
        <w:pStyle w:val="ListParagraph"/>
        <w:numPr>
          <w:ilvl w:val="2"/>
          <w:numId w:val="9"/>
        </w:numPr>
        <w:tabs>
          <w:tab w:val="left" w:pos="939"/>
          <w:tab w:val="left" w:pos="940"/>
        </w:tabs>
        <w:spacing w:before="187"/>
        <w:ind w:hanging="361"/>
        <w:rPr>
          <w:sz w:val="28"/>
        </w:rPr>
      </w:pPr>
      <w:r>
        <w:rPr>
          <w:sz w:val="28"/>
        </w:rPr>
        <w:t>Provide</w:t>
      </w:r>
      <w:r>
        <w:rPr>
          <w:spacing w:val="-5"/>
          <w:sz w:val="28"/>
        </w:rPr>
        <w:t xml:space="preserve"> </w:t>
      </w:r>
      <w:r>
        <w:rPr>
          <w:sz w:val="28"/>
        </w:rPr>
        <w:t>Watch</w:t>
      </w:r>
      <w:r>
        <w:rPr>
          <w:spacing w:val="-3"/>
          <w:sz w:val="28"/>
        </w:rPr>
        <w:t xml:space="preserve"> </w:t>
      </w:r>
      <w:r>
        <w:rPr>
          <w:sz w:val="28"/>
        </w:rPr>
        <w:t>Information.</w:t>
      </w:r>
    </w:p>
    <w:p w14:paraId="092949A5" w14:textId="77777777" w:rsidR="00B83793" w:rsidRDefault="00624EDB">
      <w:pPr>
        <w:pStyle w:val="ListParagraph"/>
        <w:numPr>
          <w:ilvl w:val="2"/>
          <w:numId w:val="9"/>
        </w:numPr>
        <w:tabs>
          <w:tab w:val="left" w:pos="939"/>
          <w:tab w:val="left" w:pos="940"/>
        </w:tabs>
        <w:spacing w:before="161"/>
        <w:ind w:hanging="361"/>
        <w:rPr>
          <w:sz w:val="28"/>
        </w:rPr>
      </w:pPr>
      <w:r>
        <w:rPr>
          <w:sz w:val="28"/>
        </w:rPr>
        <w:t>Provide</w:t>
      </w:r>
      <w:r>
        <w:rPr>
          <w:spacing w:val="-6"/>
          <w:sz w:val="28"/>
        </w:rPr>
        <w:t xml:space="preserve"> </w:t>
      </w:r>
      <w:r>
        <w:rPr>
          <w:sz w:val="28"/>
        </w:rPr>
        <w:t>Old</w:t>
      </w:r>
      <w:r>
        <w:rPr>
          <w:spacing w:val="-1"/>
          <w:sz w:val="28"/>
        </w:rPr>
        <w:t xml:space="preserve"> </w:t>
      </w:r>
      <w:r>
        <w:rPr>
          <w:sz w:val="28"/>
        </w:rPr>
        <w:t>Watch,</w:t>
      </w:r>
      <w:r>
        <w:rPr>
          <w:spacing w:val="-7"/>
          <w:sz w:val="28"/>
        </w:rPr>
        <w:t xml:space="preserve"> </w:t>
      </w:r>
      <w:r>
        <w:rPr>
          <w:sz w:val="28"/>
        </w:rPr>
        <w:t>Latest</w:t>
      </w:r>
      <w:r>
        <w:rPr>
          <w:spacing w:val="-1"/>
          <w:sz w:val="28"/>
        </w:rPr>
        <w:t xml:space="preserve"> </w:t>
      </w:r>
      <w:r>
        <w:rPr>
          <w:sz w:val="28"/>
        </w:rPr>
        <w:t>Watch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Fancy</w:t>
      </w:r>
      <w:r>
        <w:rPr>
          <w:spacing w:val="-2"/>
          <w:sz w:val="28"/>
        </w:rPr>
        <w:t xml:space="preserve"> </w:t>
      </w:r>
      <w:r>
        <w:rPr>
          <w:sz w:val="28"/>
        </w:rPr>
        <w:t>Watch</w:t>
      </w:r>
      <w:r>
        <w:rPr>
          <w:spacing w:val="-1"/>
          <w:sz w:val="28"/>
        </w:rPr>
        <w:t xml:space="preserve"> </w:t>
      </w:r>
      <w:r>
        <w:rPr>
          <w:sz w:val="28"/>
        </w:rPr>
        <w:t>Information.</w:t>
      </w:r>
    </w:p>
    <w:p w14:paraId="0FFAF2F2" w14:textId="77777777" w:rsidR="00B83793" w:rsidRDefault="00624EDB">
      <w:pPr>
        <w:pStyle w:val="ListParagraph"/>
        <w:numPr>
          <w:ilvl w:val="2"/>
          <w:numId w:val="9"/>
        </w:numPr>
        <w:tabs>
          <w:tab w:val="left" w:pos="939"/>
          <w:tab w:val="left" w:pos="940"/>
        </w:tabs>
        <w:spacing w:before="159"/>
        <w:ind w:hanging="361"/>
        <w:rPr>
          <w:sz w:val="28"/>
        </w:rPr>
      </w:pPr>
      <w:r>
        <w:rPr>
          <w:sz w:val="28"/>
        </w:rPr>
        <w:t>There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short videos of</w:t>
      </w:r>
      <w:r>
        <w:rPr>
          <w:spacing w:val="-4"/>
          <w:sz w:val="28"/>
        </w:rPr>
        <w:t xml:space="preserve"> </w:t>
      </w:r>
      <w:r>
        <w:rPr>
          <w:sz w:val="28"/>
        </w:rPr>
        <w:t>watch.</w:t>
      </w:r>
    </w:p>
    <w:p w14:paraId="2946E3A4" w14:textId="77777777" w:rsidR="00B83793" w:rsidRDefault="00624EDB">
      <w:pPr>
        <w:pStyle w:val="ListParagraph"/>
        <w:numPr>
          <w:ilvl w:val="2"/>
          <w:numId w:val="9"/>
        </w:numPr>
        <w:tabs>
          <w:tab w:val="left" w:pos="939"/>
          <w:tab w:val="left" w:pos="940"/>
        </w:tabs>
        <w:spacing w:before="161"/>
        <w:ind w:hanging="361"/>
        <w:rPr>
          <w:sz w:val="28"/>
        </w:rPr>
      </w:pPr>
      <w:r>
        <w:rPr>
          <w:sz w:val="28"/>
        </w:rPr>
        <w:t>Its</w:t>
      </w:r>
      <w:r>
        <w:rPr>
          <w:spacing w:val="-2"/>
          <w:sz w:val="28"/>
        </w:rPr>
        <w:t xml:space="preserve"> </w:t>
      </w:r>
      <w:r>
        <w:rPr>
          <w:sz w:val="28"/>
        </w:rPr>
        <w:t>Provides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Watch</w:t>
      </w:r>
      <w:r>
        <w:rPr>
          <w:spacing w:val="-4"/>
          <w:sz w:val="28"/>
        </w:rPr>
        <w:t xml:space="preserve"> </w:t>
      </w:r>
      <w:r>
        <w:rPr>
          <w:sz w:val="28"/>
        </w:rPr>
        <w:t>Name,</w:t>
      </w:r>
      <w:r>
        <w:rPr>
          <w:spacing w:val="-3"/>
          <w:sz w:val="28"/>
        </w:rPr>
        <w:t xml:space="preserve"> </w:t>
      </w:r>
      <w:r>
        <w:rPr>
          <w:sz w:val="28"/>
        </w:rPr>
        <w:t>Watch</w:t>
      </w:r>
      <w:r>
        <w:rPr>
          <w:spacing w:val="-1"/>
          <w:sz w:val="28"/>
        </w:rPr>
        <w:t xml:space="preserve"> </w:t>
      </w:r>
      <w:r>
        <w:rPr>
          <w:sz w:val="28"/>
        </w:rPr>
        <w:t>Company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Its</w:t>
      </w:r>
      <w:r>
        <w:rPr>
          <w:spacing w:val="-1"/>
          <w:sz w:val="28"/>
        </w:rPr>
        <w:t xml:space="preserve"> </w:t>
      </w:r>
      <w:r>
        <w:rPr>
          <w:sz w:val="28"/>
        </w:rPr>
        <w:t>Cost</w:t>
      </w:r>
      <w:r>
        <w:rPr>
          <w:spacing w:val="-1"/>
          <w:sz w:val="28"/>
        </w:rPr>
        <w:t xml:space="preserve"> </w:t>
      </w:r>
      <w:r>
        <w:rPr>
          <w:sz w:val="28"/>
        </w:rPr>
        <w:t>etc.</w:t>
      </w:r>
    </w:p>
    <w:p w14:paraId="1F97C71F" w14:textId="77777777" w:rsidR="00B83793" w:rsidRDefault="00B83793">
      <w:pPr>
        <w:pStyle w:val="BodyText"/>
        <w:rPr>
          <w:sz w:val="34"/>
        </w:rPr>
      </w:pPr>
    </w:p>
    <w:p w14:paraId="1CBEC11D" w14:textId="77777777" w:rsidR="00B83793" w:rsidRDefault="00624EDB">
      <w:pPr>
        <w:pStyle w:val="Heading4"/>
        <w:numPr>
          <w:ilvl w:val="0"/>
          <w:numId w:val="8"/>
        </w:numPr>
        <w:tabs>
          <w:tab w:val="left" w:pos="940"/>
        </w:tabs>
        <w:spacing w:before="198"/>
        <w:ind w:hanging="361"/>
      </w:pPr>
      <w:r>
        <w:t>Problem</w:t>
      </w:r>
      <w:r>
        <w:rPr>
          <w:spacing w:val="-4"/>
        </w:rPr>
        <w:t xml:space="preserve"> </w:t>
      </w:r>
      <w:r>
        <w:t>identification</w:t>
      </w:r>
      <w:r>
        <w:rPr>
          <w:spacing w:val="-3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Definition</w:t>
      </w:r>
    </w:p>
    <w:p w14:paraId="5D0328A3" w14:textId="77777777" w:rsidR="00B83793" w:rsidRDefault="00624EDB">
      <w:pPr>
        <w:pStyle w:val="ListParagraph"/>
        <w:numPr>
          <w:ilvl w:val="0"/>
          <w:numId w:val="7"/>
        </w:numPr>
        <w:tabs>
          <w:tab w:val="left" w:pos="1350"/>
        </w:tabs>
        <w:spacing w:before="177"/>
        <w:rPr>
          <w:sz w:val="28"/>
        </w:rPr>
      </w:pPr>
      <w:r>
        <w:rPr>
          <w:sz w:val="28"/>
        </w:rPr>
        <w:t>Operating</w:t>
      </w:r>
      <w:r>
        <w:rPr>
          <w:spacing w:val="-7"/>
          <w:sz w:val="28"/>
        </w:rPr>
        <w:t xml:space="preserve"> </w:t>
      </w:r>
      <w:r>
        <w:rPr>
          <w:sz w:val="28"/>
        </w:rPr>
        <w:t>systems</w:t>
      </w:r>
      <w:r>
        <w:rPr>
          <w:spacing w:val="-6"/>
          <w:sz w:val="28"/>
        </w:rPr>
        <w:t xml:space="preserve"> </w:t>
      </w:r>
      <w:r>
        <w:rPr>
          <w:sz w:val="28"/>
        </w:rPr>
        <w:t>problems</w:t>
      </w:r>
    </w:p>
    <w:p w14:paraId="5D3ACA68" w14:textId="77777777" w:rsidR="00B83793" w:rsidRDefault="00B83793">
      <w:pPr>
        <w:pStyle w:val="BodyText"/>
        <w:spacing w:before="1"/>
        <w:rPr>
          <w:sz w:val="26"/>
        </w:rPr>
      </w:pPr>
    </w:p>
    <w:p w14:paraId="3373E5C7" w14:textId="77777777" w:rsidR="00B83793" w:rsidRDefault="00624EDB">
      <w:pPr>
        <w:pStyle w:val="ListParagraph"/>
        <w:numPr>
          <w:ilvl w:val="0"/>
          <w:numId w:val="7"/>
        </w:numPr>
        <w:tabs>
          <w:tab w:val="left" w:pos="1369"/>
        </w:tabs>
        <w:ind w:left="1368" w:hanging="281"/>
        <w:rPr>
          <w:sz w:val="28"/>
        </w:rPr>
      </w:pPr>
      <w:r>
        <w:rPr>
          <w:sz w:val="28"/>
        </w:rPr>
        <w:t>Difficulty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maintenance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records</w:t>
      </w:r>
    </w:p>
    <w:p w14:paraId="0042CFA6" w14:textId="77777777" w:rsidR="00B83793" w:rsidRDefault="00B83793">
      <w:pPr>
        <w:pStyle w:val="BodyText"/>
        <w:spacing w:before="10"/>
        <w:rPr>
          <w:sz w:val="25"/>
        </w:rPr>
      </w:pPr>
    </w:p>
    <w:p w14:paraId="1E24CA4E" w14:textId="77777777" w:rsidR="00B83793" w:rsidRDefault="00624EDB">
      <w:pPr>
        <w:pStyle w:val="ListParagraph"/>
        <w:numPr>
          <w:ilvl w:val="0"/>
          <w:numId w:val="7"/>
        </w:numPr>
        <w:tabs>
          <w:tab w:val="left" w:pos="1369"/>
        </w:tabs>
        <w:ind w:left="1368" w:hanging="281"/>
        <w:rPr>
          <w:sz w:val="28"/>
        </w:rPr>
      </w:pPr>
      <w:r>
        <w:rPr>
          <w:sz w:val="28"/>
        </w:rPr>
        <w:t>Editing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becomes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tedious</w:t>
      </w:r>
      <w:r>
        <w:rPr>
          <w:spacing w:val="-1"/>
          <w:sz w:val="28"/>
        </w:rPr>
        <w:t xml:space="preserve"> </w:t>
      </w:r>
      <w:r>
        <w:rPr>
          <w:sz w:val="28"/>
        </w:rPr>
        <w:t>job</w:t>
      </w:r>
    </w:p>
    <w:p w14:paraId="0471D241" w14:textId="77777777" w:rsidR="00B83793" w:rsidRDefault="00B83793">
      <w:pPr>
        <w:pStyle w:val="BodyText"/>
        <w:spacing w:before="9"/>
        <w:rPr>
          <w:sz w:val="25"/>
        </w:rPr>
      </w:pPr>
    </w:p>
    <w:p w14:paraId="1D9BC728" w14:textId="77777777" w:rsidR="00B83793" w:rsidRDefault="00624EDB">
      <w:pPr>
        <w:pStyle w:val="ListParagraph"/>
        <w:numPr>
          <w:ilvl w:val="0"/>
          <w:numId w:val="7"/>
        </w:numPr>
        <w:tabs>
          <w:tab w:val="left" w:pos="1369"/>
        </w:tabs>
        <w:spacing w:before="1"/>
        <w:ind w:left="1368" w:hanging="281"/>
        <w:rPr>
          <w:sz w:val="28"/>
        </w:rPr>
      </w:pPr>
      <w:r>
        <w:rPr>
          <w:sz w:val="28"/>
        </w:rPr>
        <w:t>Telecommunications</w:t>
      </w:r>
      <w:r>
        <w:rPr>
          <w:spacing w:val="-9"/>
          <w:sz w:val="28"/>
        </w:rPr>
        <w:t xml:space="preserve"> </w:t>
      </w:r>
      <w:r>
        <w:rPr>
          <w:sz w:val="28"/>
        </w:rPr>
        <w:t>groups</w:t>
      </w:r>
      <w:r>
        <w:rPr>
          <w:spacing w:val="-8"/>
          <w:sz w:val="28"/>
        </w:rPr>
        <w:t xml:space="preserve"> </w:t>
      </w:r>
      <w:r>
        <w:rPr>
          <w:sz w:val="28"/>
        </w:rPr>
        <w:t>phones</w:t>
      </w:r>
      <w:r>
        <w:rPr>
          <w:spacing w:val="-5"/>
          <w:sz w:val="28"/>
        </w:rPr>
        <w:t xml:space="preserve"> </w:t>
      </w:r>
      <w:r>
        <w:rPr>
          <w:sz w:val="28"/>
        </w:rPr>
        <w:t>problems</w:t>
      </w:r>
    </w:p>
    <w:p w14:paraId="7C33FE34" w14:textId="77777777" w:rsidR="00B83793" w:rsidRDefault="00B83793">
      <w:pPr>
        <w:pStyle w:val="BodyText"/>
        <w:rPr>
          <w:sz w:val="26"/>
        </w:rPr>
      </w:pPr>
    </w:p>
    <w:p w14:paraId="71AC0554" w14:textId="77777777" w:rsidR="00B83793" w:rsidRDefault="00624EDB">
      <w:pPr>
        <w:pStyle w:val="ListParagraph"/>
        <w:numPr>
          <w:ilvl w:val="0"/>
          <w:numId w:val="7"/>
        </w:numPr>
        <w:tabs>
          <w:tab w:val="left" w:pos="1369"/>
        </w:tabs>
        <w:spacing w:before="1"/>
        <w:ind w:left="1368" w:hanging="281"/>
        <w:rPr>
          <w:sz w:val="28"/>
        </w:rPr>
      </w:pPr>
      <w:r>
        <w:rPr>
          <w:sz w:val="28"/>
        </w:rPr>
        <w:t>Mistakes</w:t>
      </w:r>
      <w:r>
        <w:rPr>
          <w:spacing w:val="-6"/>
          <w:sz w:val="28"/>
        </w:rPr>
        <w:t xml:space="preserve"> </w:t>
      </w:r>
      <w:r>
        <w:rPr>
          <w:sz w:val="28"/>
        </w:rPr>
        <w:t>occurring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long</w:t>
      </w:r>
      <w:r>
        <w:rPr>
          <w:spacing w:val="-6"/>
          <w:sz w:val="28"/>
        </w:rPr>
        <w:t xml:space="preserve"> </w:t>
      </w:r>
      <w:r>
        <w:rPr>
          <w:sz w:val="28"/>
        </w:rPr>
        <w:t>calculations</w:t>
      </w:r>
    </w:p>
    <w:p w14:paraId="6F554BD8" w14:textId="77777777" w:rsidR="00B83793" w:rsidRDefault="00B83793">
      <w:pPr>
        <w:pStyle w:val="BodyText"/>
        <w:spacing w:before="9"/>
        <w:rPr>
          <w:sz w:val="25"/>
        </w:rPr>
      </w:pPr>
    </w:p>
    <w:p w14:paraId="364B7FB3" w14:textId="77777777" w:rsidR="00B83793" w:rsidRDefault="00624EDB">
      <w:pPr>
        <w:pStyle w:val="ListParagraph"/>
        <w:numPr>
          <w:ilvl w:val="0"/>
          <w:numId w:val="7"/>
        </w:numPr>
        <w:tabs>
          <w:tab w:val="left" w:pos="1369"/>
        </w:tabs>
        <w:ind w:left="1368" w:hanging="281"/>
        <w:rPr>
          <w:sz w:val="28"/>
        </w:rPr>
      </w:pPr>
      <w:r>
        <w:rPr>
          <w:sz w:val="28"/>
        </w:rPr>
        <w:t>Programming</w:t>
      </w:r>
      <w:r>
        <w:rPr>
          <w:spacing w:val="-2"/>
          <w:sz w:val="28"/>
        </w:rPr>
        <w:t xml:space="preserve"> </w:t>
      </w:r>
      <w:r>
        <w:rPr>
          <w:sz w:val="28"/>
        </w:rPr>
        <w:t>tool</w:t>
      </w:r>
      <w:r>
        <w:rPr>
          <w:spacing w:val="-6"/>
          <w:sz w:val="28"/>
        </w:rPr>
        <w:t xml:space="preserve"> </w:t>
      </w:r>
      <w:r>
        <w:rPr>
          <w:sz w:val="28"/>
        </w:rPr>
        <w:t>problem</w:t>
      </w:r>
    </w:p>
    <w:p w14:paraId="096ED4F7" w14:textId="77777777" w:rsidR="00B83793" w:rsidRDefault="00B83793">
      <w:pPr>
        <w:pStyle w:val="BodyText"/>
        <w:spacing w:before="10"/>
        <w:rPr>
          <w:sz w:val="25"/>
        </w:rPr>
      </w:pPr>
    </w:p>
    <w:p w14:paraId="7BECC086" w14:textId="77777777" w:rsidR="00B83793" w:rsidRDefault="00624EDB">
      <w:pPr>
        <w:pStyle w:val="ListParagraph"/>
        <w:numPr>
          <w:ilvl w:val="0"/>
          <w:numId w:val="7"/>
        </w:numPr>
        <w:tabs>
          <w:tab w:val="left" w:pos="1369"/>
        </w:tabs>
        <w:ind w:left="1368" w:hanging="281"/>
        <w:rPr>
          <w:sz w:val="28"/>
        </w:rPr>
      </w:pPr>
      <w:r>
        <w:rPr>
          <w:sz w:val="28"/>
        </w:rPr>
        <w:t>Lake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efficiency</w:t>
      </w:r>
      <w:r>
        <w:rPr>
          <w:spacing w:val="-3"/>
          <w:sz w:val="28"/>
        </w:rPr>
        <w:t xml:space="preserve"> </w:t>
      </w:r>
      <w:r>
        <w:rPr>
          <w:sz w:val="28"/>
        </w:rPr>
        <w:t>and man</w:t>
      </w:r>
      <w:r>
        <w:rPr>
          <w:spacing w:val="-3"/>
          <w:sz w:val="28"/>
        </w:rPr>
        <w:t xml:space="preserve"> </w:t>
      </w:r>
      <w:r>
        <w:rPr>
          <w:sz w:val="28"/>
        </w:rPr>
        <w:t>power</w:t>
      </w:r>
    </w:p>
    <w:p w14:paraId="44A2C8BE" w14:textId="77777777" w:rsidR="00B83793" w:rsidRDefault="00B83793">
      <w:pPr>
        <w:pStyle w:val="BodyText"/>
        <w:spacing w:before="1"/>
        <w:rPr>
          <w:sz w:val="26"/>
        </w:rPr>
      </w:pPr>
    </w:p>
    <w:p w14:paraId="33FC08CD" w14:textId="77777777" w:rsidR="00B83793" w:rsidRDefault="00624EDB">
      <w:pPr>
        <w:pStyle w:val="ListParagraph"/>
        <w:numPr>
          <w:ilvl w:val="0"/>
          <w:numId w:val="7"/>
        </w:numPr>
        <w:tabs>
          <w:tab w:val="left" w:pos="1369"/>
        </w:tabs>
        <w:ind w:left="1368" w:hanging="281"/>
        <w:rPr>
          <w:sz w:val="28"/>
        </w:rPr>
      </w:pPr>
      <w:r>
        <w:rPr>
          <w:sz w:val="28"/>
        </w:rPr>
        <w:t>Software</w:t>
      </w:r>
      <w:r>
        <w:rPr>
          <w:spacing w:val="-7"/>
          <w:sz w:val="28"/>
        </w:rPr>
        <w:t xml:space="preserve"> </w:t>
      </w:r>
      <w:r>
        <w:rPr>
          <w:sz w:val="28"/>
        </w:rPr>
        <w:t>utilities</w:t>
      </w:r>
      <w:r>
        <w:rPr>
          <w:spacing w:val="-3"/>
          <w:sz w:val="28"/>
        </w:rPr>
        <w:t xml:space="preserve"> </w:t>
      </w:r>
      <w:r>
        <w:rPr>
          <w:sz w:val="28"/>
        </w:rPr>
        <w:t>problem</w:t>
      </w:r>
    </w:p>
    <w:p w14:paraId="66EA69E6" w14:textId="77777777" w:rsidR="00B83793" w:rsidRDefault="00B83793">
      <w:pPr>
        <w:pStyle w:val="BodyText"/>
        <w:spacing w:before="9"/>
        <w:rPr>
          <w:sz w:val="41"/>
        </w:rPr>
      </w:pPr>
    </w:p>
    <w:p w14:paraId="49ED9D0E" w14:textId="77777777" w:rsidR="00B83793" w:rsidRDefault="00624EDB">
      <w:pPr>
        <w:pStyle w:val="Heading3"/>
        <w:numPr>
          <w:ilvl w:val="1"/>
          <w:numId w:val="9"/>
        </w:numPr>
        <w:tabs>
          <w:tab w:val="left" w:pos="700"/>
        </w:tabs>
        <w:spacing w:before="0"/>
        <w:ind w:hanging="481"/>
      </w:pPr>
      <w:bookmarkStart w:id="10" w:name="_TOC_250003"/>
      <w:r>
        <w:t>REQUIREMENT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bookmarkEnd w:id="10"/>
      <w:r>
        <w:t>SYSTEM</w:t>
      </w:r>
    </w:p>
    <w:p w14:paraId="3BAF0FA2" w14:textId="77777777" w:rsidR="00B83793" w:rsidRDefault="00B83793">
      <w:pPr>
        <w:pStyle w:val="BodyText"/>
        <w:spacing w:before="5"/>
        <w:rPr>
          <w:b/>
        </w:rPr>
      </w:pPr>
    </w:p>
    <w:p w14:paraId="45F782C2" w14:textId="77777777" w:rsidR="00B83793" w:rsidRDefault="00624EDB">
      <w:pPr>
        <w:pStyle w:val="ListParagraph"/>
        <w:numPr>
          <w:ilvl w:val="2"/>
          <w:numId w:val="9"/>
        </w:numPr>
        <w:tabs>
          <w:tab w:val="left" w:pos="939"/>
          <w:tab w:val="left" w:pos="940"/>
        </w:tabs>
        <w:ind w:hanging="361"/>
        <w:rPr>
          <w:sz w:val="28"/>
        </w:rPr>
      </w:pPr>
      <w:r>
        <w:rPr>
          <w:sz w:val="28"/>
        </w:rPr>
        <w:t>Use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dedicated</w:t>
      </w:r>
      <w:r>
        <w:rPr>
          <w:spacing w:val="-1"/>
          <w:sz w:val="28"/>
        </w:rPr>
        <w:t xml:space="preserve"> </w:t>
      </w:r>
      <w:r>
        <w:rPr>
          <w:sz w:val="28"/>
        </w:rPr>
        <w:t>and powerful</w:t>
      </w:r>
      <w:r>
        <w:rPr>
          <w:spacing w:val="-1"/>
          <w:sz w:val="28"/>
        </w:rPr>
        <w:t xml:space="preserve"> </w:t>
      </w:r>
      <w:r>
        <w:rPr>
          <w:sz w:val="28"/>
        </w:rPr>
        <w:t>machines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servers.</w:t>
      </w:r>
    </w:p>
    <w:p w14:paraId="43601C33" w14:textId="77777777" w:rsidR="00B83793" w:rsidRDefault="00624EDB">
      <w:pPr>
        <w:pStyle w:val="ListParagraph"/>
        <w:numPr>
          <w:ilvl w:val="2"/>
          <w:numId w:val="9"/>
        </w:numPr>
        <w:tabs>
          <w:tab w:val="left" w:pos="939"/>
          <w:tab w:val="left" w:pos="940"/>
        </w:tabs>
        <w:spacing w:before="233"/>
        <w:ind w:hanging="361"/>
        <w:rPr>
          <w:sz w:val="28"/>
        </w:rPr>
      </w:pPr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z w:val="28"/>
        </w:rPr>
        <w:t>download</w:t>
      </w:r>
      <w:r>
        <w:rPr>
          <w:spacing w:val="-5"/>
          <w:sz w:val="28"/>
        </w:rPr>
        <w:t xml:space="preserve"> </w:t>
      </w:r>
      <w:r>
        <w:rPr>
          <w:sz w:val="28"/>
        </w:rPr>
        <w:t>permitted</w:t>
      </w:r>
      <w:r>
        <w:rPr>
          <w:spacing w:val="-7"/>
          <w:sz w:val="28"/>
        </w:rPr>
        <w:t xml:space="preserve"> </w:t>
      </w:r>
      <w:r>
        <w:rPr>
          <w:sz w:val="28"/>
        </w:rPr>
        <w:t>only</w:t>
      </w:r>
      <w:r>
        <w:rPr>
          <w:spacing w:val="-2"/>
          <w:sz w:val="28"/>
        </w:rPr>
        <w:t xml:space="preserve"> </w:t>
      </w:r>
      <w:r>
        <w:rPr>
          <w:sz w:val="28"/>
        </w:rPr>
        <w:t>at</w:t>
      </w:r>
      <w:r>
        <w:rPr>
          <w:spacing w:val="-3"/>
          <w:sz w:val="28"/>
        </w:rPr>
        <w:t xml:space="preserve"> </w:t>
      </w:r>
      <w:r>
        <w:rPr>
          <w:sz w:val="28"/>
        </w:rPr>
        <w:t>important</w:t>
      </w:r>
      <w:r>
        <w:rPr>
          <w:spacing w:val="-4"/>
          <w:sz w:val="28"/>
        </w:rPr>
        <w:t xml:space="preserve"> </w:t>
      </w:r>
      <w:r>
        <w:rPr>
          <w:sz w:val="28"/>
        </w:rPr>
        <w:t>information.</w:t>
      </w:r>
    </w:p>
    <w:p w14:paraId="5926B48E" w14:textId="77777777" w:rsidR="00B83793" w:rsidRDefault="00624EDB">
      <w:pPr>
        <w:pStyle w:val="ListParagraph"/>
        <w:numPr>
          <w:ilvl w:val="2"/>
          <w:numId w:val="9"/>
        </w:numPr>
        <w:tabs>
          <w:tab w:val="left" w:pos="939"/>
          <w:tab w:val="left" w:pos="940"/>
        </w:tabs>
        <w:spacing w:before="235"/>
        <w:ind w:right="195"/>
        <w:rPr>
          <w:sz w:val="28"/>
        </w:rPr>
      </w:pPr>
      <w:r>
        <w:rPr>
          <w:sz w:val="28"/>
        </w:rPr>
        <w:t>Cache</w:t>
      </w:r>
      <w:r>
        <w:rPr>
          <w:spacing w:val="1"/>
          <w:sz w:val="28"/>
        </w:rPr>
        <w:t xml:space="preserve"> </w:t>
      </w:r>
      <w:r>
        <w:rPr>
          <w:sz w:val="28"/>
        </w:rPr>
        <w:t>results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queries.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number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queries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huge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pre-</w:t>
      </w:r>
      <w:r>
        <w:rPr>
          <w:spacing w:val="-67"/>
          <w:sz w:val="28"/>
        </w:rPr>
        <w:t xml:space="preserve"> </w:t>
      </w:r>
      <w:r>
        <w:rPr>
          <w:sz w:val="28"/>
        </w:rPr>
        <w:t>processing is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one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time affair.</w:t>
      </w:r>
    </w:p>
    <w:p w14:paraId="3CE9983C" w14:textId="77777777" w:rsidR="00B83793" w:rsidRDefault="00624EDB">
      <w:pPr>
        <w:pStyle w:val="Heading3"/>
        <w:spacing w:before="117" w:line="368" w:lineRule="exact"/>
        <w:ind w:left="219"/>
      </w:pPr>
      <w:r>
        <w:t>Functional</w:t>
      </w:r>
      <w:r>
        <w:rPr>
          <w:spacing w:val="-5"/>
        </w:rPr>
        <w:t xml:space="preserve"> </w:t>
      </w:r>
      <w:r>
        <w:t>requirements</w:t>
      </w:r>
    </w:p>
    <w:p w14:paraId="6881F7CE" w14:textId="77777777" w:rsidR="00B83793" w:rsidRDefault="00624EDB">
      <w:pPr>
        <w:pStyle w:val="ListParagraph"/>
        <w:numPr>
          <w:ilvl w:val="2"/>
          <w:numId w:val="9"/>
        </w:numPr>
        <w:tabs>
          <w:tab w:val="left" w:pos="939"/>
          <w:tab w:val="left" w:pos="940"/>
        </w:tabs>
        <w:ind w:hanging="361"/>
        <w:rPr>
          <w:sz w:val="28"/>
        </w:rPr>
      </w:pP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reduce</w:t>
      </w:r>
      <w:r>
        <w:rPr>
          <w:spacing w:val="-6"/>
          <w:sz w:val="28"/>
        </w:rPr>
        <w:t xml:space="preserve"> </w:t>
      </w:r>
      <w:r>
        <w:rPr>
          <w:sz w:val="28"/>
        </w:rPr>
        <w:t>work</w:t>
      </w:r>
      <w:r>
        <w:rPr>
          <w:spacing w:val="-2"/>
          <w:sz w:val="28"/>
        </w:rPr>
        <w:t xml:space="preserve"> </w:t>
      </w:r>
      <w:r>
        <w:rPr>
          <w:sz w:val="28"/>
        </w:rPr>
        <w:t>complexity</w:t>
      </w:r>
    </w:p>
    <w:p w14:paraId="5D0C9B03" w14:textId="77777777" w:rsidR="00B83793" w:rsidRDefault="00624EDB">
      <w:pPr>
        <w:pStyle w:val="ListParagraph"/>
        <w:numPr>
          <w:ilvl w:val="2"/>
          <w:numId w:val="9"/>
        </w:numPr>
        <w:tabs>
          <w:tab w:val="left" w:pos="939"/>
          <w:tab w:val="left" w:pos="940"/>
        </w:tabs>
        <w:spacing w:before="238"/>
        <w:ind w:hanging="361"/>
        <w:rPr>
          <w:sz w:val="28"/>
        </w:rPr>
      </w:pPr>
      <w:r>
        <w:rPr>
          <w:sz w:val="28"/>
        </w:rPr>
        <w:t>Maintain</w:t>
      </w:r>
      <w:r>
        <w:rPr>
          <w:spacing w:val="-2"/>
          <w:sz w:val="28"/>
        </w:rPr>
        <w:t xml:space="preserve"> </w:t>
      </w:r>
      <w:r>
        <w:rPr>
          <w:sz w:val="28"/>
        </w:rPr>
        <w:t>user</w:t>
      </w:r>
      <w:r>
        <w:rPr>
          <w:spacing w:val="-5"/>
          <w:sz w:val="28"/>
        </w:rPr>
        <w:t xml:space="preserve"> </w:t>
      </w:r>
      <w:r>
        <w:rPr>
          <w:sz w:val="28"/>
        </w:rPr>
        <w:t>detail</w:t>
      </w:r>
      <w:r>
        <w:rPr>
          <w:spacing w:val="-1"/>
          <w:sz w:val="28"/>
        </w:rPr>
        <w:t xml:space="preserve"> </w:t>
      </w:r>
      <w:r>
        <w:rPr>
          <w:sz w:val="28"/>
        </w:rPr>
        <w:t>security</w:t>
      </w:r>
    </w:p>
    <w:p w14:paraId="47A3A1A0" w14:textId="77777777" w:rsidR="00B83793" w:rsidRDefault="00624EDB">
      <w:pPr>
        <w:pStyle w:val="ListParagraph"/>
        <w:numPr>
          <w:ilvl w:val="2"/>
          <w:numId w:val="9"/>
        </w:numPr>
        <w:tabs>
          <w:tab w:val="left" w:pos="939"/>
          <w:tab w:val="left" w:pos="940"/>
        </w:tabs>
        <w:spacing w:before="240"/>
        <w:ind w:hanging="361"/>
        <w:rPr>
          <w:sz w:val="28"/>
        </w:rPr>
      </w:pPr>
      <w:r>
        <w:rPr>
          <w:sz w:val="28"/>
        </w:rPr>
        <w:t>User</w:t>
      </w:r>
      <w:r>
        <w:rPr>
          <w:spacing w:val="-3"/>
          <w:sz w:val="28"/>
        </w:rPr>
        <w:t xml:space="preserve"> </w:t>
      </w:r>
      <w:r>
        <w:rPr>
          <w:sz w:val="28"/>
        </w:rPr>
        <w:t>will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given</w:t>
      </w:r>
      <w:r>
        <w:rPr>
          <w:spacing w:val="-4"/>
          <w:sz w:val="28"/>
        </w:rPr>
        <w:t xml:space="preserve"> </w:t>
      </w:r>
      <w:r>
        <w:rPr>
          <w:sz w:val="28"/>
        </w:rPr>
        <w:t>different</w:t>
      </w:r>
      <w:r>
        <w:rPr>
          <w:spacing w:val="-2"/>
          <w:sz w:val="28"/>
        </w:rPr>
        <w:t xml:space="preserve"> </w:t>
      </w:r>
      <w:r>
        <w:rPr>
          <w:sz w:val="28"/>
        </w:rPr>
        <w:t>privileges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-1"/>
          <w:sz w:val="28"/>
        </w:rPr>
        <w:t xml:space="preserve"> </w:t>
      </w:r>
      <w:r>
        <w:rPr>
          <w:sz w:val="28"/>
        </w:rPr>
        <w:t>admin</w:t>
      </w:r>
    </w:p>
    <w:p w14:paraId="6B7C414D" w14:textId="5E53B767" w:rsidR="00B83793" w:rsidRDefault="00691321">
      <w:pPr>
        <w:pStyle w:val="BodyText"/>
        <w:spacing w:before="2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557554D8" wp14:editId="2425EF22">
                <wp:simplePos x="0" y="0"/>
                <wp:positionH relativeFrom="page">
                  <wp:posOffset>1079500</wp:posOffset>
                </wp:positionH>
                <wp:positionV relativeFrom="paragraph">
                  <wp:posOffset>128270</wp:posOffset>
                </wp:positionV>
                <wp:extent cx="5586095" cy="6350"/>
                <wp:effectExtent l="0" t="0" r="0" b="0"/>
                <wp:wrapTopAndBottom/>
                <wp:docPr id="706307727" name="Rectangle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8609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3D2497" id="Rectangle 261" o:spid="_x0000_s1026" style="position:absolute;margin-left:85pt;margin-top:10.1pt;width:439.85pt;height:.5pt;z-index:-15714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" fillcolor="#d9d9d9" stroked="f">
                <w10:wrap type="topAndBottom" anchorx="page"/>
              </v:rect>
            </w:pict>
          </mc:Fallback>
        </mc:AlternateContent>
      </w:r>
    </w:p>
    <w:p w14:paraId="18E2206F" w14:textId="77777777" w:rsidR="00B83793" w:rsidRDefault="00B83793">
      <w:pPr>
        <w:rPr>
          <w:sz w:val="14"/>
        </w:rPr>
        <w:sectPr w:rsidR="00B83793" w:rsidSect="001C1575">
          <w:pgSz w:w="11920" w:h="16850"/>
          <w:pgMar w:top="1000" w:right="820" w:bottom="1200" w:left="1000" w:header="761" w:footer="1007" w:gutter="0"/>
          <w:pgBorders w:offsetFrom="page">
            <w:top w:val="single" w:sz="4" w:space="24" w:color="000000" w:themeColor="text1"/>
            <w:left w:val="single" w:sz="4" w:space="24" w:color="000000" w:themeColor="text1"/>
            <w:bottom w:val="single" w:sz="4" w:space="24" w:color="000000" w:themeColor="text1"/>
            <w:right w:val="single" w:sz="4" w:space="24" w:color="000000" w:themeColor="text1"/>
          </w:pgBorders>
          <w:cols w:space="720"/>
        </w:sectPr>
      </w:pPr>
    </w:p>
    <w:p w14:paraId="360306BC" w14:textId="77777777" w:rsidR="00B83793" w:rsidRDefault="00B83793">
      <w:pPr>
        <w:pStyle w:val="BodyText"/>
        <w:spacing w:before="6"/>
        <w:rPr>
          <w:sz w:val="18"/>
        </w:rPr>
      </w:pPr>
    </w:p>
    <w:p w14:paraId="2D262DEB" w14:textId="77777777" w:rsidR="00B83793" w:rsidRDefault="00624EDB">
      <w:pPr>
        <w:pStyle w:val="Heading3"/>
        <w:ind w:left="219"/>
      </w:pPr>
      <w:r>
        <w:t>Non-functional</w:t>
      </w:r>
      <w:r>
        <w:rPr>
          <w:spacing w:val="-4"/>
        </w:rPr>
        <w:t xml:space="preserve"> </w:t>
      </w:r>
      <w:r>
        <w:t>requirements</w:t>
      </w:r>
    </w:p>
    <w:p w14:paraId="2CBC5F1F" w14:textId="77777777" w:rsidR="00B83793" w:rsidRDefault="00624EDB">
      <w:pPr>
        <w:pStyle w:val="ListParagraph"/>
        <w:numPr>
          <w:ilvl w:val="0"/>
          <w:numId w:val="6"/>
        </w:numPr>
        <w:tabs>
          <w:tab w:val="left" w:pos="721"/>
          <w:tab w:val="left" w:pos="722"/>
        </w:tabs>
        <w:spacing w:before="267" w:line="322" w:lineRule="exact"/>
        <w:ind w:hanging="361"/>
        <w:rPr>
          <w:sz w:val="28"/>
        </w:rPr>
      </w:pPr>
      <w:r>
        <w:rPr>
          <w:sz w:val="28"/>
        </w:rPr>
        <w:t>Supportability</w:t>
      </w:r>
    </w:p>
    <w:p w14:paraId="5199FE6E" w14:textId="77777777" w:rsidR="00B83793" w:rsidRDefault="00624EDB">
      <w:pPr>
        <w:pStyle w:val="ListParagraph"/>
        <w:numPr>
          <w:ilvl w:val="1"/>
          <w:numId w:val="6"/>
        </w:numPr>
        <w:tabs>
          <w:tab w:val="left" w:pos="1442"/>
        </w:tabs>
        <w:ind w:right="207"/>
        <w:rPr>
          <w:sz w:val="28"/>
        </w:rPr>
      </w:pPr>
      <w:r>
        <w:rPr>
          <w:sz w:val="28"/>
        </w:rPr>
        <w:t>The</w:t>
      </w:r>
      <w:r>
        <w:rPr>
          <w:spacing w:val="53"/>
          <w:sz w:val="28"/>
        </w:rPr>
        <w:t xml:space="preserve"> </w:t>
      </w:r>
      <w:r>
        <w:rPr>
          <w:sz w:val="28"/>
        </w:rPr>
        <w:t>system</w:t>
      </w:r>
      <w:r>
        <w:rPr>
          <w:spacing w:val="52"/>
          <w:sz w:val="28"/>
        </w:rPr>
        <w:t xml:space="preserve"> </w:t>
      </w:r>
      <w:r>
        <w:rPr>
          <w:sz w:val="28"/>
        </w:rPr>
        <w:t>will</w:t>
      </w:r>
      <w:r>
        <w:rPr>
          <w:spacing w:val="54"/>
          <w:sz w:val="28"/>
        </w:rPr>
        <w:t xml:space="preserve"> </w:t>
      </w:r>
      <w:r>
        <w:rPr>
          <w:sz w:val="28"/>
        </w:rPr>
        <w:t>display</w:t>
      </w:r>
      <w:r>
        <w:rPr>
          <w:spacing w:val="55"/>
          <w:sz w:val="28"/>
        </w:rPr>
        <w:t xml:space="preserve"> </w:t>
      </w:r>
      <w:r>
        <w:rPr>
          <w:sz w:val="28"/>
        </w:rPr>
        <w:t>meaningful</w:t>
      </w:r>
      <w:r>
        <w:rPr>
          <w:spacing w:val="54"/>
          <w:sz w:val="28"/>
        </w:rPr>
        <w:t xml:space="preserve"> </w:t>
      </w:r>
      <w:r>
        <w:rPr>
          <w:sz w:val="28"/>
        </w:rPr>
        <w:t>errors</w:t>
      </w:r>
      <w:r>
        <w:rPr>
          <w:spacing w:val="55"/>
          <w:sz w:val="28"/>
        </w:rPr>
        <w:t xml:space="preserve"> </w:t>
      </w:r>
      <w:r>
        <w:rPr>
          <w:sz w:val="28"/>
        </w:rPr>
        <w:t>messages</w:t>
      </w:r>
      <w:r>
        <w:rPr>
          <w:spacing w:val="54"/>
          <w:sz w:val="28"/>
        </w:rPr>
        <w:t xml:space="preserve"> </w:t>
      </w:r>
      <w:r>
        <w:rPr>
          <w:sz w:val="28"/>
        </w:rPr>
        <w:t>to</w:t>
      </w:r>
      <w:r>
        <w:rPr>
          <w:spacing w:val="55"/>
          <w:sz w:val="28"/>
        </w:rPr>
        <w:t xml:space="preserve"> </w:t>
      </w:r>
      <w:r>
        <w:rPr>
          <w:sz w:val="28"/>
        </w:rPr>
        <w:t>the</w:t>
      </w:r>
      <w:r>
        <w:rPr>
          <w:spacing w:val="51"/>
          <w:sz w:val="28"/>
        </w:rPr>
        <w:t xml:space="preserve"> </w:t>
      </w:r>
      <w:r>
        <w:rPr>
          <w:sz w:val="28"/>
        </w:rPr>
        <w:t>user</w:t>
      </w:r>
      <w:r>
        <w:rPr>
          <w:spacing w:val="52"/>
          <w:sz w:val="28"/>
        </w:rPr>
        <w:t xml:space="preserve"> </w:t>
      </w:r>
      <w:r>
        <w:rPr>
          <w:sz w:val="28"/>
        </w:rPr>
        <w:t>of</w:t>
      </w:r>
      <w:r>
        <w:rPr>
          <w:spacing w:val="51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system</w:t>
      </w:r>
      <w:r>
        <w:rPr>
          <w:spacing w:val="-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will</w:t>
      </w:r>
      <w:r>
        <w:rPr>
          <w:spacing w:val="-4"/>
          <w:sz w:val="28"/>
        </w:rPr>
        <w:t xml:space="preserve"> </w:t>
      </w:r>
      <w:r>
        <w:rPr>
          <w:sz w:val="28"/>
        </w:rPr>
        <w:t>help</w:t>
      </w:r>
      <w:r>
        <w:rPr>
          <w:spacing w:val="-3"/>
          <w:sz w:val="28"/>
        </w:rPr>
        <w:t xml:space="preserve"> </w:t>
      </w:r>
      <w:r>
        <w:rPr>
          <w:sz w:val="28"/>
        </w:rPr>
        <w:t>user to resolve the problem.</w:t>
      </w:r>
    </w:p>
    <w:p w14:paraId="1BC29775" w14:textId="77777777" w:rsidR="00B83793" w:rsidRDefault="00624EDB">
      <w:pPr>
        <w:pStyle w:val="ListParagraph"/>
        <w:numPr>
          <w:ilvl w:val="1"/>
          <w:numId w:val="6"/>
        </w:numPr>
        <w:tabs>
          <w:tab w:val="left" w:pos="1442"/>
        </w:tabs>
        <w:spacing w:before="201"/>
        <w:ind w:hanging="361"/>
        <w:rPr>
          <w:sz w:val="28"/>
        </w:rPr>
      </w:pP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that</w:t>
      </w:r>
      <w:r>
        <w:rPr>
          <w:spacing w:val="-2"/>
          <w:sz w:val="28"/>
        </w:rPr>
        <w:t xml:space="preserve"> </w:t>
      </w:r>
      <w:r>
        <w:rPr>
          <w:sz w:val="28"/>
        </w:rPr>
        <w:t>we</w:t>
      </w:r>
      <w:r>
        <w:rPr>
          <w:spacing w:val="-2"/>
          <w:sz w:val="28"/>
        </w:rPr>
        <w:t xml:space="preserve"> </w:t>
      </w:r>
      <w:r>
        <w:rPr>
          <w:sz w:val="28"/>
        </w:rPr>
        <w:t>have</w:t>
      </w:r>
      <w:r>
        <w:rPr>
          <w:spacing w:val="-4"/>
          <w:sz w:val="28"/>
        </w:rPr>
        <w:t xml:space="preserve"> </w:t>
      </w:r>
      <w:r>
        <w:rPr>
          <w:sz w:val="28"/>
        </w:rPr>
        <w:t>used</w:t>
      </w:r>
      <w:r>
        <w:rPr>
          <w:spacing w:val="-3"/>
          <w:sz w:val="28"/>
        </w:rPr>
        <w:t xml:space="preserve"> </w:t>
      </w:r>
      <w:r>
        <w:rPr>
          <w:sz w:val="28"/>
        </w:rPr>
        <w:t>validation</w:t>
      </w:r>
      <w:r>
        <w:rPr>
          <w:spacing w:val="-1"/>
          <w:sz w:val="28"/>
        </w:rPr>
        <w:t xml:space="preserve"> </w:t>
      </w:r>
      <w:r>
        <w:rPr>
          <w:sz w:val="28"/>
        </w:rPr>
        <w:t>controls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achieve</w:t>
      </w:r>
      <w:r>
        <w:rPr>
          <w:spacing w:val="-2"/>
          <w:sz w:val="28"/>
        </w:rPr>
        <w:t xml:space="preserve"> </w:t>
      </w:r>
      <w:r>
        <w:rPr>
          <w:sz w:val="28"/>
        </w:rPr>
        <w:t>client-side</w:t>
      </w:r>
      <w:r>
        <w:rPr>
          <w:spacing w:val="-5"/>
          <w:sz w:val="28"/>
        </w:rPr>
        <w:t xml:space="preserve"> </w:t>
      </w:r>
      <w:r>
        <w:rPr>
          <w:sz w:val="28"/>
        </w:rPr>
        <w:t>validations</w:t>
      </w:r>
    </w:p>
    <w:p w14:paraId="133920A6" w14:textId="77777777" w:rsidR="00B83793" w:rsidRDefault="00B83793">
      <w:pPr>
        <w:pStyle w:val="BodyText"/>
        <w:spacing w:before="1"/>
      </w:pPr>
    </w:p>
    <w:p w14:paraId="11A63C2D" w14:textId="77777777" w:rsidR="00B83793" w:rsidRDefault="00624EDB">
      <w:pPr>
        <w:pStyle w:val="ListParagraph"/>
        <w:numPr>
          <w:ilvl w:val="0"/>
          <w:numId w:val="6"/>
        </w:numPr>
        <w:tabs>
          <w:tab w:val="left" w:pos="721"/>
          <w:tab w:val="left" w:pos="722"/>
        </w:tabs>
        <w:spacing w:line="322" w:lineRule="exact"/>
        <w:ind w:hanging="361"/>
        <w:rPr>
          <w:sz w:val="28"/>
        </w:rPr>
      </w:pPr>
      <w:r>
        <w:rPr>
          <w:sz w:val="28"/>
        </w:rPr>
        <w:t>Performance</w:t>
      </w:r>
    </w:p>
    <w:p w14:paraId="315F42D8" w14:textId="77777777" w:rsidR="00B83793" w:rsidRDefault="00624EDB">
      <w:pPr>
        <w:pStyle w:val="ListParagraph"/>
        <w:numPr>
          <w:ilvl w:val="1"/>
          <w:numId w:val="6"/>
        </w:numPr>
        <w:tabs>
          <w:tab w:val="left" w:pos="1300"/>
        </w:tabs>
        <w:ind w:left="1299" w:hanging="361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system</w:t>
      </w:r>
      <w:r>
        <w:rPr>
          <w:spacing w:val="-6"/>
          <w:sz w:val="28"/>
        </w:rPr>
        <w:t xml:space="preserve"> </w:t>
      </w:r>
      <w:r>
        <w:rPr>
          <w:sz w:val="28"/>
        </w:rPr>
        <w:t>will</w:t>
      </w:r>
      <w:r>
        <w:rPr>
          <w:spacing w:val="-2"/>
          <w:sz w:val="28"/>
        </w:rPr>
        <w:t xml:space="preserve"> </w:t>
      </w:r>
      <w:r>
        <w:rPr>
          <w:sz w:val="28"/>
        </w:rPr>
        <w:t>perform</w:t>
      </w:r>
      <w:r>
        <w:rPr>
          <w:spacing w:val="-3"/>
          <w:sz w:val="28"/>
        </w:rPr>
        <w:t xml:space="preserve"> </w:t>
      </w:r>
      <w:r>
        <w:rPr>
          <w:sz w:val="28"/>
        </w:rPr>
        <w:t>well,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according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its</w:t>
      </w:r>
      <w:r>
        <w:rPr>
          <w:spacing w:val="-5"/>
          <w:sz w:val="28"/>
        </w:rPr>
        <w:t xml:space="preserve"> </w:t>
      </w:r>
      <w:r>
        <w:rPr>
          <w:sz w:val="28"/>
        </w:rPr>
        <w:t>specified</w:t>
      </w:r>
      <w:r>
        <w:rPr>
          <w:spacing w:val="-2"/>
          <w:sz w:val="28"/>
        </w:rPr>
        <w:t xml:space="preserve"> </w:t>
      </w:r>
      <w:r>
        <w:rPr>
          <w:sz w:val="28"/>
        </w:rPr>
        <w:t>requirements.</w:t>
      </w:r>
    </w:p>
    <w:p w14:paraId="2E9430A9" w14:textId="77777777" w:rsidR="00B83793" w:rsidRDefault="00624EDB">
      <w:pPr>
        <w:pStyle w:val="ListParagraph"/>
        <w:numPr>
          <w:ilvl w:val="1"/>
          <w:numId w:val="6"/>
        </w:numPr>
        <w:tabs>
          <w:tab w:val="left" w:pos="1300"/>
        </w:tabs>
        <w:spacing w:before="201" w:line="242" w:lineRule="auto"/>
        <w:ind w:left="1299" w:right="197"/>
        <w:rPr>
          <w:sz w:val="28"/>
        </w:rPr>
      </w:pPr>
      <w:r>
        <w:rPr>
          <w:sz w:val="28"/>
        </w:rPr>
        <w:t>for</w:t>
      </w:r>
      <w:r>
        <w:rPr>
          <w:spacing w:val="59"/>
          <w:sz w:val="28"/>
        </w:rPr>
        <w:t xml:space="preserve"> </w:t>
      </w:r>
      <w:r>
        <w:rPr>
          <w:sz w:val="28"/>
        </w:rPr>
        <w:t>better</w:t>
      </w:r>
      <w:r>
        <w:rPr>
          <w:spacing w:val="60"/>
          <w:sz w:val="28"/>
        </w:rPr>
        <w:t xml:space="preserve"> </w:t>
      </w:r>
      <w:r>
        <w:rPr>
          <w:sz w:val="28"/>
        </w:rPr>
        <w:t>performance</w:t>
      </w:r>
      <w:r>
        <w:rPr>
          <w:spacing w:val="62"/>
          <w:sz w:val="28"/>
        </w:rPr>
        <w:t xml:space="preserve"> </w:t>
      </w:r>
      <w:r>
        <w:rPr>
          <w:sz w:val="28"/>
        </w:rPr>
        <w:t>we</w:t>
      </w:r>
      <w:r>
        <w:rPr>
          <w:spacing w:val="60"/>
          <w:sz w:val="28"/>
        </w:rPr>
        <w:t xml:space="preserve"> </w:t>
      </w:r>
      <w:r>
        <w:rPr>
          <w:sz w:val="28"/>
        </w:rPr>
        <w:t>used</w:t>
      </w:r>
      <w:r>
        <w:rPr>
          <w:spacing w:val="63"/>
          <w:sz w:val="28"/>
        </w:rPr>
        <w:t xml:space="preserve"> </w:t>
      </w:r>
      <w:r>
        <w:rPr>
          <w:sz w:val="28"/>
        </w:rPr>
        <w:t>asp.net</w:t>
      </w:r>
      <w:r>
        <w:rPr>
          <w:spacing w:val="58"/>
          <w:sz w:val="28"/>
        </w:rPr>
        <w:t xml:space="preserve"> </w:t>
      </w:r>
      <w:r>
        <w:rPr>
          <w:sz w:val="28"/>
        </w:rPr>
        <w:t>because</w:t>
      </w:r>
      <w:r>
        <w:rPr>
          <w:spacing w:val="62"/>
          <w:sz w:val="28"/>
        </w:rPr>
        <w:t xml:space="preserve"> </w:t>
      </w:r>
      <w:r>
        <w:rPr>
          <w:sz w:val="28"/>
        </w:rPr>
        <w:t>it</w:t>
      </w:r>
      <w:r>
        <w:rPr>
          <w:spacing w:val="60"/>
          <w:sz w:val="28"/>
        </w:rPr>
        <w:t xml:space="preserve"> </w:t>
      </w:r>
      <w:r>
        <w:rPr>
          <w:sz w:val="28"/>
        </w:rPr>
        <w:t>helps</w:t>
      </w:r>
      <w:r>
        <w:rPr>
          <w:spacing w:val="63"/>
          <w:sz w:val="28"/>
        </w:rPr>
        <w:t xml:space="preserve"> </w:t>
      </w:r>
      <w:r>
        <w:rPr>
          <w:sz w:val="28"/>
        </w:rPr>
        <w:t>to</w:t>
      </w:r>
      <w:r>
        <w:rPr>
          <w:spacing w:val="69"/>
          <w:sz w:val="28"/>
        </w:rPr>
        <w:t xml:space="preserve"> </w:t>
      </w:r>
      <w:r>
        <w:rPr>
          <w:sz w:val="28"/>
        </w:rPr>
        <w:t>increase</w:t>
      </w:r>
      <w:r>
        <w:rPr>
          <w:spacing w:val="62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automation.</w:t>
      </w:r>
    </w:p>
    <w:p w14:paraId="061B9538" w14:textId="77777777" w:rsidR="00B83793" w:rsidRDefault="00B83793">
      <w:pPr>
        <w:pStyle w:val="BodyText"/>
        <w:spacing w:before="7"/>
        <w:rPr>
          <w:sz w:val="27"/>
        </w:rPr>
      </w:pPr>
    </w:p>
    <w:p w14:paraId="6B38464E" w14:textId="77777777" w:rsidR="00B83793" w:rsidRDefault="00624EDB">
      <w:pPr>
        <w:pStyle w:val="ListParagraph"/>
        <w:numPr>
          <w:ilvl w:val="0"/>
          <w:numId w:val="6"/>
        </w:numPr>
        <w:tabs>
          <w:tab w:val="left" w:pos="721"/>
          <w:tab w:val="left" w:pos="722"/>
        </w:tabs>
        <w:spacing w:line="322" w:lineRule="exact"/>
        <w:ind w:hanging="361"/>
        <w:rPr>
          <w:sz w:val="28"/>
        </w:rPr>
      </w:pPr>
      <w:r>
        <w:rPr>
          <w:sz w:val="28"/>
        </w:rPr>
        <w:t>Security</w:t>
      </w:r>
    </w:p>
    <w:p w14:paraId="68EE0AAE" w14:textId="77777777" w:rsidR="00B83793" w:rsidRDefault="00624EDB">
      <w:pPr>
        <w:pStyle w:val="ListParagraph"/>
        <w:numPr>
          <w:ilvl w:val="1"/>
          <w:numId w:val="6"/>
        </w:numPr>
        <w:tabs>
          <w:tab w:val="left" w:pos="1442"/>
        </w:tabs>
        <w:ind w:right="208"/>
        <w:rPr>
          <w:sz w:val="28"/>
        </w:rPr>
      </w:pPr>
      <w:r>
        <w:rPr>
          <w:sz w:val="28"/>
        </w:rPr>
        <w:t>The</w:t>
      </w:r>
      <w:r>
        <w:rPr>
          <w:spacing w:val="29"/>
          <w:sz w:val="28"/>
        </w:rPr>
        <w:t xml:space="preserve"> </w:t>
      </w:r>
      <w:r>
        <w:rPr>
          <w:sz w:val="28"/>
        </w:rPr>
        <w:t>system</w:t>
      </w:r>
      <w:r>
        <w:rPr>
          <w:spacing w:val="27"/>
          <w:sz w:val="28"/>
        </w:rPr>
        <w:t xml:space="preserve"> </w:t>
      </w:r>
      <w:r>
        <w:rPr>
          <w:sz w:val="28"/>
        </w:rPr>
        <w:t>will</w:t>
      </w:r>
      <w:r>
        <w:rPr>
          <w:spacing w:val="29"/>
          <w:sz w:val="28"/>
        </w:rPr>
        <w:t xml:space="preserve"> </w:t>
      </w:r>
      <w:r>
        <w:rPr>
          <w:sz w:val="28"/>
        </w:rPr>
        <w:t>be</w:t>
      </w:r>
      <w:r>
        <w:rPr>
          <w:spacing w:val="29"/>
          <w:sz w:val="28"/>
        </w:rPr>
        <w:t xml:space="preserve"> </w:t>
      </w:r>
      <w:r>
        <w:rPr>
          <w:sz w:val="28"/>
        </w:rPr>
        <w:t>secure</w:t>
      </w:r>
      <w:r>
        <w:rPr>
          <w:spacing w:val="29"/>
          <w:sz w:val="28"/>
        </w:rPr>
        <w:t xml:space="preserve"> </w:t>
      </w:r>
      <w:r>
        <w:rPr>
          <w:sz w:val="28"/>
        </w:rPr>
        <w:t>as</w:t>
      </w:r>
      <w:r>
        <w:rPr>
          <w:spacing w:val="30"/>
          <w:sz w:val="28"/>
        </w:rPr>
        <w:t xml:space="preserve"> </w:t>
      </w:r>
      <w:r>
        <w:rPr>
          <w:sz w:val="28"/>
        </w:rPr>
        <w:t>each</w:t>
      </w:r>
      <w:r>
        <w:rPr>
          <w:spacing w:val="30"/>
          <w:sz w:val="28"/>
        </w:rPr>
        <w:t xml:space="preserve"> </w:t>
      </w:r>
      <w:r>
        <w:rPr>
          <w:sz w:val="28"/>
        </w:rPr>
        <w:t>user</w:t>
      </w:r>
      <w:r>
        <w:rPr>
          <w:spacing w:val="27"/>
          <w:sz w:val="28"/>
        </w:rPr>
        <w:t xml:space="preserve"> </w:t>
      </w:r>
      <w:r>
        <w:rPr>
          <w:sz w:val="28"/>
        </w:rPr>
        <w:t>of</w:t>
      </w:r>
      <w:r>
        <w:rPr>
          <w:spacing w:val="29"/>
          <w:sz w:val="28"/>
        </w:rPr>
        <w:t xml:space="preserve"> </w:t>
      </w:r>
      <w:r>
        <w:rPr>
          <w:sz w:val="28"/>
        </w:rPr>
        <w:t>the</w:t>
      </w:r>
      <w:r>
        <w:rPr>
          <w:spacing w:val="27"/>
          <w:sz w:val="28"/>
        </w:rPr>
        <w:t xml:space="preserve"> </w:t>
      </w:r>
      <w:r>
        <w:rPr>
          <w:sz w:val="28"/>
        </w:rPr>
        <w:t>system</w:t>
      </w:r>
      <w:r>
        <w:rPr>
          <w:spacing w:val="29"/>
          <w:sz w:val="28"/>
        </w:rPr>
        <w:t xml:space="preserve"> </w:t>
      </w:r>
      <w:r>
        <w:rPr>
          <w:sz w:val="28"/>
        </w:rPr>
        <w:t>has</w:t>
      </w:r>
      <w:r>
        <w:rPr>
          <w:spacing w:val="28"/>
          <w:sz w:val="28"/>
        </w:rPr>
        <w:t xml:space="preserve"> </w:t>
      </w:r>
      <w:r>
        <w:rPr>
          <w:sz w:val="28"/>
        </w:rPr>
        <w:t>its</w:t>
      </w:r>
      <w:r>
        <w:rPr>
          <w:spacing w:val="27"/>
          <w:sz w:val="28"/>
        </w:rPr>
        <w:t xml:space="preserve"> </w:t>
      </w:r>
      <w:r>
        <w:rPr>
          <w:sz w:val="28"/>
        </w:rPr>
        <w:t>own</w:t>
      </w:r>
      <w:r>
        <w:rPr>
          <w:spacing w:val="30"/>
          <w:sz w:val="28"/>
        </w:rPr>
        <w:t xml:space="preserve"> </w:t>
      </w:r>
      <w:r>
        <w:rPr>
          <w:sz w:val="28"/>
        </w:rPr>
        <w:t>access</w:t>
      </w:r>
      <w:r>
        <w:rPr>
          <w:spacing w:val="-67"/>
          <w:sz w:val="28"/>
        </w:rPr>
        <w:t xml:space="preserve"> </w:t>
      </w:r>
      <w:r>
        <w:rPr>
          <w:sz w:val="28"/>
        </w:rPr>
        <w:t>permission,</w:t>
      </w:r>
      <w:r>
        <w:rPr>
          <w:spacing w:val="-3"/>
          <w:sz w:val="28"/>
        </w:rPr>
        <w:t xml:space="preserve"> </w:t>
      </w:r>
      <w:r>
        <w:rPr>
          <w:sz w:val="28"/>
        </w:rPr>
        <w:t>and access permission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only</w:t>
      </w:r>
      <w:r>
        <w:rPr>
          <w:spacing w:val="-2"/>
          <w:sz w:val="28"/>
        </w:rPr>
        <w:t xml:space="preserve"> </w:t>
      </w:r>
      <w:r>
        <w:rPr>
          <w:sz w:val="28"/>
        </w:rPr>
        <w:t>be</w:t>
      </w:r>
      <w:r>
        <w:rPr>
          <w:spacing w:val="-1"/>
          <w:sz w:val="28"/>
        </w:rPr>
        <w:t xml:space="preserve"> </w:t>
      </w:r>
      <w:r>
        <w:rPr>
          <w:sz w:val="28"/>
        </w:rPr>
        <w:t>changed</w:t>
      </w:r>
      <w:r>
        <w:rPr>
          <w:spacing w:val="-1"/>
          <w:sz w:val="28"/>
        </w:rPr>
        <w:t xml:space="preserve"> </w:t>
      </w:r>
      <w:r>
        <w:rPr>
          <w:sz w:val="28"/>
        </w:rPr>
        <w:t>by the</w:t>
      </w:r>
      <w:r>
        <w:rPr>
          <w:spacing w:val="-1"/>
          <w:sz w:val="28"/>
        </w:rPr>
        <w:t xml:space="preserve"> </w:t>
      </w:r>
      <w:r>
        <w:rPr>
          <w:sz w:val="28"/>
        </w:rPr>
        <w:t>admin.</w:t>
      </w:r>
    </w:p>
    <w:p w14:paraId="0F1CA83B" w14:textId="77777777" w:rsidR="00B83793" w:rsidRDefault="00624EDB">
      <w:pPr>
        <w:pStyle w:val="ListParagraph"/>
        <w:numPr>
          <w:ilvl w:val="1"/>
          <w:numId w:val="6"/>
        </w:numPr>
        <w:tabs>
          <w:tab w:val="left" w:pos="1442"/>
        </w:tabs>
        <w:spacing w:before="201"/>
        <w:ind w:right="208"/>
        <w:rPr>
          <w:sz w:val="28"/>
        </w:rPr>
      </w:pP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will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secure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backup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all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being</w:t>
      </w:r>
      <w:r>
        <w:rPr>
          <w:spacing w:val="1"/>
          <w:sz w:val="28"/>
        </w:rPr>
        <w:t xml:space="preserve"> </w:t>
      </w:r>
      <w:r>
        <w:rPr>
          <w:sz w:val="28"/>
        </w:rPr>
        <w:t>carried</w:t>
      </w:r>
      <w:r>
        <w:rPr>
          <w:spacing w:val="1"/>
          <w:sz w:val="28"/>
        </w:rPr>
        <w:t xml:space="preserve"> </w:t>
      </w:r>
      <w:r>
        <w:rPr>
          <w:sz w:val="28"/>
        </w:rPr>
        <w:t>out</w:t>
      </w:r>
      <w:r>
        <w:rPr>
          <w:spacing w:val="-67"/>
          <w:sz w:val="28"/>
        </w:rPr>
        <w:t xml:space="preserve"> </w:t>
      </w:r>
      <w:r>
        <w:rPr>
          <w:sz w:val="28"/>
        </w:rPr>
        <w:t>regularly.</w:t>
      </w:r>
    </w:p>
    <w:p w14:paraId="596E8BF1" w14:textId="77777777" w:rsidR="00B83793" w:rsidRDefault="00B83793">
      <w:pPr>
        <w:pStyle w:val="BodyText"/>
        <w:spacing w:before="1"/>
      </w:pPr>
    </w:p>
    <w:p w14:paraId="00FB7259" w14:textId="77777777" w:rsidR="00B83793" w:rsidRDefault="00624EDB">
      <w:pPr>
        <w:pStyle w:val="ListParagraph"/>
        <w:numPr>
          <w:ilvl w:val="0"/>
          <w:numId w:val="6"/>
        </w:numPr>
        <w:tabs>
          <w:tab w:val="left" w:pos="721"/>
          <w:tab w:val="left" w:pos="722"/>
        </w:tabs>
        <w:spacing w:line="322" w:lineRule="exact"/>
        <w:ind w:hanging="361"/>
        <w:rPr>
          <w:sz w:val="28"/>
        </w:rPr>
      </w:pPr>
      <w:r>
        <w:rPr>
          <w:sz w:val="28"/>
        </w:rPr>
        <w:t>Readability</w:t>
      </w:r>
    </w:p>
    <w:p w14:paraId="495E72FC" w14:textId="77777777" w:rsidR="00B83793" w:rsidRDefault="00624EDB">
      <w:pPr>
        <w:pStyle w:val="ListParagraph"/>
        <w:numPr>
          <w:ilvl w:val="1"/>
          <w:numId w:val="6"/>
        </w:numPr>
        <w:tabs>
          <w:tab w:val="left" w:pos="1430"/>
        </w:tabs>
        <w:ind w:left="1429" w:right="208"/>
        <w:rPr>
          <w:sz w:val="28"/>
        </w:rPr>
      </w:pPr>
      <w:r>
        <w:rPr>
          <w:sz w:val="28"/>
        </w:rPr>
        <w:t>The</w:t>
      </w:r>
      <w:r>
        <w:rPr>
          <w:spacing w:val="34"/>
          <w:sz w:val="28"/>
        </w:rPr>
        <w:t xml:space="preserve"> </w:t>
      </w:r>
      <w:r>
        <w:rPr>
          <w:sz w:val="28"/>
        </w:rPr>
        <w:t>project</w:t>
      </w:r>
      <w:r>
        <w:rPr>
          <w:spacing w:val="34"/>
          <w:sz w:val="28"/>
        </w:rPr>
        <w:t xml:space="preserve"> </w:t>
      </w:r>
      <w:r>
        <w:rPr>
          <w:sz w:val="28"/>
        </w:rPr>
        <w:t>will</w:t>
      </w:r>
      <w:r>
        <w:rPr>
          <w:spacing w:val="34"/>
          <w:sz w:val="28"/>
        </w:rPr>
        <w:t xml:space="preserve"> </w:t>
      </w:r>
      <w:r>
        <w:rPr>
          <w:sz w:val="28"/>
        </w:rPr>
        <w:t>be</w:t>
      </w:r>
      <w:r>
        <w:rPr>
          <w:spacing w:val="33"/>
          <w:sz w:val="28"/>
        </w:rPr>
        <w:t xml:space="preserve"> </w:t>
      </w:r>
      <w:r>
        <w:rPr>
          <w:sz w:val="28"/>
        </w:rPr>
        <w:t>divided</w:t>
      </w:r>
      <w:r>
        <w:rPr>
          <w:spacing w:val="35"/>
          <w:sz w:val="28"/>
        </w:rPr>
        <w:t xml:space="preserve"> </w:t>
      </w:r>
      <w:r>
        <w:rPr>
          <w:sz w:val="28"/>
        </w:rPr>
        <w:t>into</w:t>
      </w:r>
      <w:r>
        <w:rPr>
          <w:spacing w:val="36"/>
          <w:sz w:val="28"/>
        </w:rPr>
        <w:t xml:space="preserve"> </w:t>
      </w:r>
      <w:r>
        <w:rPr>
          <w:sz w:val="28"/>
        </w:rPr>
        <w:t>different</w:t>
      </w:r>
      <w:r>
        <w:rPr>
          <w:spacing w:val="36"/>
          <w:sz w:val="28"/>
        </w:rPr>
        <w:t xml:space="preserve"> </w:t>
      </w:r>
      <w:r>
        <w:rPr>
          <w:sz w:val="28"/>
        </w:rPr>
        <w:t>modules</w:t>
      </w:r>
      <w:r>
        <w:rPr>
          <w:spacing w:val="36"/>
          <w:sz w:val="28"/>
        </w:rPr>
        <w:t xml:space="preserve"> </w:t>
      </w:r>
      <w:r>
        <w:rPr>
          <w:sz w:val="28"/>
        </w:rPr>
        <w:t>so</w:t>
      </w:r>
      <w:r>
        <w:rPr>
          <w:spacing w:val="35"/>
          <w:sz w:val="28"/>
        </w:rPr>
        <w:t xml:space="preserve"> </w:t>
      </w:r>
      <w:r>
        <w:rPr>
          <w:sz w:val="28"/>
        </w:rPr>
        <w:t>as</w:t>
      </w:r>
      <w:r>
        <w:rPr>
          <w:spacing w:val="36"/>
          <w:sz w:val="28"/>
        </w:rPr>
        <w:t xml:space="preserve"> </w:t>
      </w:r>
      <w:r>
        <w:rPr>
          <w:sz w:val="28"/>
        </w:rPr>
        <w:t>to</w:t>
      </w:r>
      <w:r>
        <w:rPr>
          <w:spacing w:val="36"/>
          <w:sz w:val="28"/>
        </w:rPr>
        <w:t xml:space="preserve"> </w:t>
      </w:r>
      <w:r>
        <w:rPr>
          <w:sz w:val="28"/>
        </w:rPr>
        <w:t>provide</w:t>
      </w:r>
      <w:r>
        <w:rPr>
          <w:spacing w:val="35"/>
          <w:sz w:val="28"/>
        </w:rPr>
        <w:t xml:space="preserve"> </w:t>
      </w:r>
      <w:r>
        <w:rPr>
          <w:sz w:val="28"/>
        </w:rPr>
        <w:t>easy</w:t>
      </w:r>
      <w:r>
        <w:rPr>
          <w:spacing w:val="-67"/>
          <w:sz w:val="28"/>
        </w:rPr>
        <w:t xml:space="preserve"> </w:t>
      </w:r>
      <w:r>
        <w:rPr>
          <w:sz w:val="28"/>
        </w:rPr>
        <w:t>understanding and</w:t>
      </w:r>
      <w:r>
        <w:rPr>
          <w:spacing w:val="-3"/>
          <w:sz w:val="28"/>
        </w:rPr>
        <w:t xml:space="preserve"> </w:t>
      </w:r>
      <w:r>
        <w:rPr>
          <w:sz w:val="28"/>
        </w:rPr>
        <w:t>debugging 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system.</w:t>
      </w:r>
    </w:p>
    <w:p w14:paraId="476DFF4B" w14:textId="77777777" w:rsidR="00B83793" w:rsidRDefault="00624EDB">
      <w:pPr>
        <w:pStyle w:val="ListParagraph"/>
        <w:numPr>
          <w:ilvl w:val="1"/>
          <w:numId w:val="6"/>
        </w:numPr>
        <w:tabs>
          <w:tab w:val="left" w:pos="1430"/>
        </w:tabs>
        <w:ind w:left="1429" w:right="208"/>
        <w:rPr>
          <w:sz w:val="28"/>
        </w:rPr>
      </w:pPr>
      <w:r>
        <w:rPr>
          <w:sz w:val="28"/>
        </w:rPr>
        <w:t>In</w:t>
      </w:r>
      <w:r>
        <w:rPr>
          <w:spacing w:val="21"/>
          <w:sz w:val="28"/>
        </w:rPr>
        <w:t xml:space="preserve"> </w:t>
      </w:r>
      <w:r>
        <w:rPr>
          <w:sz w:val="28"/>
        </w:rPr>
        <w:t>the</w:t>
      </w:r>
      <w:r>
        <w:rPr>
          <w:spacing w:val="21"/>
          <w:sz w:val="28"/>
        </w:rPr>
        <w:t xml:space="preserve"> </w:t>
      </w:r>
      <w:r>
        <w:rPr>
          <w:sz w:val="28"/>
        </w:rPr>
        <w:t>project</w:t>
      </w:r>
      <w:r>
        <w:rPr>
          <w:spacing w:val="21"/>
          <w:sz w:val="28"/>
        </w:rPr>
        <w:t xml:space="preserve"> </w:t>
      </w:r>
      <w:r>
        <w:rPr>
          <w:sz w:val="28"/>
        </w:rPr>
        <w:t>different</w:t>
      </w:r>
      <w:r>
        <w:rPr>
          <w:spacing w:val="22"/>
          <w:sz w:val="28"/>
        </w:rPr>
        <w:t xml:space="preserve"> </w:t>
      </w:r>
      <w:r>
        <w:rPr>
          <w:sz w:val="28"/>
        </w:rPr>
        <w:t>modules</w:t>
      </w:r>
      <w:r>
        <w:rPr>
          <w:spacing w:val="22"/>
          <w:sz w:val="28"/>
        </w:rPr>
        <w:t xml:space="preserve"> </w:t>
      </w:r>
      <w:r>
        <w:rPr>
          <w:sz w:val="28"/>
        </w:rPr>
        <w:t>are</w:t>
      </w:r>
      <w:r>
        <w:rPr>
          <w:spacing w:val="20"/>
          <w:sz w:val="28"/>
        </w:rPr>
        <w:t xml:space="preserve"> </w:t>
      </w:r>
      <w:r>
        <w:rPr>
          <w:sz w:val="28"/>
        </w:rPr>
        <w:t>connected</w:t>
      </w:r>
      <w:r>
        <w:rPr>
          <w:spacing w:val="22"/>
          <w:sz w:val="28"/>
        </w:rPr>
        <w:t xml:space="preserve"> </w:t>
      </w:r>
      <w:r>
        <w:rPr>
          <w:sz w:val="28"/>
        </w:rPr>
        <w:t>with</w:t>
      </w:r>
      <w:r>
        <w:rPr>
          <w:spacing w:val="22"/>
          <w:sz w:val="28"/>
        </w:rPr>
        <w:t xml:space="preserve"> </w:t>
      </w:r>
      <w:r>
        <w:rPr>
          <w:sz w:val="28"/>
        </w:rPr>
        <w:t>each</w:t>
      </w:r>
      <w:r>
        <w:rPr>
          <w:spacing w:val="21"/>
          <w:sz w:val="28"/>
        </w:rPr>
        <w:t xml:space="preserve"> </w:t>
      </w:r>
      <w:r>
        <w:rPr>
          <w:sz w:val="28"/>
        </w:rPr>
        <w:t>other</w:t>
      </w:r>
      <w:r>
        <w:rPr>
          <w:spacing w:val="21"/>
          <w:sz w:val="28"/>
        </w:rPr>
        <w:t xml:space="preserve"> </w:t>
      </w:r>
      <w:r>
        <w:rPr>
          <w:sz w:val="28"/>
        </w:rPr>
        <w:t>directly</w:t>
      </w:r>
      <w:r>
        <w:rPr>
          <w:spacing w:val="22"/>
          <w:sz w:val="28"/>
        </w:rPr>
        <w:t xml:space="preserve"> </w:t>
      </w:r>
      <w:r>
        <w:rPr>
          <w:sz w:val="28"/>
        </w:rPr>
        <w:t>or</w:t>
      </w:r>
      <w:r>
        <w:rPr>
          <w:spacing w:val="-67"/>
          <w:sz w:val="28"/>
        </w:rPr>
        <w:t xml:space="preserve"> </w:t>
      </w:r>
      <w:r>
        <w:rPr>
          <w:sz w:val="28"/>
        </w:rPr>
        <w:t>indirectly.</w:t>
      </w:r>
    </w:p>
    <w:p w14:paraId="61E7CC11" w14:textId="77777777" w:rsidR="00B83793" w:rsidRDefault="00B83793">
      <w:pPr>
        <w:pStyle w:val="BodyText"/>
        <w:spacing w:before="6"/>
        <w:rPr>
          <w:sz w:val="38"/>
        </w:rPr>
      </w:pPr>
    </w:p>
    <w:p w14:paraId="148C90A1" w14:textId="77777777" w:rsidR="00B83793" w:rsidRDefault="00624EDB">
      <w:pPr>
        <w:pStyle w:val="ListParagraph"/>
        <w:numPr>
          <w:ilvl w:val="0"/>
          <w:numId w:val="6"/>
        </w:numPr>
        <w:tabs>
          <w:tab w:val="left" w:pos="721"/>
          <w:tab w:val="left" w:pos="722"/>
        </w:tabs>
        <w:spacing w:line="322" w:lineRule="exact"/>
        <w:ind w:hanging="361"/>
        <w:rPr>
          <w:sz w:val="28"/>
        </w:rPr>
      </w:pPr>
      <w:r>
        <w:rPr>
          <w:sz w:val="28"/>
        </w:rPr>
        <w:t>Fault</w:t>
      </w:r>
      <w:r>
        <w:rPr>
          <w:spacing w:val="-5"/>
          <w:sz w:val="28"/>
        </w:rPr>
        <w:t xml:space="preserve"> </w:t>
      </w:r>
      <w:r>
        <w:rPr>
          <w:sz w:val="28"/>
        </w:rPr>
        <w:t>tolerance/error</w:t>
      </w:r>
      <w:r>
        <w:rPr>
          <w:spacing w:val="-5"/>
          <w:sz w:val="28"/>
        </w:rPr>
        <w:t xml:space="preserve"> </w:t>
      </w:r>
      <w:r>
        <w:rPr>
          <w:sz w:val="28"/>
        </w:rPr>
        <w:t>reporting</w:t>
      </w:r>
    </w:p>
    <w:p w14:paraId="6F952BE7" w14:textId="77777777" w:rsidR="00B83793" w:rsidRDefault="00624EDB">
      <w:pPr>
        <w:pStyle w:val="ListParagraph"/>
        <w:numPr>
          <w:ilvl w:val="1"/>
          <w:numId w:val="6"/>
        </w:numPr>
        <w:tabs>
          <w:tab w:val="left" w:pos="1300"/>
        </w:tabs>
        <w:ind w:left="1299" w:right="207"/>
        <w:rPr>
          <w:sz w:val="28"/>
        </w:rPr>
      </w:pPr>
      <w:r>
        <w:rPr>
          <w:sz w:val="28"/>
        </w:rPr>
        <w:t>Since</w:t>
      </w:r>
      <w:r>
        <w:rPr>
          <w:spacing w:val="30"/>
          <w:sz w:val="28"/>
        </w:rPr>
        <w:t xml:space="preserve"> </w:t>
      </w:r>
      <w:r>
        <w:rPr>
          <w:sz w:val="28"/>
        </w:rPr>
        <w:t>the</w:t>
      </w:r>
      <w:r>
        <w:rPr>
          <w:spacing w:val="31"/>
          <w:sz w:val="28"/>
        </w:rPr>
        <w:t xml:space="preserve"> </w:t>
      </w:r>
      <w:r>
        <w:rPr>
          <w:sz w:val="28"/>
        </w:rPr>
        <w:t>application</w:t>
      </w:r>
      <w:r>
        <w:rPr>
          <w:spacing w:val="28"/>
          <w:sz w:val="28"/>
        </w:rPr>
        <w:t xml:space="preserve"> </w:t>
      </w:r>
      <w:r>
        <w:rPr>
          <w:sz w:val="28"/>
        </w:rPr>
        <w:t>will</w:t>
      </w:r>
      <w:r>
        <w:rPr>
          <w:spacing w:val="29"/>
          <w:sz w:val="28"/>
        </w:rPr>
        <w:t xml:space="preserve"> </w:t>
      </w:r>
      <w:r>
        <w:rPr>
          <w:sz w:val="28"/>
        </w:rPr>
        <w:t>be</w:t>
      </w:r>
      <w:r>
        <w:rPr>
          <w:spacing w:val="27"/>
          <w:sz w:val="28"/>
        </w:rPr>
        <w:t xml:space="preserve"> </w:t>
      </w:r>
      <w:r>
        <w:rPr>
          <w:sz w:val="28"/>
        </w:rPr>
        <w:t>used</w:t>
      </w:r>
      <w:r>
        <w:rPr>
          <w:spacing w:val="29"/>
          <w:sz w:val="28"/>
        </w:rPr>
        <w:t xml:space="preserve"> </w:t>
      </w:r>
      <w:r>
        <w:rPr>
          <w:sz w:val="28"/>
        </w:rPr>
        <w:t>by</w:t>
      </w:r>
      <w:r>
        <w:rPr>
          <w:spacing w:val="30"/>
          <w:sz w:val="28"/>
        </w:rPr>
        <w:t xml:space="preserve"> </w:t>
      </w:r>
      <w:r>
        <w:rPr>
          <w:sz w:val="28"/>
        </w:rPr>
        <w:t>users</w:t>
      </w:r>
      <w:r>
        <w:rPr>
          <w:spacing w:val="31"/>
          <w:sz w:val="28"/>
        </w:rPr>
        <w:t xml:space="preserve"> </w:t>
      </w:r>
      <w:r>
        <w:rPr>
          <w:sz w:val="28"/>
        </w:rPr>
        <w:t>and</w:t>
      </w:r>
      <w:r>
        <w:rPr>
          <w:spacing w:val="28"/>
          <w:sz w:val="28"/>
        </w:rPr>
        <w:t xml:space="preserve"> </w:t>
      </w:r>
      <w:r>
        <w:rPr>
          <w:sz w:val="28"/>
        </w:rPr>
        <w:t>by</w:t>
      </w:r>
      <w:r>
        <w:rPr>
          <w:spacing w:val="31"/>
          <w:sz w:val="28"/>
        </w:rPr>
        <w:t xml:space="preserve"> </w:t>
      </w:r>
      <w:r>
        <w:rPr>
          <w:sz w:val="28"/>
        </w:rPr>
        <w:t>developers</w:t>
      </w:r>
      <w:r>
        <w:rPr>
          <w:spacing w:val="28"/>
          <w:sz w:val="28"/>
        </w:rPr>
        <w:t xml:space="preserve"> </w:t>
      </w:r>
      <w:r>
        <w:rPr>
          <w:sz w:val="28"/>
        </w:rPr>
        <w:t>it</w:t>
      </w:r>
      <w:r>
        <w:rPr>
          <w:spacing w:val="31"/>
          <w:sz w:val="28"/>
        </w:rPr>
        <w:t xml:space="preserve"> </w:t>
      </w:r>
      <w:r>
        <w:rPr>
          <w:sz w:val="28"/>
        </w:rPr>
        <w:t>might</w:t>
      </w:r>
      <w:r>
        <w:rPr>
          <w:spacing w:val="30"/>
          <w:sz w:val="28"/>
        </w:rPr>
        <w:t xml:space="preserve"> </w:t>
      </w:r>
      <w:r>
        <w:rPr>
          <w:sz w:val="28"/>
        </w:rPr>
        <w:t>be</w:t>
      </w:r>
      <w:r>
        <w:rPr>
          <w:spacing w:val="-67"/>
          <w:sz w:val="28"/>
        </w:rPr>
        <w:t xml:space="preserve"> </w:t>
      </w:r>
      <w:r>
        <w:rPr>
          <w:sz w:val="28"/>
        </w:rPr>
        <w:t>possible</w:t>
      </w:r>
      <w:r>
        <w:rPr>
          <w:spacing w:val="-1"/>
          <w:sz w:val="28"/>
        </w:rPr>
        <w:t xml:space="preserve"> </w:t>
      </w:r>
      <w:r>
        <w:rPr>
          <w:sz w:val="28"/>
        </w:rPr>
        <w:t>that</w:t>
      </w:r>
    </w:p>
    <w:p w14:paraId="48C23EB2" w14:textId="77777777" w:rsidR="00B83793" w:rsidRDefault="00624EDB">
      <w:pPr>
        <w:pStyle w:val="ListParagraph"/>
        <w:numPr>
          <w:ilvl w:val="1"/>
          <w:numId w:val="6"/>
        </w:numPr>
        <w:tabs>
          <w:tab w:val="left" w:pos="1300"/>
        </w:tabs>
        <w:spacing w:line="321" w:lineRule="exact"/>
        <w:ind w:left="1299" w:hanging="361"/>
        <w:rPr>
          <w:sz w:val="28"/>
        </w:rPr>
      </w:pPr>
      <w:r>
        <w:rPr>
          <w:sz w:val="28"/>
        </w:rPr>
        <w:t>Operation</w:t>
      </w:r>
      <w:r>
        <w:rPr>
          <w:spacing w:val="-5"/>
          <w:sz w:val="28"/>
        </w:rPr>
        <w:t xml:space="preserve"> </w:t>
      </w:r>
      <w:r>
        <w:rPr>
          <w:sz w:val="28"/>
        </w:rPr>
        <w:t>might</w:t>
      </w:r>
      <w:r>
        <w:rPr>
          <w:spacing w:val="-1"/>
          <w:sz w:val="28"/>
        </w:rPr>
        <w:t xml:space="preserve"> </w:t>
      </w:r>
      <w:r>
        <w:rPr>
          <w:sz w:val="28"/>
        </w:rPr>
        <w:t>result</w:t>
      </w:r>
      <w:r>
        <w:rPr>
          <w:spacing w:val="-4"/>
          <w:sz w:val="28"/>
        </w:rPr>
        <w:t xml:space="preserve"> </w:t>
      </w:r>
      <w:r>
        <w:rPr>
          <w:sz w:val="28"/>
        </w:rPr>
        <w:t>into</w:t>
      </w:r>
      <w:r>
        <w:rPr>
          <w:spacing w:val="-4"/>
          <w:sz w:val="28"/>
        </w:rPr>
        <w:t xml:space="preserve"> </w:t>
      </w:r>
      <w:r>
        <w:rPr>
          <w:sz w:val="28"/>
        </w:rPr>
        <w:t>errors.</w:t>
      </w:r>
    </w:p>
    <w:p w14:paraId="5EEBFD37" w14:textId="77777777" w:rsidR="00B83793" w:rsidRDefault="00624EDB">
      <w:pPr>
        <w:pStyle w:val="ListParagraph"/>
        <w:numPr>
          <w:ilvl w:val="1"/>
          <w:numId w:val="6"/>
        </w:numPr>
        <w:tabs>
          <w:tab w:val="left" w:pos="1300"/>
        </w:tabs>
        <w:spacing w:before="203"/>
        <w:ind w:left="1299" w:right="201"/>
        <w:jc w:val="both"/>
        <w:rPr>
          <w:sz w:val="28"/>
        </w:rPr>
      </w:pPr>
      <w:r>
        <w:rPr>
          <w:sz w:val="28"/>
        </w:rPr>
        <w:t>The application should provide the user-friendly error messages and fault</w:t>
      </w:r>
      <w:r>
        <w:rPr>
          <w:spacing w:val="1"/>
          <w:sz w:val="28"/>
        </w:rPr>
        <w:t xml:space="preserve"> </w:t>
      </w:r>
      <w:r>
        <w:rPr>
          <w:sz w:val="28"/>
        </w:rPr>
        <w:t>tolerance</w:t>
      </w:r>
      <w:r>
        <w:rPr>
          <w:spacing w:val="-1"/>
          <w:sz w:val="28"/>
        </w:rPr>
        <w:t xml:space="preserve"> </w:t>
      </w:r>
      <w:r>
        <w:rPr>
          <w:sz w:val="28"/>
        </w:rPr>
        <w:t>facility</w:t>
      </w:r>
      <w:r>
        <w:rPr>
          <w:spacing w:val="1"/>
          <w:sz w:val="28"/>
        </w:rPr>
        <w:t xml:space="preserve"> </w:t>
      </w:r>
      <w:r>
        <w:rPr>
          <w:sz w:val="28"/>
        </w:rPr>
        <w:t>whenever</w:t>
      </w:r>
      <w:r>
        <w:rPr>
          <w:spacing w:val="-1"/>
          <w:sz w:val="28"/>
        </w:rPr>
        <w:t xml:space="preserve"> </w:t>
      </w:r>
      <w:r>
        <w:rPr>
          <w:sz w:val="28"/>
        </w:rPr>
        <w:t>any</w:t>
      </w:r>
      <w:r>
        <w:rPr>
          <w:spacing w:val="1"/>
          <w:sz w:val="28"/>
        </w:rPr>
        <w:t xml:space="preserve"> </w:t>
      </w:r>
      <w:r>
        <w:rPr>
          <w:sz w:val="28"/>
        </w:rPr>
        <w:t>errors occur.</w:t>
      </w:r>
    </w:p>
    <w:p w14:paraId="1E5E1CEC" w14:textId="77777777" w:rsidR="00B83793" w:rsidRDefault="00624EDB">
      <w:pPr>
        <w:pStyle w:val="ListParagraph"/>
        <w:numPr>
          <w:ilvl w:val="1"/>
          <w:numId w:val="6"/>
        </w:numPr>
        <w:tabs>
          <w:tab w:val="left" w:pos="1300"/>
        </w:tabs>
        <w:ind w:left="1299" w:right="203"/>
        <w:jc w:val="both"/>
        <w:rPr>
          <w:sz w:val="28"/>
        </w:rPr>
      </w:pPr>
      <w:r>
        <w:rPr>
          <w:sz w:val="28"/>
        </w:rPr>
        <w:t>In case the system proposal is acceptable to the management, the next phase</w:t>
      </w:r>
      <w:r>
        <w:rPr>
          <w:spacing w:val="-67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examine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feasibility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proposed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light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its</w:t>
      </w:r>
      <w:r>
        <w:rPr>
          <w:spacing w:val="1"/>
          <w:sz w:val="28"/>
        </w:rPr>
        <w:t xml:space="preserve"> </w:t>
      </w:r>
      <w:r>
        <w:rPr>
          <w:sz w:val="28"/>
        </w:rPr>
        <w:t>workability, meeting users-requirements, effective use of resources and of</w:t>
      </w:r>
      <w:r>
        <w:rPr>
          <w:spacing w:val="1"/>
          <w:sz w:val="28"/>
        </w:rPr>
        <w:t xml:space="preserve"> </w:t>
      </w:r>
      <w:r>
        <w:rPr>
          <w:sz w:val="28"/>
        </w:rPr>
        <w:t>course,</w:t>
      </w:r>
      <w:r>
        <w:rPr>
          <w:spacing w:val="-5"/>
          <w:sz w:val="28"/>
        </w:rPr>
        <w:t xml:space="preserve"> </w:t>
      </w:r>
      <w:r>
        <w:rPr>
          <w:sz w:val="28"/>
        </w:rPr>
        <w:t>the cost</w:t>
      </w:r>
      <w:r>
        <w:rPr>
          <w:spacing w:val="-3"/>
          <w:sz w:val="28"/>
        </w:rPr>
        <w:t xml:space="preserve"> </w:t>
      </w:r>
      <w:r>
        <w:rPr>
          <w:sz w:val="28"/>
        </w:rPr>
        <w:t>effectiveness.</w:t>
      </w:r>
    </w:p>
    <w:p w14:paraId="1B883977" w14:textId="77777777" w:rsidR="00B83793" w:rsidRDefault="00624EDB">
      <w:pPr>
        <w:pStyle w:val="ListParagraph"/>
        <w:numPr>
          <w:ilvl w:val="1"/>
          <w:numId w:val="6"/>
        </w:numPr>
        <w:tabs>
          <w:tab w:val="left" w:pos="1300"/>
        </w:tabs>
        <w:spacing w:before="1"/>
        <w:ind w:left="1299" w:right="204"/>
        <w:jc w:val="both"/>
        <w:rPr>
          <w:sz w:val="28"/>
        </w:rPr>
      </w:pPr>
      <w:r>
        <w:rPr>
          <w:sz w:val="28"/>
        </w:rPr>
        <w:t>These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categorized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technical,</w:t>
      </w:r>
      <w:r>
        <w:rPr>
          <w:spacing w:val="1"/>
          <w:sz w:val="28"/>
        </w:rPr>
        <w:t xml:space="preserve"> </w:t>
      </w:r>
      <w:r>
        <w:rPr>
          <w:sz w:val="28"/>
        </w:rPr>
        <w:t>operational,</w:t>
      </w:r>
      <w:r>
        <w:rPr>
          <w:spacing w:val="1"/>
          <w:sz w:val="28"/>
        </w:rPr>
        <w:t xml:space="preserve"> </w:t>
      </w:r>
      <w:r>
        <w:rPr>
          <w:sz w:val="28"/>
        </w:rPr>
        <w:t>economic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schedule</w:t>
      </w:r>
      <w:r>
        <w:rPr>
          <w:spacing w:val="-67"/>
          <w:sz w:val="28"/>
        </w:rPr>
        <w:t xml:space="preserve"> </w:t>
      </w:r>
      <w:r>
        <w:rPr>
          <w:sz w:val="28"/>
        </w:rPr>
        <w:t>feasibility.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result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feasibility</w:t>
      </w:r>
      <w:r>
        <w:rPr>
          <w:spacing w:val="-1"/>
          <w:sz w:val="28"/>
        </w:rPr>
        <w:t xml:space="preserve"> </w:t>
      </w:r>
      <w:r>
        <w:rPr>
          <w:sz w:val="28"/>
        </w:rPr>
        <w:t>report</w:t>
      </w:r>
      <w:r>
        <w:rPr>
          <w:spacing w:val="-1"/>
          <w:sz w:val="28"/>
        </w:rPr>
        <w:t xml:space="preserve"> </w:t>
      </w:r>
      <w:r>
        <w:rPr>
          <w:sz w:val="28"/>
        </w:rPr>
        <w:t>submitted 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management.</w:t>
      </w:r>
    </w:p>
    <w:p w14:paraId="541158C1" w14:textId="77777777" w:rsidR="00B83793" w:rsidRDefault="00624EDB">
      <w:pPr>
        <w:pStyle w:val="ListParagraph"/>
        <w:numPr>
          <w:ilvl w:val="1"/>
          <w:numId w:val="6"/>
        </w:numPr>
        <w:tabs>
          <w:tab w:val="left" w:pos="1300"/>
        </w:tabs>
        <w:ind w:left="1299" w:right="207"/>
        <w:jc w:val="both"/>
        <w:rPr>
          <w:sz w:val="28"/>
        </w:rPr>
      </w:pP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may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accepted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accepted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modifications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rejected.</w:t>
      </w:r>
      <w:r>
        <w:rPr>
          <w:spacing w:val="70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-1"/>
          <w:sz w:val="28"/>
        </w:rPr>
        <w:t xml:space="preserve"> </w:t>
      </w:r>
      <w:r>
        <w:rPr>
          <w:sz w:val="28"/>
        </w:rPr>
        <w:t>cycle proceeds only</w:t>
      </w:r>
      <w:r>
        <w:rPr>
          <w:spacing w:val="1"/>
          <w:sz w:val="28"/>
        </w:rPr>
        <w:t xml:space="preserve"> </w:t>
      </w:r>
      <w:r>
        <w:rPr>
          <w:sz w:val="28"/>
        </w:rPr>
        <w:t>if</w:t>
      </w:r>
      <w:r>
        <w:rPr>
          <w:spacing w:val="-1"/>
          <w:sz w:val="28"/>
        </w:rPr>
        <w:t xml:space="preserve"> </w:t>
      </w:r>
      <w:r>
        <w:rPr>
          <w:sz w:val="28"/>
        </w:rPr>
        <w:t>the management</w:t>
      </w:r>
      <w:r>
        <w:rPr>
          <w:spacing w:val="1"/>
          <w:sz w:val="28"/>
        </w:rPr>
        <w:t xml:space="preserve"> </w:t>
      </w:r>
      <w:r>
        <w:rPr>
          <w:sz w:val="28"/>
        </w:rPr>
        <w:t>accepts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</w:p>
    <w:p w14:paraId="3886CBBD" w14:textId="77777777" w:rsidR="00B83793" w:rsidRDefault="00B83793">
      <w:pPr>
        <w:pStyle w:val="BodyText"/>
        <w:rPr>
          <w:sz w:val="20"/>
        </w:rPr>
      </w:pPr>
    </w:p>
    <w:p w14:paraId="7184F155" w14:textId="77777777" w:rsidR="00B83793" w:rsidRDefault="00B83793">
      <w:pPr>
        <w:pStyle w:val="BodyText"/>
        <w:rPr>
          <w:sz w:val="20"/>
        </w:rPr>
      </w:pPr>
    </w:p>
    <w:p w14:paraId="142B36AE" w14:textId="77777777" w:rsidR="00B83793" w:rsidRDefault="00B83793">
      <w:pPr>
        <w:pStyle w:val="BodyText"/>
        <w:rPr>
          <w:sz w:val="20"/>
        </w:rPr>
      </w:pPr>
    </w:p>
    <w:p w14:paraId="58DD5ACC" w14:textId="4BB055E7" w:rsidR="00B83793" w:rsidRDefault="00691321">
      <w:pPr>
        <w:pStyle w:val="BodyText"/>
        <w:spacing w:before="5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2176" behindDoc="1" locked="0" layoutInCell="1" allowOverlap="1" wp14:anchorId="1144B844" wp14:editId="4D979808">
                <wp:simplePos x="0" y="0"/>
                <wp:positionH relativeFrom="page">
                  <wp:posOffset>1079500</wp:posOffset>
                </wp:positionH>
                <wp:positionV relativeFrom="paragraph">
                  <wp:posOffset>107950</wp:posOffset>
                </wp:positionV>
                <wp:extent cx="5586095" cy="6350"/>
                <wp:effectExtent l="0" t="0" r="0" b="0"/>
                <wp:wrapTopAndBottom/>
                <wp:docPr id="2067414138" name="Rectangle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8609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A4E08A" id="Rectangle 260" o:spid="_x0000_s1026" style="position:absolute;margin-left:85pt;margin-top:8.5pt;width:439.85pt;height:.5pt;z-index:-15714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" fillcolor="#d9d9d9" stroked="f">
                <w10:wrap type="topAndBottom" anchorx="page"/>
              </v:rect>
            </w:pict>
          </mc:Fallback>
        </mc:AlternateContent>
      </w:r>
    </w:p>
    <w:p w14:paraId="3EF116AE" w14:textId="77777777" w:rsidR="00B83793" w:rsidRDefault="00B83793">
      <w:pPr>
        <w:rPr>
          <w:sz w:val="11"/>
        </w:rPr>
        <w:sectPr w:rsidR="00B83793" w:rsidSect="001C1575">
          <w:pgSz w:w="11920" w:h="16850"/>
          <w:pgMar w:top="1000" w:right="820" w:bottom="1200" w:left="1000" w:header="761" w:footer="1007" w:gutter="0"/>
          <w:pgBorders w:offsetFrom="page">
            <w:top w:val="single" w:sz="4" w:space="24" w:color="000000" w:themeColor="text1"/>
            <w:left w:val="single" w:sz="4" w:space="24" w:color="000000" w:themeColor="text1"/>
            <w:bottom w:val="single" w:sz="4" w:space="24" w:color="000000" w:themeColor="text1"/>
            <w:right w:val="single" w:sz="4" w:space="24" w:color="000000" w:themeColor="text1"/>
          </w:pgBorders>
          <w:cols w:space="720"/>
        </w:sectPr>
      </w:pPr>
    </w:p>
    <w:p w14:paraId="41FFF17E" w14:textId="77777777" w:rsidR="00B83793" w:rsidRDefault="00B83793">
      <w:pPr>
        <w:pStyle w:val="BodyText"/>
        <w:rPr>
          <w:sz w:val="20"/>
        </w:rPr>
      </w:pPr>
    </w:p>
    <w:p w14:paraId="12E05847" w14:textId="77777777" w:rsidR="00B83793" w:rsidRDefault="00624EDB">
      <w:pPr>
        <w:pStyle w:val="Heading3"/>
        <w:numPr>
          <w:ilvl w:val="1"/>
          <w:numId w:val="9"/>
        </w:numPr>
        <w:tabs>
          <w:tab w:val="left" w:pos="700"/>
        </w:tabs>
        <w:spacing w:before="232" w:line="360" w:lineRule="auto"/>
        <w:ind w:left="219" w:right="5766" w:firstLine="0"/>
      </w:pPr>
      <w:r>
        <w:t>FUNCTION OF SYSTEM</w:t>
      </w:r>
      <w:r>
        <w:rPr>
          <w:spacing w:val="-77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diagram:</w:t>
      </w:r>
    </w:p>
    <w:p w14:paraId="0328EC4C" w14:textId="4CDD2C10" w:rsidR="00B83793" w:rsidRDefault="00B83793" w:rsidP="00EF152A">
      <w:pPr>
        <w:pStyle w:val="BodyText"/>
        <w:spacing w:before="5"/>
        <w:rPr>
          <w:b/>
          <w:sz w:val="20"/>
        </w:rPr>
      </w:pPr>
    </w:p>
    <w:p w14:paraId="53FDC90B" w14:textId="50299B5D" w:rsidR="00B83793" w:rsidRDefault="00EF152A">
      <w:pPr>
        <w:pStyle w:val="BodyText"/>
        <w:rPr>
          <w:b/>
          <w:sz w:val="20"/>
        </w:rPr>
      </w:pPr>
      <w:r>
        <w:rPr>
          <w:b/>
          <w:noProof/>
        </w:rPr>
        <mc:AlternateContent>
          <mc:Choice Requires="wpg">
            <w:drawing>
              <wp:anchor distT="0" distB="0" distL="0" distR="0" simplePos="0" relativeHeight="251740672" behindDoc="1" locked="0" layoutInCell="1" allowOverlap="1" wp14:anchorId="18CE1480" wp14:editId="40345F9F">
                <wp:simplePos x="0" y="0"/>
                <wp:positionH relativeFrom="page">
                  <wp:posOffset>1684828</wp:posOffset>
                </wp:positionH>
                <wp:positionV relativeFrom="paragraph">
                  <wp:posOffset>241935</wp:posOffset>
                </wp:positionV>
                <wp:extent cx="4900930" cy="7099935"/>
                <wp:effectExtent l="0" t="0" r="13970" b="24765"/>
                <wp:wrapTopAndBottom/>
                <wp:docPr id="37566044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00930" cy="7099935"/>
                          <a:chOff x="2258" y="303"/>
                          <a:chExt cx="7718" cy="11181"/>
                        </a:xfrm>
                      </wpg:grpSpPr>
                      <wps:wsp>
                        <wps:cNvPr id="1939221828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3855" y="303"/>
                            <a:ext cx="4258" cy="11181"/>
                          </a:xfrm>
                          <a:prstGeom prst="rect">
                            <a:avLst/>
                          </a:prstGeom>
                          <a:noFill/>
                          <a:ln w="676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0375690" name="AutoShape 4"/>
                        <wps:cNvSpPr>
                          <a:spLocks/>
                        </wps:cNvSpPr>
                        <wps:spPr bwMode="auto">
                          <a:xfrm>
                            <a:off x="2258" y="1235"/>
                            <a:ext cx="4658" cy="9258"/>
                          </a:xfrm>
                          <a:custGeom>
                            <a:avLst/>
                            <a:gdLst>
                              <a:gd name="T0" fmla="+- 0 5528 2259"/>
                              <a:gd name="T1" fmla="*/ T0 w 4658"/>
                              <a:gd name="T2" fmla="+- 0 1307 1236"/>
                              <a:gd name="T3" fmla="*/ 1307 h 9258"/>
                              <a:gd name="T4" fmla="+- 0 6360 2259"/>
                              <a:gd name="T5" fmla="*/ T4 w 4658"/>
                              <a:gd name="T6" fmla="+- 0 1282 1236"/>
                              <a:gd name="T7" fmla="*/ 1282 h 9258"/>
                              <a:gd name="T8" fmla="+- 0 6783 2259"/>
                              <a:gd name="T9" fmla="*/ T8 w 4658"/>
                              <a:gd name="T10" fmla="+- 0 1635 1236"/>
                              <a:gd name="T11" fmla="*/ 1635 h 9258"/>
                              <a:gd name="T12" fmla="+- 0 6581 2259"/>
                              <a:gd name="T13" fmla="*/ T12 w 4658"/>
                              <a:gd name="T14" fmla="+- 0 1900 1236"/>
                              <a:gd name="T15" fmla="*/ 1900 h 9258"/>
                              <a:gd name="T16" fmla="+- 0 5788 2259"/>
                              <a:gd name="T17" fmla="*/ T16 w 4658"/>
                              <a:gd name="T18" fmla="+- 0 2022 1236"/>
                              <a:gd name="T19" fmla="*/ 2022 h 9258"/>
                              <a:gd name="T20" fmla="+- 0 5210 2259"/>
                              <a:gd name="T21" fmla="*/ T20 w 4658"/>
                              <a:gd name="T22" fmla="+- 0 1733 1236"/>
                              <a:gd name="T23" fmla="*/ 1733 h 9258"/>
                              <a:gd name="T24" fmla="+- 0 5369 2259"/>
                              <a:gd name="T25" fmla="*/ T24 w 4658"/>
                              <a:gd name="T26" fmla="+- 0 2509 1236"/>
                              <a:gd name="T27" fmla="*/ 2509 h 9258"/>
                              <a:gd name="T28" fmla="+- 0 6114 2259"/>
                              <a:gd name="T29" fmla="*/ T28 w 4658"/>
                              <a:gd name="T30" fmla="+- 0 2356 1236"/>
                              <a:gd name="T31" fmla="*/ 2356 h 9258"/>
                              <a:gd name="T32" fmla="+- 0 6765 2259"/>
                              <a:gd name="T33" fmla="*/ T32 w 4658"/>
                              <a:gd name="T34" fmla="+- 0 2587 1236"/>
                              <a:gd name="T35" fmla="*/ 2587 h 9258"/>
                              <a:gd name="T36" fmla="+- 0 6827 2259"/>
                              <a:gd name="T37" fmla="*/ T36 w 4658"/>
                              <a:gd name="T38" fmla="+- 0 2865 1236"/>
                              <a:gd name="T39" fmla="*/ 2865 h 9258"/>
                              <a:gd name="T40" fmla="+- 0 6298 2259"/>
                              <a:gd name="T41" fmla="*/ T40 w 4658"/>
                              <a:gd name="T42" fmla="+- 0 3161 1236"/>
                              <a:gd name="T43" fmla="*/ 3161 h 9258"/>
                              <a:gd name="T44" fmla="+- 0 5497 2259"/>
                              <a:gd name="T45" fmla="*/ T44 w 4658"/>
                              <a:gd name="T46" fmla="+- 0 3094 1236"/>
                              <a:gd name="T47" fmla="*/ 3094 h 9258"/>
                              <a:gd name="T48" fmla="+- 0 5186 2259"/>
                              <a:gd name="T49" fmla="*/ T48 w 4658"/>
                              <a:gd name="T50" fmla="+- 0 3864 1236"/>
                              <a:gd name="T51" fmla="*/ 3864 h 9258"/>
                              <a:gd name="T52" fmla="+- 0 5587 2259"/>
                              <a:gd name="T53" fmla="*/ T52 w 4658"/>
                              <a:gd name="T54" fmla="+- 0 3499 1236"/>
                              <a:gd name="T55" fmla="*/ 3499 h 9258"/>
                              <a:gd name="T56" fmla="+- 0 6431 2259"/>
                              <a:gd name="T57" fmla="*/ T56 w 4658"/>
                              <a:gd name="T58" fmla="+- 0 3476 1236"/>
                              <a:gd name="T59" fmla="*/ 3476 h 9258"/>
                              <a:gd name="T60" fmla="+- 0 6910 2259"/>
                              <a:gd name="T61" fmla="*/ T60 w 4658"/>
                              <a:gd name="T62" fmla="+- 0 3814 1236"/>
                              <a:gd name="T63" fmla="*/ 3814 h 9258"/>
                              <a:gd name="T64" fmla="+- 0 6781 2259"/>
                              <a:gd name="T65" fmla="*/ T64 w 4658"/>
                              <a:gd name="T66" fmla="+- 0 4096 1236"/>
                              <a:gd name="T67" fmla="*/ 4096 h 9258"/>
                              <a:gd name="T68" fmla="+- 0 6051 2259"/>
                              <a:gd name="T69" fmla="*/ T68 w 4658"/>
                              <a:gd name="T70" fmla="+- 0 4297 1236"/>
                              <a:gd name="T71" fmla="*/ 4297 h 9258"/>
                              <a:gd name="T72" fmla="+- 0 5321 2259"/>
                              <a:gd name="T73" fmla="*/ T72 w 4658"/>
                              <a:gd name="T74" fmla="+- 0 4096 1236"/>
                              <a:gd name="T75" fmla="*/ 4096 h 9258"/>
                              <a:gd name="T76" fmla="+- 0 5294 2259"/>
                              <a:gd name="T77" fmla="*/ T76 w 4658"/>
                              <a:gd name="T78" fmla="+- 0 4822 1236"/>
                              <a:gd name="T79" fmla="*/ 4822 h 9258"/>
                              <a:gd name="T80" fmla="+- 0 5949 2259"/>
                              <a:gd name="T81" fmla="*/ T80 w 4658"/>
                              <a:gd name="T82" fmla="+- 0 4566 1236"/>
                              <a:gd name="T83" fmla="*/ 4566 h 9258"/>
                              <a:gd name="T84" fmla="+- 0 6717 2259"/>
                              <a:gd name="T85" fmla="*/ T84 w 4658"/>
                              <a:gd name="T86" fmla="+- 0 4737 1236"/>
                              <a:gd name="T87" fmla="*/ 4737 h 9258"/>
                              <a:gd name="T88" fmla="+- 0 6856 2259"/>
                              <a:gd name="T89" fmla="*/ T88 w 4658"/>
                              <a:gd name="T90" fmla="+- 0 5020 1236"/>
                              <a:gd name="T91" fmla="*/ 5020 h 9258"/>
                              <a:gd name="T92" fmla="+- 0 6344 2259"/>
                              <a:gd name="T93" fmla="*/ T92 w 4658"/>
                              <a:gd name="T94" fmla="+- 0 5348 1236"/>
                              <a:gd name="T95" fmla="*/ 5348 h 9258"/>
                              <a:gd name="T96" fmla="+- 0 5512 2259"/>
                              <a:gd name="T97" fmla="*/ T96 w 4658"/>
                              <a:gd name="T98" fmla="+- 0 5273 1236"/>
                              <a:gd name="T99" fmla="*/ 5273 h 9258"/>
                              <a:gd name="T100" fmla="+- 0 5259 2259"/>
                              <a:gd name="T101" fmla="*/ T100 w 4658"/>
                              <a:gd name="T102" fmla="+- 0 5912 1236"/>
                              <a:gd name="T103" fmla="*/ 5912 h 9258"/>
                              <a:gd name="T104" fmla="+- 0 5760 2259"/>
                              <a:gd name="T105" fmla="*/ T104 w 4658"/>
                              <a:gd name="T106" fmla="+- 0 5591 1236"/>
                              <a:gd name="T107" fmla="*/ 5591 h 9258"/>
                              <a:gd name="T108" fmla="+- 0 6575 2259"/>
                              <a:gd name="T109" fmla="*/ T108 w 4658"/>
                              <a:gd name="T110" fmla="+- 0 5665 1236"/>
                              <a:gd name="T111" fmla="*/ 5665 h 9258"/>
                              <a:gd name="T112" fmla="+- 0 6843 2259"/>
                              <a:gd name="T113" fmla="*/ T112 w 4658"/>
                              <a:gd name="T114" fmla="+- 0 5962 1236"/>
                              <a:gd name="T115" fmla="*/ 5962 h 9258"/>
                              <a:gd name="T116" fmla="+- 0 6502 2259"/>
                              <a:gd name="T117" fmla="*/ T116 w 4658"/>
                              <a:gd name="T118" fmla="+- 0 6289 1236"/>
                              <a:gd name="T119" fmla="*/ 6289 h 9258"/>
                              <a:gd name="T120" fmla="+- 0 5674 2259"/>
                              <a:gd name="T121" fmla="*/ T120 w 4658"/>
                              <a:gd name="T122" fmla="+- 0 6313 1236"/>
                              <a:gd name="T123" fmla="*/ 6313 h 9258"/>
                              <a:gd name="T124" fmla="+- 0 5252 2259"/>
                              <a:gd name="T125" fmla="*/ T124 w 4658"/>
                              <a:gd name="T126" fmla="+- 0 5962 1236"/>
                              <a:gd name="T127" fmla="*/ 5962 h 9258"/>
                              <a:gd name="T128" fmla="+- 0 5595 2259"/>
                              <a:gd name="T129" fmla="*/ T128 w 4658"/>
                              <a:gd name="T130" fmla="+- 0 6664 1236"/>
                              <a:gd name="T131" fmla="*/ 6664 h 9258"/>
                              <a:gd name="T132" fmla="+- 0 6426 2259"/>
                              <a:gd name="T133" fmla="*/ T132 w 4658"/>
                              <a:gd name="T134" fmla="+- 0 6640 1236"/>
                              <a:gd name="T135" fmla="*/ 6640 h 9258"/>
                              <a:gd name="T136" fmla="+- 0 6849 2259"/>
                              <a:gd name="T137" fmla="*/ T136 w 4658"/>
                              <a:gd name="T138" fmla="+- 0 6992 1236"/>
                              <a:gd name="T139" fmla="*/ 6992 h 9258"/>
                              <a:gd name="T140" fmla="+- 0 6648 2259"/>
                              <a:gd name="T141" fmla="*/ T140 w 4658"/>
                              <a:gd name="T142" fmla="+- 0 7257 1236"/>
                              <a:gd name="T143" fmla="*/ 7257 h 9258"/>
                              <a:gd name="T144" fmla="+- 0 5854 2259"/>
                              <a:gd name="T145" fmla="*/ T144 w 4658"/>
                              <a:gd name="T146" fmla="+- 0 7379 1236"/>
                              <a:gd name="T147" fmla="*/ 7379 h 9258"/>
                              <a:gd name="T148" fmla="+- 0 5277 2259"/>
                              <a:gd name="T149" fmla="*/ T148 w 4658"/>
                              <a:gd name="T150" fmla="+- 0 7090 1236"/>
                              <a:gd name="T151" fmla="*/ 7090 h 9258"/>
                              <a:gd name="T152" fmla="+- 0 5511 2259"/>
                              <a:gd name="T153" fmla="*/ T152 w 4658"/>
                              <a:gd name="T154" fmla="+- 0 7734 1236"/>
                              <a:gd name="T155" fmla="*/ 7734 h 9258"/>
                              <a:gd name="T156" fmla="+- 0 6327 2259"/>
                              <a:gd name="T157" fmla="*/ T156 w 4658"/>
                              <a:gd name="T158" fmla="+- 0 7654 1236"/>
                              <a:gd name="T159" fmla="*/ 7654 h 9258"/>
                              <a:gd name="T160" fmla="+- 0 6783 2259"/>
                              <a:gd name="T161" fmla="*/ T160 w 4658"/>
                              <a:gd name="T162" fmla="+- 0 7997 1236"/>
                              <a:gd name="T163" fmla="*/ 7997 h 9258"/>
                              <a:gd name="T164" fmla="+- 0 6564 2259"/>
                              <a:gd name="T165" fmla="*/ T164 w 4658"/>
                              <a:gd name="T166" fmla="+- 0 8261 1236"/>
                              <a:gd name="T167" fmla="*/ 8261 h 9258"/>
                              <a:gd name="T168" fmla="+- 0 5747 2259"/>
                              <a:gd name="T169" fmla="*/ T168 w 4658"/>
                              <a:gd name="T170" fmla="+- 0 8340 1236"/>
                              <a:gd name="T171" fmla="*/ 8340 h 9258"/>
                              <a:gd name="T172" fmla="+- 0 5292 2259"/>
                              <a:gd name="T173" fmla="*/ T172 w 4658"/>
                              <a:gd name="T174" fmla="+- 0 7997 1236"/>
                              <a:gd name="T175" fmla="*/ 7997 h 9258"/>
                              <a:gd name="T176" fmla="+- 0 5661 2259"/>
                              <a:gd name="T177" fmla="*/ T176 w 4658"/>
                              <a:gd name="T178" fmla="+- 0 8740 1236"/>
                              <a:gd name="T179" fmla="*/ 8740 h 9258"/>
                              <a:gd name="T180" fmla="+- 0 6493 2259"/>
                              <a:gd name="T181" fmla="*/ T180 w 4658"/>
                              <a:gd name="T182" fmla="+- 0 8767 1236"/>
                              <a:gd name="T183" fmla="*/ 8767 h 9258"/>
                              <a:gd name="T184" fmla="+- 0 6783 2259"/>
                              <a:gd name="T185" fmla="*/ T184 w 4658"/>
                              <a:gd name="T186" fmla="+- 0 9062 1236"/>
                              <a:gd name="T187" fmla="*/ 9062 h 9258"/>
                              <a:gd name="T188" fmla="+- 0 6414 2259"/>
                              <a:gd name="T189" fmla="*/ T188 w 4658"/>
                              <a:gd name="T190" fmla="+- 0 9384 1236"/>
                              <a:gd name="T191" fmla="*/ 9384 h 9258"/>
                              <a:gd name="T192" fmla="+- 0 5582 2259"/>
                              <a:gd name="T193" fmla="*/ T192 w 4658"/>
                              <a:gd name="T194" fmla="+- 0 9357 1236"/>
                              <a:gd name="T195" fmla="*/ 9357 h 9258"/>
                              <a:gd name="T196" fmla="+- 0 5245 2259"/>
                              <a:gd name="T197" fmla="*/ T196 w 4658"/>
                              <a:gd name="T198" fmla="+- 0 10036 1236"/>
                              <a:gd name="T199" fmla="*/ 10036 h 9258"/>
                              <a:gd name="T200" fmla="+- 0 5757 2259"/>
                              <a:gd name="T201" fmla="*/ T200 w 4658"/>
                              <a:gd name="T202" fmla="+- 0 9708 1236"/>
                              <a:gd name="T203" fmla="*/ 9708 h 9258"/>
                              <a:gd name="T204" fmla="+- 0 6590 2259"/>
                              <a:gd name="T205" fmla="*/ T204 w 4658"/>
                              <a:gd name="T206" fmla="+- 0 9783 1236"/>
                              <a:gd name="T207" fmla="*/ 9783 h 9258"/>
                              <a:gd name="T208" fmla="+- 0 6862 2259"/>
                              <a:gd name="T209" fmla="*/ T208 w 4658"/>
                              <a:gd name="T210" fmla="+- 0 10087 1236"/>
                              <a:gd name="T211" fmla="*/ 10087 h 9258"/>
                              <a:gd name="T212" fmla="+- 0 6515 2259"/>
                              <a:gd name="T213" fmla="*/ T212 w 4658"/>
                              <a:gd name="T214" fmla="+- 0 10420 1236"/>
                              <a:gd name="T215" fmla="*/ 10420 h 9258"/>
                              <a:gd name="T216" fmla="+- 0 5669 2259"/>
                              <a:gd name="T217" fmla="*/ T216 w 4658"/>
                              <a:gd name="T218" fmla="+- 0 10445 1236"/>
                              <a:gd name="T219" fmla="*/ 10445 h 9258"/>
                              <a:gd name="T220" fmla="+- 0 5239 2259"/>
                              <a:gd name="T221" fmla="*/ T220 w 4658"/>
                              <a:gd name="T222" fmla="+- 0 10087 1236"/>
                              <a:gd name="T223" fmla="*/ 10087 h 9258"/>
                              <a:gd name="T224" fmla="+- 0 2959 2259"/>
                              <a:gd name="T225" fmla="*/ T224 w 4658"/>
                              <a:gd name="T226" fmla="+- 0 4068 1236"/>
                              <a:gd name="T227" fmla="*/ 4068 h 9258"/>
                              <a:gd name="T228" fmla="+- 0 2836 2259"/>
                              <a:gd name="T229" fmla="*/ T228 w 4658"/>
                              <a:gd name="T230" fmla="+- 0 4448 1236"/>
                              <a:gd name="T231" fmla="*/ 4448 h 9258"/>
                              <a:gd name="T232" fmla="+- 0 2758 2259"/>
                              <a:gd name="T233" fmla="*/ T232 w 4658"/>
                              <a:gd name="T234" fmla="+- 0 5694 1236"/>
                              <a:gd name="T235" fmla="*/ 5694 h 92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4658" h="9258">
                                <a:moveTo>
                                  <a:pt x="2927" y="399"/>
                                </a:moveTo>
                                <a:lnTo>
                                  <a:pt x="2933" y="349"/>
                                </a:lnTo>
                                <a:lnTo>
                                  <a:pt x="2951" y="301"/>
                                </a:lnTo>
                                <a:lnTo>
                                  <a:pt x="2981" y="255"/>
                                </a:lnTo>
                                <a:lnTo>
                                  <a:pt x="3020" y="211"/>
                                </a:lnTo>
                                <a:lnTo>
                                  <a:pt x="3070" y="171"/>
                                </a:lnTo>
                                <a:lnTo>
                                  <a:pt x="3128" y="134"/>
                                </a:lnTo>
                                <a:lnTo>
                                  <a:pt x="3195" y="100"/>
                                </a:lnTo>
                                <a:lnTo>
                                  <a:pt x="3269" y="71"/>
                                </a:lnTo>
                                <a:lnTo>
                                  <a:pt x="3350" y="46"/>
                                </a:lnTo>
                                <a:lnTo>
                                  <a:pt x="3437" y="26"/>
                                </a:lnTo>
                                <a:lnTo>
                                  <a:pt x="3529" y="12"/>
                                </a:lnTo>
                                <a:lnTo>
                                  <a:pt x="3625" y="3"/>
                                </a:lnTo>
                                <a:lnTo>
                                  <a:pt x="3725" y="0"/>
                                </a:lnTo>
                                <a:lnTo>
                                  <a:pt x="3825" y="3"/>
                                </a:lnTo>
                                <a:lnTo>
                                  <a:pt x="3922" y="12"/>
                                </a:lnTo>
                                <a:lnTo>
                                  <a:pt x="4014" y="26"/>
                                </a:lnTo>
                                <a:lnTo>
                                  <a:pt x="4101" y="46"/>
                                </a:lnTo>
                                <a:lnTo>
                                  <a:pt x="4181" y="71"/>
                                </a:lnTo>
                                <a:lnTo>
                                  <a:pt x="4255" y="100"/>
                                </a:lnTo>
                                <a:lnTo>
                                  <a:pt x="4322" y="134"/>
                                </a:lnTo>
                                <a:lnTo>
                                  <a:pt x="4381" y="171"/>
                                </a:lnTo>
                                <a:lnTo>
                                  <a:pt x="4430" y="211"/>
                                </a:lnTo>
                                <a:lnTo>
                                  <a:pt x="4470" y="255"/>
                                </a:lnTo>
                                <a:lnTo>
                                  <a:pt x="4499" y="301"/>
                                </a:lnTo>
                                <a:lnTo>
                                  <a:pt x="4517" y="349"/>
                                </a:lnTo>
                                <a:lnTo>
                                  <a:pt x="4524" y="399"/>
                                </a:lnTo>
                                <a:lnTo>
                                  <a:pt x="4517" y="449"/>
                                </a:lnTo>
                                <a:lnTo>
                                  <a:pt x="4499" y="497"/>
                                </a:lnTo>
                                <a:lnTo>
                                  <a:pt x="4470" y="543"/>
                                </a:lnTo>
                                <a:lnTo>
                                  <a:pt x="4430" y="587"/>
                                </a:lnTo>
                                <a:lnTo>
                                  <a:pt x="4381" y="627"/>
                                </a:lnTo>
                                <a:lnTo>
                                  <a:pt x="4322" y="664"/>
                                </a:lnTo>
                                <a:lnTo>
                                  <a:pt x="4255" y="697"/>
                                </a:lnTo>
                                <a:lnTo>
                                  <a:pt x="4181" y="727"/>
                                </a:lnTo>
                                <a:lnTo>
                                  <a:pt x="4101" y="751"/>
                                </a:lnTo>
                                <a:lnTo>
                                  <a:pt x="4014" y="771"/>
                                </a:lnTo>
                                <a:lnTo>
                                  <a:pt x="3922" y="786"/>
                                </a:lnTo>
                                <a:lnTo>
                                  <a:pt x="3825" y="795"/>
                                </a:lnTo>
                                <a:lnTo>
                                  <a:pt x="3725" y="798"/>
                                </a:lnTo>
                                <a:lnTo>
                                  <a:pt x="3625" y="795"/>
                                </a:lnTo>
                                <a:lnTo>
                                  <a:pt x="3529" y="786"/>
                                </a:lnTo>
                                <a:lnTo>
                                  <a:pt x="3437" y="771"/>
                                </a:lnTo>
                                <a:lnTo>
                                  <a:pt x="3350" y="751"/>
                                </a:lnTo>
                                <a:lnTo>
                                  <a:pt x="3269" y="727"/>
                                </a:lnTo>
                                <a:lnTo>
                                  <a:pt x="3195" y="697"/>
                                </a:lnTo>
                                <a:lnTo>
                                  <a:pt x="3128" y="664"/>
                                </a:lnTo>
                                <a:lnTo>
                                  <a:pt x="3070" y="627"/>
                                </a:lnTo>
                                <a:lnTo>
                                  <a:pt x="3020" y="587"/>
                                </a:lnTo>
                                <a:lnTo>
                                  <a:pt x="2981" y="543"/>
                                </a:lnTo>
                                <a:lnTo>
                                  <a:pt x="2951" y="497"/>
                                </a:lnTo>
                                <a:lnTo>
                                  <a:pt x="2933" y="449"/>
                                </a:lnTo>
                                <a:lnTo>
                                  <a:pt x="2927" y="399"/>
                                </a:lnTo>
                                <a:close/>
                                <a:moveTo>
                                  <a:pt x="2927" y="1533"/>
                                </a:moveTo>
                                <a:lnTo>
                                  <a:pt x="2933" y="1485"/>
                                </a:lnTo>
                                <a:lnTo>
                                  <a:pt x="2949" y="1438"/>
                                </a:lnTo>
                                <a:lnTo>
                                  <a:pt x="2975" y="1393"/>
                                </a:lnTo>
                                <a:lnTo>
                                  <a:pt x="3011" y="1351"/>
                                </a:lnTo>
                                <a:lnTo>
                                  <a:pt x="3056" y="1311"/>
                                </a:lnTo>
                                <a:lnTo>
                                  <a:pt x="3110" y="1273"/>
                                </a:lnTo>
                                <a:lnTo>
                                  <a:pt x="3170" y="1239"/>
                                </a:lnTo>
                                <a:lnTo>
                                  <a:pt x="3238" y="1209"/>
                                </a:lnTo>
                                <a:lnTo>
                                  <a:pt x="3313" y="1182"/>
                                </a:lnTo>
                                <a:lnTo>
                                  <a:pt x="3393" y="1160"/>
                                </a:lnTo>
                                <a:lnTo>
                                  <a:pt x="3478" y="1142"/>
                                </a:lnTo>
                                <a:lnTo>
                                  <a:pt x="3568" y="1129"/>
                                </a:lnTo>
                                <a:lnTo>
                                  <a:pt x="3661" y="1120"/>
                                </a:lnTo>
                                <a:lnTo>
                                  <a:pt x="3758" y="1118"/>
                                </a:lnTo>
                                <a:lnTo>
                                  <a:pt x="3855" y="1120"/>
                                </a:lnTo>
                                <a:lnTo>
                                  <a:pt x="3949" y="1129"/>
                                </a:lnTo>
                                <a:lnTo>
                                  <a:pt x="4039" y="1142"/>
                                </a:lnTo>
                                <a:lnTo>
                                  <a:pt x="4124" y="1160"/>
                                </a:lnTo>
                                <a:lnTo>
                                  <a:pt x="4204" y="1182"/>
                                </a:lnTo>
                                <a:lnTo>
                                  <a:pt x="4279" y="1209"/>
                                </a:lnTo>
                                <a:lnTo>
                                  <a:pt x="4346" y="1239"/>
                                </a:lnTo>
                                <a:lnTo>
                                  <a:pt x="4407" y="1273"/>
                                </a:lnTo>
                                <a:lnTo>
                                  <a:pt x="4461" y="1311"/>
                                </a:lnTo>
                                <a:lnTo>
                                  <a:pt x="4506" y="1351"/>
                                </a:lnTo>
                                <a:lnTo>
                                  <a:pt x="4542" y="1393"/>
                                </a:lnTo>
                                <a:lnTo>
                                  <a:pt x="4568" y="1438"/>
                                </a:lnTo>
                                <a:lnTo>
                                  <a:pt x="4585" y="1485"/>
                                </a:lnTo>
                                <a:lnTo>
                                  <a:pt x="4590" y="1533"/>
                                </a:lnTo>
                                <a:lnTo>
                                  <a:pt x="4585" y="1582"/>
                                </a:lnTo>
                                <a:lnTo>
                                  <a:pt x="4568" y="1629"/>
                                </a:lnTo>
                                <a:lnTo>
                                  <a:pt x="4542" y="1674"/>
                                </a:lnTo>
                                <a:lnTo>
                                  <a:pt x="4506" y="1716"/>
                                </a:lnTo>
                                <a:lnTo>
                                  <a:pt x="4461" y="1757"/>
                                </a:lnTo>
                                <a:lnTo>
                                  <a:pt x="4407" y="1794"/>
                                </a:lnTo>
                                <a:lnTo>
                                  <a:pt x="4347" y="1828"/>
                                </a:lnTo>
                                <a:lnTo>
                                  <a:pt x="4279" y="1858"/>
                                </a:lnTo>
                                <a:lnTo>
                                  <a:pt x="4204" y="1885"/>
                                </a:lnTo>
                                <a:lnTo>
                                  <a:pt x="4124" y="1907"/>
                                </a:lnTo>
                                <a:lnTo>
                                  <a:pt x="4039" y="1925"/>
                                </a:lnTo>
                                <a:lnTo>
                                  <a:pt x="3949" y="1938"/>
                                </a:lnTo>
                                <a:lnTo>
                                  <a:pt x="3856" y="1947"/>
                                </a:lnTo>
                                <a:lnTo>
                                  <a:pt x="3759" y="1949"/>
                                </a:lnTo>
                                <a:lnTo>
                                  <a:pt x="3662" y="1947"/>
                                </a:lnTo>
                                <a:lnTo>
                                  <a:pt x="3568" y="1938"/>
                                </a:lnTo>
                                <a:lnTo>
                                  <a:pt x="3478" y="1925"/>
                                </a:lnTo>
                                <a:lnTo>
                                  <a:pt x="3393" y="1907"/>
                                </a:lnTo>
                                <a:lnTo>
                                  <a:pt x="3313" y="1885"/>
                                </a:lnTo>
                                <a:lnTo>
                                  <a:pt x="3238" y="1858"/>
                                </a:lnTo>
                                <a:lnTo>
                                  <a:pt x="3171" y="1828"/>
                                </a:lnTo>
                                <a:lnTo>
                                  <a:pt x="3110" y="1794"/>
                                </a:lnTo>
                                <a:lnTo>
                                  <a:pt x="3056" y="1757"/>
                                </a:lnTo>
                                <a:lnTo>
                                  <a:pt x="3011" y="1716"/>
                                </a:lnTo>
                                <a:lnTo>
                                  <a:pt x="2975" y="1674"/>
                                </a:lnTo>
                                <a:lnTo>
                                  <a:pt x="2949" y="1629"/>
                                </a:lnTo>
                                <a:lnTo>
                                  <a:pt x="2933" y="1582"/>
                                </a:lnTo>
                                <a:lnTo>
                                  <a:pt x="2927" y="1533"/>
                                </a:lnTo>
                                <a:close/>
                                <a:moveTo>
                                  <a:pt x="2927" y="2628"/>
                                </a:moveTo>
                                <a:lnTo>
                                  <a:pt x="2933" y="2578"/>
                                </a:lnTo>
                                <a:lnTo>
                                  <a:pt x="2950" y="2529"/>
                                </a:lnTo>
                                <a:lnTo>
                                  <a:pt x="2977" y="2482"/>
                                </a:lnTo>
                                <a:lnTo>
                                  <a:pt x="3015" y="2438"/>
                                </a:lnTo>
                                <a:lnTo>
                                  <a:pt x="3062" y="2396"/>
                                </a:lnTo>
                                <a:lnTo>
                                  <a:pt x="3117" y="2358"/>
                                </a:lnTo>
                                <a:lnTo>
                                  <a:pt x="3180" y="2322"/>
                                </a:lnTo>
                                <a:lnTo>
                                  <a:pt x="3251" y="2291"/>
                                </a:lnTo>
                                <a:lnTo>
                                  <a:pt x="3328" y="2263"/>
                                </a:lnTo>
                                <a:lnTo>
                                  <a:pt x="3411" y="2240"/>
                                </a:lnTo>
                                <a:lnTo>
                                  <a:pt x="3500" y="2221"/>
                                </a:lnTo>
                                <a:lnTo>
                                  <a:pt x="3593" y="2207"/>
                                </a:lnTo>
                                <a:lnTo>
                                  <a:pt x="3691" y="2199"/>
                                </a:lnTo>
                                <a:lnTo>
                                  <a:pt x="3792" y="2196"/>
                                </a:lnTo>
                                <a:lnTo>
                                  <a:pt x="3893" y="2199"/>
                                </a:lnTo>
                                <a:lnTo>
                                  <a:pt x="3990" y="2207"/>
                                </a:lnTo>
                                <a:lnTo>
                                  <a:pt x="4083" y="2221"/>
                                </a:lnTo>
                                <a:lnTo>
                                  <a:pt x="4172" y="2240"/>
                                </a:lnTo>
                                <a:lnTo>
                                  <a:pt x="4255" y="2263"/>
                                </a:lnTo>
                                <a:lnTo>
                                  <a:pt x="4333" y="2291"/>
                                </a:lnTo>
                                <a:lnTo>
                                  <a:pt x="4403" y="2322"/>
                                </a:lnTo>
                                <a:lnTo>
                                  <a:pt x="4467" y="2358"/>
                                </a:lnTo>
                                <a:lnTo>
                                  <a:pt x="4522" y="2396"/>
                                </a:lnTo>
                                <a:lnTo>
                                  <a:pt x="4569" y="2438"/>
                                </a:lnTo>
                                <a:lnTo>
                                  <a:pt x="4606" y="2482"/>
                                </a:lnTo>
                                <a:lnTo>
                                  <a:pt x="4634" y="2529"/>
                                </a:lnTo>
                                <a:lnTo>
                                  <a:pt x="4651" y="2578"/>
                                </a:lnTo>
                                <a:lnTo>
                                  <a:pt x="4657" y="2628"/>
                                </a:lnTo>
                                <a:lnTo>
                                  <a:pt x="4651" y="2679"/>
                                </a:lnTo>
                                <a:lnTo>
                                  <a:pt x="4634" y="2727"/>
                                </a:lnTo>
                                <a:lnTo>
                                  <a:pt x="4606" y="2774"/>
                                </a:lnTo>
                                <a:lnTo>
                                  <a:pt x="4569" y="2818"/>
                                </a:lnTo>
                                <a:lnTo>
                                  <a:pt x="4522" y="2860"/>
                                </a:lnTo>
                                <a:lnTo>
                                  <a:pt x="4467" y="2899"/>
                                </a:lnTo>
                                <a:lnTo>
                                  <a:pt x="4403" y="2934"/>
                                </a:lnTo>
                                <a:lnTo>
                                  <a:pt x="4333" y="2966"/>
                                </a:lnTo>
                                <a:lnTo>
                                  <a:pt x="4255" y="2994"/>
                                </a:lnTo>
                                <a:lnTo>
                                  <a:pt x="4172" y="3017"/>
                                </a:lnTo>
                                <a:lnTo>
                                  <a:pt x="4083" y="3036"/>
                                </a:lnTo>
                                <a:lnTo>
                                  <a:pt x="3990" y="3049"/>
                                </a:lnTo>
                                <a:lnTo>
                                  <a:pt x="3893" y="3058"/>
                                </a:lnTo>
                                <a:lnTo>
                                  <a:pt x="3792" y="3061"/>
                                </a:lnTo>
                                <a:lnTo>
                                  <a:pt x="3691" y="3058"/>
                                </a:lnTo>
                                <a:lnTo>
                                  <a:pt x="3594" y="3049"/>
                                </a:lnTo>
                                <a:lnTo>
                                  <a:pt x="3500" y="3036"/>
                                </a:lnTo>
                                <a:lnTo>
                                  <a:pt x="3411" y="3017"/>
                                </a:lnTo>
                                <a:lnTo>
                                  <a:pt x="3328" y="2994"/>
                                </a:lnTo>
                                <a:lnTo>
                                  <a:pt x="3251" y="2966"/>
                                </a:lnTo>
                                <a:lnTo>
                                  <a:pt x="3180" y="2934"/>
                                </a:lnTo>
                                <a:lnTo>
                                  <a:pt x="3117" y="2899"/>
                                </a:lnTo>
                                <a:lnTo>
                                  <a:pt x="3062" y="2860"/>
                                </a:lnTo>
                                <a:lnTo>
                                  <a:pt x="3015" y="2818"/>
                                </a:lnTo>
                                <a:lnTo>
                                  <a:pt x="2977" y="2774"/>
                                </a:lnTo>
                                <a:lnTo>
                                  <a:pt x="2950" y="2727"/>
                                </a:lnTo>
                                <a:lnTo>
                                  <a:pt x="2933" y="2679"/>
                                </a:lnTo>
                                <a:lnTo>
                                  <a:pt x="2927" y="2628"/>
                                </a:lnTo>
                                <a:close/>
                                <a:moveTo>
                                  <a:pt x="2980" y="3733"/>
                                </a:moveTo>
                                <a:lnTo>
                                  <a:pt x="2986" y="3682"/>
                                </a:lnTo>
                                <a:lnTo>
                                  <a:pt x="3005" y="3633"/>
                                </a:lnTo>
                                <a:lnTo>
                                  <a:pt x="3035" y="3586"/>
                                </a:lnTo>
                                <a:lnTo>
                                  <a:pt x="3075" y="3542"/>
                                </a:lnTo>
                                <a:lnTo>
                                  <a:pt x="3125" y="3501"/>
                                </a:lnTo>
                                <a:lnTo>
                                  <a:pt x="3185" y="3463"/>
                                </a:lnTo>
                                <a:lnTo>
                                  <a:pt x="3253" y="3430"/>
                                </a:lnTo>
                                <a:lnTo>
                                  <a:pt x="3328" y="3400"/>
                                </a:lnTo>
                                <a:lnTo>
                                  <a:pt x="3410" y="3375"/>
                                </a:lnTo>
                                <a:lnTo>
                                  <a:pt x="3498" y="3354"/>
                                </a:lnTo>
                                <a:lnTo>
                                  <a:pt x="3592" y="3339"/>
                                </a:lnTo>
                                <a:lnTo>
                                  <a:pt x="3690" y="3330"/>
                                </a:lnTo>
                                <a:lnTo>
                                  <a:pt x="3792" y="3327"/>
                                </a:lnTo>
                                <a:lnTo>
                                  <a:pt x="3894" y="3330"/>
                                </a:lnTo>
                                <a:lnTo>
                                  <a:pt x="3992" y="3339"/>
                                </a:lnTo>
                                <a:lnTo>
                                  <a:pt x="4085" y="3354"/>
                                </a:lnTo>
                                <a:lnTo>
                                  <a:pt x="4173" y="3375"/>
                                </a:lnTo>
                                <a:lnTo>
                                  <a:pt x="4256" y="3400"/>
                                </a:lnTo>
                                <a:lnTo>
                                  <a:pt x="4331" y="3430"/>
                                </a:lnTo>
                                <a:lnTo>
                                  <a:pt x="4399" y="3463"/>
                                </a:lnTo>
                                <a:lnTo>
                                  <a:pt x="4458" y="3501"/>
                                </a:lnTo>
                                <a:lnTo>
                                  <a:pt x="4508" y="3542"/>
                                </a:lnTo>
                                <a:lnTo>
                                  <a:pt x="4549" y="3586"/>
                                </a:lnTo>
                                <a:lnTo>
                                  <a:pt x="4579" y="3633"/>
                                </a:lnTo>
                                <a:lnTo>
                                  <a:pt x="4597" y="3682"/>
                                </a:lnTo>
                                <a:lnTo>
                                  <a:pt x="4603" y="3733"/>
                                </a:lnTo>
                                <a:lnTo>
                                  <a:pt x="4597" y="3784"/>
                                </a:lnTo>
                                <a:lnTo>
                                  <a:pt x="4579" y="3833"/>
                                </a:lnTo>
                                <a:lnTo>
                                  <a:pt x="4549" y="3880"/>
                                </a:lnTo>
                                <a:lnTo>
                                  <a:pt x="4508" y="3924"/>
                                </a:lnTo>
                                <a:lnTo>
                                  <a:pt x="4458" y="3965"/>
                                </a:lnTo>
                                <a:lnTo>
                                  <a:pt x="4399" y="4003"/>
                                </a:lnTo>
                                <a:lnTo>
                                  <a:pt x="4331" y="4037"/>
                                </a:lnTo>
                                <a:lnTo>
                                  <a:pt x="4256" y="4066"/>
                                </a:lnTo>
                                <a:lnTo>
                                  <a:pt x="4173" y="4091"/>
                                </a:lnTo>
                                <a:lnTo>
                                  <a:pt x="4085" y="4112"/>
                                </a:lnTo>
                                <a:lnTo>
                                  <a:pt x="3992" y="4127"/>
                                </a:lnTo>
                                <a:lnTo>
                                  <a:pt x="3894" y="4136"/>
                                </a:lnTo>
                                <a:lnTo>
                                  <a:pt x="3792" y="4139"/>
                                </a:lnTo>
                                <a:lnTo>
                                  <a:pt x="3690" y="4136"/>
                                </a:lnTo>
                                <a:lnTo>
                                  <a:pt x="3592" y="4127"/>
                                </a:lnTo>
                                <a:lnTo>
                                  <a:pt x="3498" y="4112"/>
                                </a:lnTo>
                                <a:lnTo>
                                  <a:pt x="3410" y="4091"/>
                                </a:lnTo>
                                <a:lnTo>
                                  <a:pt x="3328" y="4066"/>
                                </a:lnTo>
                                <a:lnTo>
                                  <a:pt x="3253" y="4037"/>
                                </a:lnTo>
                                <a:lnTo>
                                  <a:pt x="3185" y="4003"/>
                                </a:lnTo>
                                <a:lnTo>
                                  <a:pt x="3126" y="3965"/>
                                </a:lnTo>
                                <a:lnTo>
                                  <a:pt x="3075" y="3924"/>
                                </a:lnTo>
                                <a:lnTo>
                                  <a:pt x="3035" y="3880"/>
                                </a:lnTo>
                                <a:lnTo>
                                  <a:pt x="3005" y="3833"/>
                                </a:lnTo>
                                <a:lnTo>
                                  <a:pt x="2987" y="3784"/>
                                </a:lnTo>
                                <a:lnTo>
                                  <a:pt x="2980" y="3733"/>
                                </a:lnTo>
                                <a:close/>
                                <a:moveTo>
                                  <a:pt x="2993" y="4726"/>
                                </a:moveTo>
                                <a:lnTo>
                                  <a:pt x="3000" y="4676"/>
                                </a:lnTo>
                                <a:lnTo>
                                  <a:pt x="3018" y="4628"/>
                                </a:lnTo>
                                <a:lnTo>
                                  <a:pt x="3047" y="4583"/>
                                </a:lnTo>
                                <a:lnTo>
                                  <a:pt x="3087" y="4539"/>
                                </a:lnTo>
                                <a:lnTo>
                                  <a:pt x="3136" y="4499"/>
                                </a:lnTo>
                                <a:lnTo>
                                  <a:pt x="3194" y="4462"/>
                                </a:lnTo>
                                <a:lnTo>
                                  <a:pt x="3260" y="4429"/>
                                </a:lnTo>
                                <a:lnTo>
                                  <a:pt x="3334" y="4400"/>
                                </a:lnTo>
                                <a:lnTo>
                                  <a:pt x="3415" y="4375"/>
                                </a:lnTo>
                                <a:lnTo>
                                  <a:pt x="3501" y="4355"/>
                                </a:lnTo>
                                <a:lnTo>
                                  <a:pt x="3593" y="4341"/>
                                </a:lnTo>
                                <a:lnTo>
                                  <a:pt x="3689" y="4332"/>
                                </a:lnTo>
                                <a:lnTo>
                                  <a:pt x="3788" y="4329"/>
                                </a:lnTo>
                                <a:lnTo>
                                  <a:pt x="3888" y="4332"/>
                                </a:lnTo>
                                <a:lnTo>
                                  <a:pt x="3984" y="4341"/>
                                </a:lnTo>
                                <a:lnTo>
                                  <a:pt x="4076" y="4355"/>
                                </a:lnTo>
                                <a:lnTo>
                                  <a:pt x="4162" y="4375"/>
                                </a:lnTo>
                                <a:lnTo>
                                  <a:pt x="4243" y="4400"/>
                                </a:lnTo>
                                <a:lnTo>
                                  <a:pt x="4316" y="4429"/>
                                </a:lnTo>
                                <a:lnTo>
                                  <a:pt x="4383" y="4462"/>
                                </a:lnTo>
                                <a:lnTo>
                                  <a:pt x="4441" y="4499"/>
                                </a:lnTo>
                                <a:lnTo>
                                  <a:pt x="4490" y="4539"/>
                                </a:lnTo>
                                <a:lnTo>
                                  <a:pt x="4530" y="4583"/>
                                </a:lnTo>
                                <a:lnTo>
                                  <a:pt x="4559" y="4628"/>
                                </a:lnTo>
                                <a:lnTo>
                                  <a:pt x="4577" y="4676"/>
                                </a:lnTo>
                                <a:lnTo>
                                  <a:pt x="4584" y="4726"/>
                                </a:lnTo>
                                <a:lnTo>
                                  <a:pt x="4577" y="4776"/>
                                </a:lnTo>
                                <a:lnTo>
                                  <a:pt x="4559" y="4824"/>
                                </a:lnTo>
                                <a:lnTo>
                                  <a:pt x="4530" y="4870"/>
                                </a:lnTo>
                                <a:lnTo>
                                  <a:pt x="4490" y="4913"/>
                                </a:lnTo>
                                <a:lnTo>
                                  <a:pt x="4441" y="4953"/>
                                </a:lnTo>
                                <a:lnTo>
                                  <a:pt x="4383" y="4990"/>
                                </a:lnTo>
                                <a:lnTo>
                                  <a:pt x="4316" y="5024"/>
                                </a:lnTo>
                                <a:lnTo>
                                  <a:pt x="4243" y="5053"/>
                                </a:lnTo>
                                <a:lnTo>
                                  <a:pt x="4162" y="5077"/>
                                </a:lnTo>
                                <a:lnTo>
                                  <a:pt x="4076" y="5097"/>
                                </a:lnTo>
                                <a:lnTo>
                                  <a:pt x="3984" y="5112"/>
                                </a:lnTo>
                                <a:lnTo>
                                  <a:pt x="3888" y="5121"/>
                                </a:lnTo>
                                <a:lnTo>
                                  <a:pt x="3788" y="5124"/>
                                </a:lnTo>
                                <a:lnTo>
                                  <a:pt x="3689" y="5121"/>
                                </a:lnTo>
                                <a:lnTo>
                                  <a:pt x="3593" y="5112"/>
                                </a:lnTo>
                                <a:lnTo>
                                  <a:pt x="3501" y="5097"/>
                                </a:lnTo>
                                <a:lnTo>
                                  <a:pt x="3415" y="5077"/>
                                </a:lnTo>
                                <a:lnTo>
                                  <a:pt x="3334" y="5053"/>
                                </a:lnTo>
                                <a:lnTo>
                                  <a:pt x="3260" y="5024"/>
                                </a:lnTo>
                                <a:lnTo>
                                  <a:pt x="3194" y="4990"/>
                                </a:lnTo>
                                <a:lnTo>
                                  <a:pt x="3136" y="4953"/>
                                </a:lnTo>
                                <a:lnTo>
                                  <a:pt x="3087" y="4913"/>
                                </a:lnTo>
                                <a:lnTo>
                                  <a:pt x="3047" y="4870"/>
                                </a:lnTo>
                                <a:lnTo>
                                  <a:pt x="3018" y="4824"/>
                                </a:lnTo>
                                <a:lnTo>
                                  <a:pt x="3000" y="4776"/>
                                </a:lnTo>
                                <a:lnTo>
                                  <a:pt x="2993" y="4726"/>
                                </a:lnTo>
                                <a:close/>
                                <a:moveTo>
                                  <a:pt x="2993" y="5756"/>
                                </a:moveTo>
                                <a:lnTo>
                                  <a:pt x="3000" y="5706"/>
                                </a:lnTo>
                                <a:lnTo>
                                  <a:pt x="3018" y="5658"/>
                                </a:lnTo>
                                <a:lnTo>
                                  <a:pt x="3047" y="5612"/>
                                </a:lnTo>
                                <a:lnTo>
                                  <a:pt x="3087" y="5568"/>
                                </a:lnTo>
                                <a:lnTo>
                                  <a:pt x="3136" y="5528"/>
                                </a:lnTo>
                                <a:lnTo>
                                  <a:pt x="3195" y="5491"/>
                                </a:lnTo>
                                <a:lnTo>
                                  <a:pt x="3262" y="5458"/>
                                </a:lnTo>
                                <a:lnTo>
                                  <a:pt x="3336" y="5428"/>
                                </a:lnTo>
                                <a:lnTo>
                                  <a:pt x="3416" y="5404"/>
                                </a:lnTo>
                                <a:lnTo>
                                  <a:pt x="3503" y="5384"/>
                                </a:lnTo>
                                <a:lnTo>
                                  <a:pt x="3595" y="5369"/>
                                </a:lnTo>
                                <a:lnTo>
                                  <a:pt x="3692" y="5360"/>
                                </a:lnTo>
                                <a:lnTo>
                                  <a:pt x="3792" y="5357"/>
                                </a:lnTo>
                                <a:lnTo>
                                  <a:pt x="3892" y="5360"/>
                                </a:lnTo>
                                <a:lnTo>
                                  <a:pt x="3988" y="5369"/>
                                </a:lnTo>
                                <a:lnTo>
                                  <a:pt x="4080" y="5384"/>
                                </a:lnTo>
                                <a:lnTo>
                                  <a:pt x="4167" y="5404"/>
                                </a:lnTo>
                                <a:lnTo>
                                  <a:pt x="4248" y="5428"/>
                                </a:lnTo>
                                <a:lnTo>
                                  <a:pt x="4322" y="5458"/>
                                </a:lnTo>
                                <a:lnTo>
                                  <a:pt x="4389" y="5491"/>
                                </a:lnTo>
                                <a:lnTo>
                                  <a:pt x="4447" y="5528"/>
                                </a:lnTo>
                                <a:lnTo>
                                  <a:pt x="4497" y="5568"/>
                                </a:lnTo>
                                <a:lnTo>
                                  <a:pt x="4536" y="5612"/>
                                </a:lnTo>
                                <a:lnTo>
                                  <a:pt x="4566" y="5658"/>
                                </a:lnTo>
                                <a:lnTo>
                                  <a:pt x="4584" y="5706"/>
                                </a:lnTo>
                                <a:lnTo>
                                  <a:pt x="4590" y="5756"/>
                                </a:lnTo>
                                <a:lnTo>
                                  <a:pt x="4584" y="5806"/>
                                </a:lnTo>
                                <a:lnTo>
                                  <a:pt x="4566" y="5854"/>
                                </a:lnTo>
                                <a:lnTo>
                                  <a:pt x="4536" y="5900"/>
                                </a:lnTo>
                                <a:lnTo>
                                  <a:pt x="4497" y="5944"/>
                                </a:lnTo>
                                <a:lnTo>
                                  <a:pt x="4447" y="5984"/>
                                </a:lnTo>
                                <a:lnTo>
                                  <a:pt x="4389" y="6021"/>
                                </a:lnTo>
                                <a:lnTo>
                                  <a:pt x="4322" y="6055"/>
                                </a:lnTo>
                                <a:lnTo>
                                  <a:pt x="4248" y="6084"/>
                                </a:lnTo>
                                <a:lnTo>
                                  <a:pt x="4167" y="6109"/>
                                </a:lnTo>
                                <a:lnTo>
                                  <a:pt x="4080" y="6129"/>
                                </a:lnTo>
                                <a:lnTo>
                                  <a:pt x="3988" y="6143"/>
                                </a:lnTo>
                                <a:lnTo>
                                  <a:pt x="3892" y="6152"/>
                                </a:lnTo>
                                <a:lnTo>
                                  <a:pt x="3792" y="6155"/>
                                </a:lnTo>
                                <a:lnTo>
                                  <a:pt x="3692" y="6152"/>
                                </a:lnTo>
                                <a:lnTo>
                                  <a:pt x="3595" y="6143"/>
                                </a:lnTo>
                                <a:lnTo>
                                  <a:pt x="3503" y="6129"/>
                                </a:lnTo>
                                <a:lnTo>
                                  <a:pt x="3416" y="6109"/>
                                </a:lnTo>
                                <a:lnTo>
                                  <a:pt x="3336" y="6084"/>
                                </a:lnTo>
                                <a:lnTo>
                                  <a:pt x="3262" y="6055"/>
                                </a:lnTo>
                                <a:lnTo>
                                  <a:pt x="3195" y="6021"/>
                                </a:lnTo>
                                <a:lnTo>
                                  <a:pt x="3137" y="5984"/>
                                </a:lnTo>
                                <a:lnTo>
                                  <a:pt x="3087" y="5944"/>
                                </a:lnTo>
                                <a:lnTo>
                                  <a:pt x="3047" y="5900"/>
                                </a:lnTo>
                                <a:lnTo>
                                  <a:pt x="3018" y="5854"/>
                                </a:lnTo>
                                <a:lnTo>
                                  <a:pt x="3000" y="5806"/>
                                </a:lnTo>
                                <a:lnTo>
                                  <a:pt x="2993" y="5756"/>
                                </a:lnTo>
                                <a:close/>
                                <a:moveTo>
                                  <a:pt x="3033" y="6761"/>
                                </a:moveTo>
                                <a:lnTo>
                                  <a:pt x="3040" y="6710"/>
                                </a:lnTo>
                                <a:lnTo>
                                  <a:pt x="3060" y="6662"/>
                                </a:lnTo>
                                <a:lnTo>
                                  <a:pt x="3092" y="6616"/>
                                </a:lnTo>
                                <a:lnTo>
                                  <a:pt x="3135" y="6573"/>
                                </a:lnTo>
                                <a:lnTo>
                                  <a:pt x="3189" y="6533"/>
                                </a:lnTo>
                                <a:lnTo>
                                  <a:pt x="3252" y="6498"/>
                                </a:lnTo>
                                <a:lnTo>
                                  <a:pt x="3323" y="6466"/>
                                </a:lnTo>
                                <a:lnTo>
                                  <a:pt x="3402" y="6439"/>
                                </a:lnTo>
                                <a:lnTo>
                                  <a:pt x="3488" y="6418"/>
                                </a:lnTo>
                                <a:lnTo>
                                  <a:pt x="3580" y="6402"/>
                                </a:lnTo>
                                <a:lnTo>
                                  <a:pt x="3677" y="6392"/>
                                </a:lnTo>
                                <a:lnTo>
                                  <a:pt x="3778" y="6388"/>
                                </a:lnTo>
                                <a:lnTo>
                                  <a:pt x="3880" y="6392"/>
                                </a:lnTo>
                                <a:lnTo>
                                  <a:pt x="3976" y="6402"/>
                                </a:lnTo>
                                <a:lnTo>
                                  <a:pt x="4068" y="6418"/>
                                </a:lnTo>
                                <a:lnTo>
                                  <a:pt x="4154" y="6439"/>
                                </a:lnTo>
                                <a:lnTo>
                                  <a:pt x="4234" y="6466"/>
                                </a:lnTo>
                                <a:lnTo>
                                  <a:pt x="4305" y="6498"/>
                                </a:lnTo>
                                <a:lnTo>
                                  <a:pt x="4368" y="6533"/>
                                </a:lnTo>
                                <a:lnTo>
                                  <a:pt x="4422" y="6573"/>
                                </a:lnTo>
                                <a:lnTo>
                                  <a:pt x="4465" y="6616"/>
                                </a:lnTo>
                                <a:lnTo>
                                  <a:pt x="4497" y="6662"/>
                                </a:lnTo>
                                <a:lnTo>
                                  <a:pt x="4517" y="6710"/>
                                </a:lnTo>
                                <a:lnTo>
                                  <a:pt x="4524" y="6761"/>
                                </a:lnTo>
                                <a:lnTo>
                                  <a:pt x="4517" y="6812"/>
                                </a:lnTo>
                                <a:lnTo>
                                  <a:pt x="4497" y="6860"/>
                                </a:lnTo>
                                <a:lnTo>
                                  <a:pt x="4465" y="6906"/>
                                </a:lnTo>
                                <a:lnTo>
                                  <a:pt x="4422" y="6949"/>
                                </a:lnTo>
                                <a:lnTo>
                                  <a:pt x="4368" y="6989"/>
                                </a:lnTo>
                                <a:lnTo>
                                  <a:pt x="4305" y="7025"/>
                                </a:lnTo>
                                <a:lnTo>
                                  <a:pt x="4234" y="7056"/>
                                </a:lnTo>
                                <a:lnTo>
                                  <a:pt x="4155" y="7083"/>
                                </a:lnTo>
                                <a:lnTo>
                                  <a:pt x="4069" y="7104"/>
                                </a:lnTo>
                                <a:lnTo>
                                  <a:pt x="3977" y="7120"/>
                                </a:lnTo>
                                <a:lnTo>
                                  <a:pt x="3880" y="7130"/>
                                </a:lnTo>
                                <a:lnTo>
                                  <a:pt x="3779" y="7134"/>
                                </a:lnTo>
                                <a:lnTo>
                                  <a:pt x="3677" y="7130"/>
                                </a:lnTo>
                                <a:lnTo>
                                  <a:pt x="3580" y="7120"/>
                                </a:lnTo>
                                <a:lnTo>
                                  <a:pt x="3488" y="7104"/>
                                </a:lnTo>
                                <a:lnTo>
                                  <a:pt x="3402" y="7083"/>
                                </a:lnTo>
                                <a:lnTo>
                                  <a:pt x="3323" y="7056"/>
                                </a:lnTo>
                                <a:lnTo>
                                  <a:pt x="3252" y="7025"/>
                                </a:lnTo>
                                <a:lnTo>
                                  <a:pt x="3189" y="6989"/>
                                </a:lnTo>
                                <a:lnTo>
                                  <a:pt x="3135" y="6949"/>
                                </a:lnTo>
                                <a:lnTo>
                                  <a:pt x="3092" y="6906"/>
                                </a:lnTo>
                                <a:lnTo>
                                  <a:pt x="3060" y="6860"/>
                                </a:lnTo>
                                <a:lnTo>
                                  <a:pt x="3040" y="6812"/>
                                </a:lnTo>
                                <a:lnTo>
                                  <a:pt x="3033" y="6761"/>
                                </a:lnTo>
                                <a:close/>
                                <a:moveTo>
                                  <a:pt x="3033" y="7826"/>
                                </a:moveTo>
                                <a:lnTo>
                                  <a:pt x="3040" y="7775"/>
                                </a:lnTo>
                                <a:lnTo>
                                  <a:pt x="3060" y="7727"/>
                                </a:lnTo>
                                <a:lnTo>
                                  <a:pt x="3092" y="7681"/>
                                </a:lnTo>
                                <a:lnTo>
                                  <a:pt x="3135" y="7638"/>
                                </a:lnTo>
                                <a:lnTo>
                                  <a:pt x="3189" y="7598"/>
                                </a:lnTo>
                                <a:lnTo>
                                  <a:pt x="3252" y="7562"/>
                                </a:lnTo>
                                <a:lnTo>
                                  <a:pt x="3323" y="7531"/>
                                </a:lnTo>
                                <a:lnTo>
                                  <a:pt x="3402" y="7504"/>
                                </a:lnTo>
                                <a:lnTo>
                                  <a:pt x="3488" y="7482"/>
                                </a:lnTo>
                                <a:lnTo>
                                  <a:pt x="3580" y="7466"/>
                                </a:lnTo>
                                <a:lnTo>
                                  <a:pt x="3677" y="7457"/>
                                </a:lnTo>
                                <a:lnTo>
                                  <a:pt x="3778" y="7453"/>
                                </a:lnTo>
                                <a:lnTo>
                                  <a:pt x="3880" y="7457"/>
                                </a:lnTo>
                                <a:lnTo>
                                  <a:pt x="3976" y="7466"/>
                                </a:lnTo>
                                <a:lnTo>
                                  <a:pt x="4068" y="7482"/>
                                </a:lnTo>
                                <a:lnTo>
                                  <a:pt x="4154" y="7504"/>
                                </a:lnTo>
                                <a:lnTo>
                                  <a:pt x="4234" y="7531"/>
                                </a:lnTo>
                                <a:lnTo>
                                  <a:pt x="4305" y="7562"/>
                                </a:lnTo>
                                <a:lnTo>
                                  <a:pt x="4368" y="7598"/>
                                </a:lnTo>
                                <a:lnTo>
                                  <a:pt x="4422" y="7638"/>
                                </a:lnTo>
                                <a:lnTo>
                                  <a:pt x="4465" y="7681"/>
                                </a:lnTo>
                                <a:lnTo>
                                  <a:pt x="4497" y="7727"/>
                                </a:lnTo>
                                <a:lnTo>
                                  <a:pt x="4517" y="7775"/>
                                </a:lnTo>
                                <a:lnTo>
                                  <a:pt x="4524" y="7826"/>
                                </a:lnTo>
                                <a:lnTo>
                                  <a:pt x="4517" y="7876"/>
                                </a:lnTo>
                                <a:lnTo>
                                  <a:pt x="4497" y="7925"/>
                                </a:lnTo>
                                <a:lnTo>
                                  <a:pt x="4465" y="7971"/>
                                </a:lnTo>
                                <a:lnTo>
                                  <a:pt x="4422" y="8014"/>
                                </a:lnTo>
                                <a:lnTo>
                                  <a:pt x="4368" y="8054"/>
                                </a:lnTo>
                                <a:lnTo>
                                  <a:pt x="4305" y="8089"/>
                                </a:lnTo>
                                <a:lnTo>
                                  <a:pt x="4234" y="8121"/>
                                </a:lnTo>
                                <a:lnTo>
                                  <a:pt x="4155" y="8148"/>
                                </a:lnTo>
                                <a:lnTo>
                                  <a:pt x="4069" y="8169"/>
                                </a:lnTo>
                                <a:lnTo>
                                  <a:pt x="3977" y="8185"/>
                                </a:lnTo>
                                <a:lnTo>
                                  <a:pt x="3880" y="8195"/>
                                </a:lnTo>
                                <a:lnTo>
                                  <a:pt x="3779" y="8199"/>
                                </a:lnTo>
                                <a:lnTo>
                                  <a:pt x="3677" y="8195"/>
                                </a:lnTo>
                                <a:lnTo>
                                  <a:pt x="3580" y="8185"/>
                                </a:lnTo>
                                <a:lnTo>
                                  <a:pt x="3488" y="8169"/>
                                </a:lnTo>
                                <a:lnTo>
                                  <a:pt x="3402" y="8148"/>
                                </a:lnTo>
                                <a:lnTo>
                                  <a:pt x="3323" y="8121"/>
                                </a:lnTo>
                                <a:lnTo>
                                  <a:pt x="3252" y="8089"/>
                                </a:lnTo>
                                <a:lnTo>
                                  <a:pt x="3189" y="8054"/>
                                </a:lnTo>
                                <a:lnTo>
                                  <a:pt x="3135" y="8014"/>
                                </a:lnTo>
                                <a:lnTo>
                                  <a:pt x="3092" y="7971"/>
                                </a:lnTo>
                                <a:lnTo>
                                  <a:pt x="3060" y="7925"/>
                                </a:lnTo>
                                <a:lnTo>
                                  <a:pt x="3040" y="7876"/>
                                </a:lnTo>
                                <a:lnTo>
                                  <a:pt x="3033" y="7826"/>
                                </a:lnTo>
                                <a:close/>
                                <a:moveTo>
                                  <a:pt x="2980" y="8851"/>
                                </a:moveTo>
                                <a:lnTo>
                                  <a:pt x="2986" y="8800"/>
                                </a:lnTo>
                                <a:lnTo>
                                  <a:pt x="3005" y="8751"/>
                                </a:lnTo>
                                <a:lnTo>
                                  <a:pt x="3035" y="8704"/>
                                </a:lnTo>
                                <a:lnTo>
                                  <a:pt x="3075" y="8660"/>
                                </a:lnTo>
                                <a:lnTo>
                                  <a:pt x="3125" y="8619"/>
                                </a:lnTo>
                                <a:lnTo>
                                  <a:pt x="3185" y="8581"/>
                                </a:lnTo>
                                <a:lnTo>
                                  <a:pt x="3253" y="8547"/>
                                </a:lnTo>
                                <a:lnTo>
                                  <a:pt x="3328" y="8518"/>
                                </a:lnTo>
                                <a:lnTo>
                                  <a:pt x="3410" y="8492"/>
                                </a:lnTo>
                                <a:lnTo>
                                  <a:pt x="3498" y="8472"/>
                                </a:lnTo>
                                <a:lnTo>
                                  <a:pt x="3592" y="8457"/>
                                </a:lnTo>
                                <a:lnTo>
                                  <a:pt x="3690" y="8448"/>
                                </a:lnTo>
                                <a:lnTo>
                                  <a:pt x="3792" y="8445"/>
                                </a:lnTo>
                                <a:lnTo>
                                  <a:pt x="3894" y="8448"/>
                                </a:lnTo>
                                <a:lnTo>
                                  <a:pt x="3992" y="8457"/>
                                </a:lnTo>
                                <a:lnTo>
                                  <a:pt x="4085" y="8472"/>
                                </a:lnTo>
                                <a:lnTo>
                                  <a:pt x="4173" y="8492"/>
                                </a:lnTo>
                                <a:lnTo>
                                  <a:pt x="4256" y="8518"/>
                                </a:lnTo>
                                <a:lnTo>
                                  <a:pt x="4331" y="8547"/>
                                </a:lnTo>
                                <a:lnTo>
                                  <a:pt x="4399" y="8581"/>
                                </a:lnTo>
                                <a:lnTo>
                                  <a:pt x="4458" y="8619"/>
                                </a:lnTo>
                                <a:lnTo>
                                  <a:pt x="4508" y="8660"/>
                                </a:lnTo>
                                <a:lnTo>
                                  <a:pt x="4549" y="8704"/>
                                </a:lnTo>
                                <a:lnTo>
                                  <a:pt x="4579" y="8751"/>
                                </a:lnTo>
                                <a:lnTo>
                                  <a:pt x="4597" y="8800"/>
                                </a:lnTo>
                                <a:lnTo>
                                  <a:pt x="4603" y="8851"/>
                                </a:lnTo>
                                <a:lnTo>
                                  <a:pt x="4597" y="8902"/>
                                </a:lnTo>
                                <a:lnTo>
                                  <a:pt x="4579" y="8951"/>
                                </a:lnTo>
                                <a:lnTo>
                                  <a:pt x="4549" y="8997"/>
                                </a:lnTo>
                                <a:lnTo>
                                  <a:pt x="4508" y="9042"/>
                                </a:lnTo>
                                <a:lnTo>
                                  <a:pt x="4458" y="9083"/>
                                </a:lnTo>
                                <a:lnTo>
                                  <a:pt x="4399" y="9120"/>
                                </a:lnTo>
                                <a:lnTo>
                                  <a:pt x="4331" y="9154"/>
                                </a:lnTo>
                                <a:lnTo>
                                  <a:pt x="4256" y="9184"/>
                                </a:lnTo>
                                <a:lnTo>
                                  <a:pt x="4173" y="9209"/>
                                </a:lnTo>
                                <a:lnTo>
                                  <a:pt x="4085" y="9229"/>
                                </a:lnTo>
                                <a:lnTo>
                                  <a:pt x="3992" y="9244"/>
                                </a:lnTo>
                                <a:lnTo>
                                  <a:pt x="3894" y="9254"/>
                                </a:lnTo>
                                <a:lnTo>
                                  <a:pt x="3792" y="9257"/>
                                </a:lnTo>
                                <a:lnTo>
                                  <a:pt x="3690" y="9254"/>
                                </a:lnTo>
                                <a:lnTo>
                                  <a:pt x="3592" y="9244"/>
                                </a:lnTo>
                                <a:lnTo>
                                  <a:pt x="3498" y="9229"/>
                                </a:lnTo>
                                <a:lnTo>
                                  <a:pt x="3410" y="9209"/>
                                </a:lnTo>
                                <a:lnTo>
                                  <a:pt x="3328" y="9184"/>
                                </a:lnTo>
                                <a:lnTo>
                                  <a:pt x="3253" y="9154"/>
                                </a:lnTo>
                                <a:lnTo>
                                  <a:pt x="3185" y="9120"/>
                                </a:lnTo>
                                <a:lnTo>
                                  <a:pt x="3126" y="9083"/>
                                </a:lnTo>
                                <a:lnTo>
                                  <a:pt x="3075" y="9042"/>
                                </a:lnTo>
                                <a:lnTo>
                                  <a:pt x="3035" y="8997"/>
                                </a:lnTo>
                                <a:lnTo>
                                  <a:pt x="3005" y="8951"/>
                                </a:lnTo>
                                <a:lnTo>
                                  <a:pt x="2987" y="8902"/>
                                </a:lnTo>
                                <a:lnTo>
                                  <a:pt x="2980" y="8851"/>
                                </a:lnTo>
                                <a:close/>
                                <a:moveTo>
                                  <a:pt x="249" y="2977"/>
                                </a:moveTo>
                                <a:lnTo>
                                  <a:pt x="262" y="2899"/>
                                </a:lnTo>
                                <a:lnTo>
                                  <a:pt x="297" y="2832"/>
                                </a:lnTo>
                                <a:lnTo>
                                  <a:pt x="351" y="2778"/>
                                </a:lnTo>
                                <a:lnTo>
                                  <a:pt x="420" y="2743"/>
                                </a:lnTo>
                                <a:lnTo>
                                  <a:pt x="499" y="2731"/>
                                </a:lnTo>
                                <a:lnTo>
                                  <a:pt x="577" y="2743"/>
                                </a:lnTo>
                                <a:lnTo>
                                  <a:pt x="646" y="2778"/>
                                </a:lnTo>
                                <a:lnTo>
                                  <a:pt x="700" y="2832"/>
                                </a:lnTo>
                                <a:lnTo>
                                  <a:pt x="735" y="2899"/>
                                </a:lnTo>
                                <a:lnTo>
                                  <a:pt x="748" y="2977"/>
                                </a:lnTo>
                                <a:lnTo>
                                  <a:pt x="735" y="3055"/>
                                </a:lnTo>
                                <a:lnTo>
                                  <a:pt x="700" y="3123"/>
                                </a:lnTo>
                                <a:lnTo>
                                  <a:pt x="646" y="3177"/>
                                </a:lnTo>
                                <a:lnTo>
                                  <a:pt x="577" y="3212"/>
                                </a:lnTo>
                                <a:lnTo>
                                  <a:pt x="499" y="3224"/>
                                </a:lnTo>
                                <a:lnTo>
                                  <a:pt x="420" y="3212"/>
                                </a:lnTo>
                                <a:lnTo>
                                  <a:pt x="351" y="3177"/>
                                </a:lnTo>
                                <a:lnTo>
                                  <a:pt x="297" y="3123"/>
                                </a:lnTo>
                                <a:lnTo>
                                  <a:pt x="262" y="3055"/>
                                </a:lnTo>
                                <a:lnTo>
                                  <a:pt x="249" y="2977"/>
                                </a:lnTo>
                                <a:close/>
                                <a:moveTo>
                                  <a:pt x="0" y="3471"/>
                                </a:moveTo>
                                <a:lnTo>
                                  <a:pt x="998" y="3471"/>
                                </a:lnTo>
                                <a:moveTo>
                                  <a:pt x="499" y="4458"/>
                                </a:moveTo>
                                <a:lnTo>
                                  <a:pt x="998" y="5445"/>
                                </a:lnTo>
                                <a:moveTo>
                                  <a:pt x="499" y="3224"/>
                                </a:moveTo>
                                <a:lnTo>
                                  <a:pt x="499" y="4458"/>
                                </a:lnTo>
                                <a:lnTo>
                                  <a:pt x="0" y="5445"/>
                                </a:lnTo>
                              </a:path>
                            </a:pathLst>
                          </a:custGeom>
                          <a:noFill/>
                          <a:ln w="450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8668869" name="AutoShape 5"/>
                        <wps:cNvSpPr>
                          <a:spLocks/>
                        </wps:cNvSpPr>
                        <wps:spPr bwMode="auto">
                          <a:xfrm>
                            <a:off x="3256" y="1634"/>
                            <a:ext cx="1996" cy="4328"/>
                          </a:xfrm>
                          <a:custGeom>
                            <a:avLst/>
                            <a:gdLst>
                              <a:gd name="T0" fmla="+- 0 3257 3257"/>
                              <a:gd name="T1" fmla="*/ T0 w 1996"/>
                              <a:gd name="T2" fmla="+- 0 4707 1635"/>
                              <a:gd name="T3" fmla="*/ 4707 h 4328"/>
                              <a:gd name="T4" fmla="+- 0 5186 3257"/>
                              <a:gd name="T5" fmla="*/ T4 w 1996"/>
                              <a:gd name="T6" fmla="+- 0 1635 1635"/>
                              <a:gd name="T7" fmla="*/ 1635 h 4328"/>
                              <a:gd name="T8" fmla="+- 0 3257 3257"/>
                              <a:gd name="T9" fmla="*/ T8 w 1996"/>
                              <a:gd name="T10" fmla="+- 0 4707 1635"/>
                              <a:gd name="T11" fmla="*/ 4707 h 4328"/>
                              <a:gd name="T12" fmla="+- 0 5186 3257"/>
                              <a:gd name="T13" fmla="*/ T12 w 1996"/>
                              <a:gd name="T14" fmla="+- 0 2769 1635"/>
                              <a:gd name="T15" fmla="*/ 2769 h 4328"/>
                              <a:gd name="T16" fmla="+- 0 3257 3257"/>
                              <a:gd name="T17" fmla="*/ T16 w 1996"/>
                              <a:gd name="T18" fmla="+- 0 4707 1635"/>
                              <a:gd name="T19" fmla="*/ 4707 h 4328"/>
                              <a:gd name="T20" fmla="+- 0 5186 3257"/>
                              <a:gd name="T21" fmla="*/ T20 w 1996"/>
                              <a:gd name="T22" fmla="+- 0 3864 1635"/>
                              <a:gd name="T23" fmla="*/ 3864 h 4328"/>
                              <a:gd name="T24" fmla="+- 0 3257 3257"/>
                              <a:gd name="T25" fmla="*/ T24 w 1996"/>
                              <a:gd name="T26" fmla="+- 0 4707 1635"/>
                              <a:gd name="T27" fmla="*/ 4707 h 4328"/>
                              <a:gd name="T28" fmla="+- 0 5239 3257"/>
                              <a:gd name="T29" fmla="*/ T28 w 1996"/>
                              <a:gd name="T30" fmla="+- 0 4969 1635"/>
                              <a:gd name="T31" fmla="*/ 4969 h 4328"/>
                              <a:gd name="T32" fmla="+- 0 3257 3257"/>
                              <a:gd name="T33" fmla="*/ T32 w 1996"/>
                              <a:gd name="T34" fmla="+- 0 4707 1635"/>
                              <a:gd name="T35" fmla="*/ 4707 h 4328"/>
                              <a:gd name="T36" fmla="+- 0 5252 3257"/>
                              <a:gd name="T37" fmla="*/ T36 w 1996"/>
                              <a:gd name="T38" fmla="+- 0 5962 1635"/>
                              <a:gd name="T39" fmla="*/ 5962 h 43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996" h="4328">
                                <a:moveTo>
                                  <a:pt x="0" y="3072"/>
                                </a:moveTo>
                                <a:lnTo>
                                  <a:pt x="1929" y="0"/>
                                </a:lnTo>
                                <a:moveTo>
                                  <a:pt x="0" y="3072"/>
                                </a:moveTo>
                                <a:lnTo>
                                  <a:pt x="1929" y="1134"/>
                                </a:lnTo>
                                <a:moveTo>
                                  <a:pt x="0" y="3072"/>
                                </a:moveTo>
                                <a:lnTo>
                                  <a:pt x="1929" y="2229"/>
                                </a:lnTo>
                                <a:moveTo>
                                  <a:pt x="0" y="3072"/>
                                </a:moveTo>
                                <a:lnTo>
                                  <a:pt x="1982" y="3334"/>
                                </a:lnTo>
                                <a:moveTo>
                                  <a:pt x="0" y="3072"/>
                                </a:moveTo>
                                <a:lnTo>
                                  <a:pt x="1995" y="4327"/>
                                </a:lnTo>
                              </a:path>
                            </a:pathLst>
                          </a:custGeom>
                          <a:noFill/>
                          <a:ln w="225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53699" name="AutoShape 6"/>
                        <wps:cNvSpPr>
                          <a:spLocks/>
                        </wps:cNvSpPr>
                        <wps:spPr bwMode="auto">
                          <a:xfrm>
                            <a:off x="8978" y="6027"/>
                            <a:ext cx="998" cy="2714"/>
                          </a:xfrm>
                          <a:custGeom>
                            <a:avLst/>
                            <a:gdLst>
                              <a:gd name="T0" fmla="+- 0 9227 8978"/>
                              <a:gd name="T1" fmla="*/ T0 w 998"/>
                              <a:gd name="T2" fmla="+- 0 6274 6027"/>
                              <a:gd name="T3" fmla="*/ 6274 h 2714"/>
                              <a:gd name="T4" fmla="+- 0 9240 8978"/>
                              <a:gd name="T5" fmla="*/ T4 w 998"/>
                              <a:gd name="T6" fmla="+- 0 6196 6027"/>
                              <a:gd name="T7" fmla="*/ 6196 h 2714"/>
                              <a:gd name="T8" fmla="+- 0 9276 8978"/>
                              <a:gd name="T9" fmla="*/ T8 w 998"/>
                              <a:gd name="T10" fmla="+- 0 6128 6027"/>
                              <a:gd name="T11" fmla="*/ 6128 h 2714"/>
                              <a:gd name="T12" fmla="+- 0 9330 8978"/>
                              <a:gd name="T13" fmla="*/ T12 w 998"/>
                              <a:gd name="T14" fmla="+- 0 6075 6027"/>
                              <a:gd name="T15" fmla="*/ 6075 h 2714"/>
                              <a:gd name="T16" fmla="+- 0 9398 8978"/>
                              <a:gd name="T17" fmla="*/ T16 w 998"/>
                              <a:gd name="T18" fmla="+- 0 6040 6027"/>
                              <a:gd name="T19" fmla="*/ 6040 h 2714"/>
                              <a:gd name="T20" fmla="+- 0 9477 8978"/>
                              <a:gd name="T21" fmla="*/ T20 w 998"/>
                              <a:gd name="T22" fmla="+- 0 6027 6027"/>
                              <a:gd name="T23" fmla="*/ 6027 h 2714"/>
                              <a:gd name="T24" fmla="+- 0 9556 8978"/>
                              <a:gd name="T25" fmla="*/ T24 w 998"/>
                              <a:gd name="T26" fmla="+- 0 6040 6027"/>
                              <a:gd name="T27" fmla="*/ 6040 h 2714"/>
                              <a:gd name="T28" fmla="+- 0 9624 8978"/>
                              <a:gd name="T29" fmla="*/ T28 w 998"/>
                              <a:gd name="T30" fmla="+- 0 6075 6027"/>
                              <a:gd name="T31" fmla="*/ 6075 h 2714"/>
                              <a:gd name="T32" fmla="+- 0 9678 8978"/>
                              <a:gd name="T33" fmla="*/ T32 w 998"/>
                              <a:gd name="T34" fmla="+- 0 6128 6027"/>
                              <a:gd name="T35" fmla="*/ 6128 h 2714"/>
                              <a:gd name="T36" fmla="+- 0 9714 8978"/>
                              <a:gd name="T37" fmla="*/ T36 w 998"/>
                              <a:gd name="T38" fmla="+- 0 6196 6027"/>
                              <a:gd name="T39" fmla="*/ 6196 h 2714"/>
                              <a:gd name="T40" fmla="+- 0 9726 8978"/>
                              <a:gd name="T41" fmla="*/ T40 w 998"/>
                              <a:gd name="T42" fmla="+- 0 6274 6027"/>
                              <a:gd name="T43" fmla="*/ 6274 h 2714"/>
                              <a:gd name="T44" fmla="+- 0 9726 8978"/>
                              <a:gd name="T45" fmla="*/ T44 w 998"/>
                              <a:gd name="T46" fmla="+- 0 6274 6027"/>
                              <a:gd name="T47" fmla="*/ 6274 h 2714"/>
                              <a:gd name="T48" fmla="+- 0 9726 8978"/>
                              <a:gd name="T49" fmla="*/ T48 w 998"/>
                              <a:gd name="T50" fmla="+- 0 6274 6027"/>
                              <a:gd name="T51" fmla="*/ 6274 h 2714"/>
                              <a:gd name="T52" fmla="+- 0 9726 8978"/>
                              <a:gd name="T53" fmla="*/ T52 w 998"/>
                              <a:gd name="T54" fmla="+- 0 6274 6027"/>
                              <a:gd name="T55" fmla="*/ 6274 h 2714"/>
                              <a:gd name="T56" fmla="+- 0 9714 8978"/>
                              <a:gd name="T57" fmla="*/ T56 w 998"/>
                              <a:gd name="T58" fmla="+- 0 6352 6027"/>
                              <a:gd name="T59" fmla="*/ 6352 h 2714"/>
                              <a:gd name="T60" fmla="+- 0 9678 8978"/>
                              <a:gd name="T61" fmla="*/ T60 w 998"/>
                              <a:gd name="T62" fmla="+- 0 6420 6027"/>
                              <a:gd name="T63" fmla="*/ 6420 h 2714"/>
                              <a:gd name="T64" fmla="+- 0 9624 8978"/>
                              <a:gd name="T65" fmla="*/ T64 w 998"/>
                              <a:gd name="T66" fmla="+- 0 6473 6027"/>
                              <a:gd name="T67" fmla="*/ 6473 h 2714"/>
                              <a:gd name="T68" fmla="+- 0 9556 8978"/>
                              <a:gd name="T69" fmla="*/ T68 w 998"/>
                              <a:gd name="T70" fmla="+- 0 6508 6027"/>
                              <a:gd name="T71" fmla="*/ 6508 h 2714"/>
                              <a:gd name="T72" fmla="+- 0 9477 8978"/>
                              <a:gd name="T73" fmla="*/ T72 w 998"/>
                              <a:gd name="T74" fmla="+- 0 6521 6027"/>
                              <a:gd name="T75" fmla="*/ 6521 h 2714"/>
                              <a:gd name="T76" fmla="+- 0 9398 8978"/>
                              <a:gd name="T77" fmla="*/ T76 w 998"/>
                              <a:gd name="T78" fmla="+- 0 6508 6027"/>
                              <a:gd name="T79" fmla="*/ 6508 h 2714"/>
                              <a:gd name="T80" fmla="+- 0 9330 8978"/>
                              <a:gd name="T81" fmla="*/ T80 w 998"/>
                              <a:gd name="T82" fmla="+- 0 6473 6027"/>
                              <a:gd name="T83" fmla="*/ 6473 h 2714"/>
                              <a:gd name="T84" fmla="+- 0 9276 8978"/>
                              <a:gd name="T85" fmla="*/ T84 w 998"/>
                              <a:gd name="T86" fmla="+- 0 6420 6027"/>
                              <a:gd name="T87" fmla="*/ 6420 h 2714"/>
                              <a:gd name="T88" fmla="+- 0 9240 8978"/>
                              <a:gd name="T89" fmla="*/ T88 w 998"/>
                              <a:gd name="T90" fmla="+- 0 6352 6027"/>
                              <a:gd name="T91" fmla="*/ 6352 h 2714"/>
                              <a:gd name="T92" fmla="+- 0 9227 8978"/>
                              <a:gd name="T93" fmla="*/ T92 w 998"/>
                              <a:gd name="T94" fmla="+- 0 6274 6027"/>
                              <a:gd name="T95" fmla="*/ 6274 h 2714"/>
                              <a:gd name="T96" fmla="+- 0 8978 8978"/>
                              <a:gd name="T97" fmla="*/ T96 w 998"/>
                              <a:gd name="T98" fmla="+- 0 6767 6027"/>
                              <a:gd name="T99" fmla="*/ 6767 h 2714"/>
                              <a:gd name="T100" fmla="+- 0 9976 8978"/>
                              <a:gd name="T101" fmla="*/ T100 w 998"/>
                              <a:gd name="T102" fmla="+- 0 6767 6027"/>
                              <a:gd name="T103" fmla="*/ 6767 h 2714"/>
                              <a:gd name="T104" fmla="+- 0 9477 8978"/>
                              <a:gd name="T105" fmla="*/ T104 w 998"/>
                              <a:gd name="T106" fmla="+- 0 7754 6027"/>
                              <a:gd name="T107" fmla="*/ 7754 h 2714"/>
                              <a:gd name="T108" fmla="+- 0 9976 8978"/>
                              <a:gd name="T109" fmla="*/ T108 w 998"/>
                              <a:gd name="T110" fmla="+- 0 8741 6027"/>
                              <a:gd name="T111" fmla="*/ 8741 h 2714"/>
                              <a:gd name="T112" fmla="+- 0 9477 8978"/>
                              <a:gd name="T113" fmla="*/ T112 w 998"/>
                              <a:gd name="T114" fmla="+- 0 6521 6027"/>
                              <a:gd name="T115" fmla="*/ 6521 h 2714"/>
                              <a:gd name="T116" fmla="+- 0 9477 8978"/>
                              <a:gd name="T117" fmla="*/ T116 w 998"/>
                              <a:gd name="T118" fmla="+- 0 7754 6027"/>
                              <a:gd name="T119" fmla="*/ 7754 h 2714"/>
                              <a:gd name="T120" fmla="+- 0 8978 8978"/>
                              <a:gd name="T121" fmla="*/ T120 w 998"/>
                              <a:gd name="T122" fmla="+- 0 8741 6027"/>
                              <a:gd name="T123" fmla="*/ 8741 h 27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998" h="2714">
                                <a:moveTo>
                                  <a:pt x="249" y="247"/>
                                </a:moveTo>
                                <a:lnTo>
                                  <a:pt x="262" y="169"/>
                                </a:lnTo>
                                <a:lnTo>
                                  <a:pt x="298" y="101"/>
                                </a:lnTo>
                                <a:lnTo>
                                  <a:pt x="352" y="48"/>
                                </a:lnTo>
                                <a:lnTo>
                                  <a:pt x="420" y="13"/>
                                </a:lnTo>
                                <a:lnTo>
                                  <a:pt x="499" y="0"/>
                                </a:lnTo>
                                <a:lnTo>
                                  <a:pt x="578" y="13"/>
                                </a:lnTo>
                                <a:lnTo>
                                  <a:pt x="646" y="48"/>
                                </a:lnTo>
                                <a:lnTo>
                                  <a:pt x="700" y="101"/>
                                </a:lnTo>
                                <a:lnTo>
                                  <a:pt x="736" y="169"/>
                                </a:lnTo>
                                <a:lnTo>
                                  <a:pt x="748" y="247"/>
                                </a:lnTo>
                                <a:lnTo>
                                  <a:pt x="736" y="325"/>
                                </a:lnTo>
                                <a:lnTo>
                                  <a:pt x="700" y="393"/>
                                </a:lnTo>
                                <a:lnTo>
                                  <a:pt x="646" y="446"/>
                                </a:lnTo>
                                <a:lnTo>
                                  <a:pt x="578" y="481"/>
                                </a:lnTo>
                                <a:lnTo>
                                  <a:pt x="499" y="494"/>
                                </a:lnTo>
                                <a:lnTo>
                                  <a:pt x="420" y="481"/>
                                </a:lnTo>
                                <a:lnTo>
                                  <a:pt x="352" y="446"/>
                                </a:lnTo>
                                <a:lnTo>
                                  <a:pt x="298" y="393"/>
                                </a:lnTo>
                                <a:lnTo>
                                  <a:pt x="262" y="325"/>
                                </a:lnTo>
                                <a:lnTo>
                                  <a:pt x="249" y="247"/>
                                </a:lnTo>
                                <a:close/>
                                <a:moveTo>
                                  <a:pt x="0" y="740"/>
                                </a:moveTo>
                                <a:lnTo>
                                  <a:pt x="998" y="740"/>
                                </a:lnTo>
                                <a:moveTo>
                                  <a:pt x="499" y="1727"/>
                                </a:moveTo>
                                <a:lnTo>
                                  <a:pt x="998" y="2714"/>
                                </a:lnTo>
                                <a:moveTo>
                                  <a:pt x="499" y="494"/>
                                </a:moveTo>
                                <a:lnTo>
                                  <a:pt x="499" y="1727"/>
                                </a:lnTo>
                                <a:lnTo>
                                  <a:pt x="0" y="2714"/>
                                </a:lnTo>
                              </a:path>
                            </a:pathLst>
                          </a:custGeom>
                          <a:noFill/>
                          <a:ln w="450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701136" name="AutoShape 7"/>
                        <wps:cNvSpPr>
                          <a:spLocks/>
                        </wps:cNvSpPr>
                        <wps:spPr bwMode="auto">
                          <a:xfrm>
                            <a:off x="6037" y="1634"/>
                            <a:ext cx="2941" cy="8452"/>
                          </a:xfrm>
                          <a:custGeom>
                            <a:avLst/>
                            <a:gdLst>
                              <a:gd name="T0" fmla="+- 0 6783 6038"/>
                              <a:gd name="T1" fmla="*/ T0 w 2941"/>
                              <a:gd name="T2" fmla="+- 0 1635 1635"/>
                              <a:gd name="T3" fmla="*/ 1635 h 8452"/>
                              <a:gd name="T4" fmla="+- 0 8978 6038"/>
                              <a:gd name="T5" fmla="*/ T4 w 2941"/>
                              <a:gd name="T6" fmla="+- 0 6767 1635"/>
                              <a:gd name="T7" fmla="*/ 6767 h 8452"/>
                              <a:gd name="T8" fmla="+- 0 6849 6038"/>
                              <a:gd name="T9" fmla="*/ T8 w 2941"/>
                              <a:gd name="T10" fmla="+- 0 6992 1635"/>
                              <a:gd name="T11" fmla="*/ 6992 h 8452"/>
                              <a:gd name="T12" fmla="+- 0 8978 6038"/>
                              <a:gd name="T13" fmla="*/ T12 w 2941"/>
                              <a:gd name="T14" fmla="+- 0 6767 1635"/>
                              <a:gd name="T15" fmla="*/ 6767 h 8452"/>
                              <a:gd name="T16" fmla="+- 0 6783 6038"/>
                              <a:gd name="T17" fmla="*/ T16 w 2941"/>
                              <a:gd name="T18" fmla="+- 0 7997 1635"/>
                              <a:gd name="T19" fmla="*/ 7997 h 8452"/>
                              <a:gd name="T20" fmla="+- 0 8978 6038"/>
                              <a:gd name="T21" fmla="*/ T20 w 2941"/>
                              <a:gd name="T22" fmla="+- 0 6767 1635"/>
                              <a:gd name="T23" fmla="*/ 6767 h 8452"/>
                              <a:gd name="T24" fmla="+- 0 6783 6038"/>
                              <a:gd name="T25" fmla="*/ T24 w 2941"/>
                              <a:gd name="T26" fmla="+- 0 9062 1635"/>
                              <a:gd name="T27" fmla="*/ 9062 h 8452"/>
                              <a:gd name="T28" fmla="+- 0 8978 6038"/>
                              <a:gd name="T29" fmla="*/ T28 w 2941"/>
                              <a:gd name="T30" fmla="+- 0 6767 1635"/>
                              <a:gd name="T31" fmla="*/ 6767 h 8452"/>
                              <a:gd name="T32" fmla="+- 0 6862 6038"/>
                              <a:gd name="T33" fmla="*/ T32 w 2941"/>
                              <a:gd name="T34" fmla="+- 0 10087 1635"/>
                              <a:gd name="T35" fmla="*/ 10087 h 8452"/>
                              <a:gd name="T36" fmla="+- 0 8978 6038"/>
                              <a:gd name="T37" fmla="*/ T36 w 2941"/>
                              <a:gd name="T38" fmla="+- 0 6767 1635"/>
                              <a:gd name="T39" fmla="*/ 6767 h 8452"/>
                              <a:gd name="T40" fmla="+- 0 6038 6038"/>
                              <a:gd name="T41" fmla="*/ T40 w 2941"/>
                              <a:gd name="T42" fmla="+- 0 8689 1635"/>
                              <a:gd name="T43" fmla="*/ 8689 h 8452"/>
                              <a:gd name="T44" fmla="+- 0 6038 6038"/>
                              <a:gd name="T45" fmla="*/ T44 w 2941"/>
                              <a:gd name="T46" fmla="+- 0 8370 1635"/>
                              <a:gd name="T47" fmla="*/ 8370 h 84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941" h="8452">
                                <a:moveTo>
                                  <a:pt x="745" y="0"/>
                                </a:moveTo>
                                <a:lnTo>
                                  <a:pt x="2940" y="5132"/>
                                </a:lnTo>
                                <a:moveTo>
                                  <a:pt x="811" y="5357"/>
                                </a:moveTo>
                                <a:lnTo>
                                  <a:pt x="2940" y="5132"/>
                                </a:lnTo>
                                <a:moveTo>
                                  <a:pt x="745" y="6362"/>
                                </a:moveTo>
                                <a:lnTo>
                                  <a:pt x="2940" y="5132"/>
                                </a:lnTo>
                                <a:moveTo>
                                  <a:pt x="745" y="7427"/>
                                </a:moveTo>
                                <a:lnTo>
                                  <a:pt x="2940" y="5132"/>
                                </a:lnTo>
                                <a:moveTo>
                                  <a:pt x="824" y="8452"/>
                                </a:moveTo>
                                <a:lnTo>
                                  <a:pt x="2940" y="5132"/>
                                </a:lnTo>
                                <a:moveTo>
                                  <a:pt x="0" y="7054"/>
                                </a:moveTo>
                                <a:lnTo>
                                  <a:pt x="0" y="6735"/>
                                </a:lnTo>
                              </a:path>
                            </a:pathLst>
                          </a:custGeom>
                          <a:noFill/>
                          <a:ln w="225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3821397" name="Freeform 8"/>
                        <wps:cNvSpPr>
                          <a:spLocks/>
                        </wps:cNvSpPr>
                        <wps:spPr bwMode="auto">
                          <a:xfrm>
                            <a:off x="5292" y="10712"/>
                            <a:ext cx="1491" cy="746"/>
                          </a:xfrm>
                          <a:custGeom>
                            <a:avLst/>
                            <a:gdLst>
                              <a:gd name="T0" fmla="+- 0 5292 5292"/>
                              <a:gd name="T1" fmla="*/ T0 w 1491"/>
                              <a:gd name="T2" fmla="+- 0 11085 10712"/>
                              <a:gd name="T3" fmla="*/ 11085 h 746"/>
                              <a:gd name="T4" fmla="+- 0 5319 5292"/>
                              <a:gd name="T5" fmla="*/ T4 w 1491"/>
                              <a:gd name="T6" fmla="+- 0 10986 10712"/>
                              <a:gd name="T7" fmla="*/ 10986 h 746"/>
                              <a:gd name="T8" fmla="+- 0 5394 5292"/>
                              <a:gd name="T9" fmla="*/ T8 w 1491"/>
                              <a:gd name="T10" fmla="+- 0 10897 10712"/>
                              <a:gd name="T11" fmla="*/ 10897 h 746"/>
                              <a:gd name="T12" fmla="+- 0 5448 5292"/>
                              <a:gd name="T13" fmla="*/ T12 w 1491"/>
                              <a:gd name="T14" fmla="+- 0 10857 10712"/>
                              <a:gd name="T15" fmla="*/ 10857 h 746"/>
                              <a:gd name="T16" fmla="+- 0 5511 5292"/>
                              <a:gd name="T17" fmla="*/ T16 w 1491"/>
                              <a:gd name="T18" fmla="+- 0 10821 10712"/>
                              <a:gd name="T19" fmla="*/ 10821 h 746"/>
                              <a:gd name="T20" fmla="+- 0 5582 5292"/>
                              <a:gd name="T21" fmla="*/ T20 w 1491"/>
                              <a:gd name="T22" fmla="+- 0 10790 10712"/>
                              <a:gd name="T23" fmla="*/ 10790 h 746"/>
                              <a:gd name="T24" fmla="+- 0 5661 5292"/>
                              <a:gd name="T25" fmla="*/ T24 w 1491"/>
                              <a:gd name="T26" fmla="+- 0 10763 10712"/>
                              <a:gd name="T27" fmla="*/ 10763 h 746"/>
                              <a:gd name="T28" fmla="+- 0 5747 5292"/>
                              <a:gd name="T29" fmla="*/ T28 w 1491"/>
                              <a:gd name="T30" fmla="+- 0 10742 10712"/>
                              <a:gd name="T31" fmla="*/ 10742 h 746"/>
                              <a:gd name="T32" fmla="+- 0 5839 5292"/>
                              <a:gd name="T33" fmla="*/ T32 w 1491"/>
                              <a:gd name="T34" fmla="+- 0 10726 10712"/>
                              <a:gd name="T35" fmla="*/ 10726 h 746"/>
                              <a:gd name="T36" fmla="+- 0 5936 5292"/>
                              <a:gd name="T37" fmla="*/ T36 w 1491"/>
                              <a:gd name="T38" fmla="+- 0 10716 10712"/>
                              <a:gd name="T39" fmla="*/ 10716 h 746"/>
                              <a:gd name="T40" fmla="+- 0 6037 5292"/>
                              <a:gd name="T41" fmla="*/ T40 w 1491"/>
                              <a:gd name="T42" fmla="+- 0 10712 10712"/>
                              <a:gd name="T43" fmla="*/ 10712 h 746"/>
                              <a:gd name="T44" fmla="+- 0 6139 5292"/>
                              <a:gd name="T45" fmla="*/ T44 w 1491"/>
                              <a:gd name="T46" fmla="+- 0 10716 10712"/>
                              <a:gd name="T47" fmla="*/ 10716 h 746"/>
                              <a:gd name="T48" fmla="+- 0 6235 5292"/>
                              <a:gd name="T49" fmla="*/ T48 w 1491"/>
                              <a:gd name="T50" fmla="+- 0 10726 10712"/>
                              <a:gd name="T51" fmla="*/ 10726 h 746"/>
                              <a:gd name="T52" fmla="+- 0 6327 5292"/>
                              <a:gd name="T53" fmla="*/ T52 w 1491"/>
                              <a:gd name="T54" fmla="+- 0 10742 10712"/>
                              <a:gd name="T55" fmla="*/ 10742 h 746"/>
                              <a:gd name="T56" fmla="+- 0 6413 5292"/>
                              <a:gd name="T57" fmla="*/ T56 w 1491"/>
                              <a:gd name="T58" fmla="+- 0 10763 10712"/>
                              <a:gd name="T59" fmla="*/ 10763 h 746"/>
                              <a:gd name="T60" fmla="+- 0 6493 5292"/>
                              <a:gd name="T61" fmla="*/ T60 w 1491"/>
                              <a:gd name="T62" fmla="+- 0 10790 10712"/>
                              <a:gd name="T63" fmla="*/ 10790 h 746"/>
                              <a:gd name="T64" fmla="+- 0 6564 5292"/>
                              <a:gd name="T65" fmla="*/ T64 w 1491"/>
                              <a:gd name="T66" fmla="+- 0 10821 10712"/>
                              <a:gd name="T67" fmla="*/ 10821 h 746"/>
                              <a:gd name="T68" fmla="+- 0 6627 5292"/>
                              <a:gd name="T69" fmla="*/ T68 w 1491"/>
                              <a:gd name="T70" fmla="+- 0 10857 10712"/>
                              <a:gd name="T71" fmla="*/ 10857 h 746"/>
                              <a:gd name="T72" fmla="+- 0 6681 5292"/>
                              <a:gd name="T73" fmla="*/ T72 w 1491"/>
                              <a:gd name="T74" fmla="+- 0 10897 10712"/>
                              <a:gd name="T75" fmla="*/ 10897 h 746"/>
                              <a:gd name="T76" fmla="+- 0 6724 5292"/>
                              <a:gd name="T77" fmla="*/ T76 w 1491"/>
                              <a:gd name="T78" fmla="+- 0 10940 10712"/>
                              <a:gd name="T79" fmla="*/ 10940 h 746"/>
                              <a:gd name="T80" fmla="+- 0 6776 5292"/>
                              <a:gd name="T81" fmla="*/ T80 w 1491"/>
                              <a:gd name="T82" fmla="+- 0 11034 10712"/>
                              <a:gd name="T83" fmla="*/ 11034 h 746"/>
                              <a:gd name="T84" fmla="+- 0 6783 5292"/>
                              <a:gd name="T85" fmla="*/ T84 w 1491"/>
                              <a:gd name="T86" fmla="+- 0 11085 10712"/>
                              <a:gd name="T87" fmla="*/ 11085 h 746"/>
                              <a:gd name="T88" fmla="+- 0 6776 5292"/>
                              <a:gd name="T89" fmla="*/ T88 w 1491"/>
                              <a:gd name="T90" fmla="+- 0 11136 10712"/>
                              <a:gd name="T91" fmla="*/ 11136 h 746"/>
                              <a:gd name="T92" fmla="+- 0 6756 5292"/>
                              <a:gd name="T93" fmla="*/ T92 w 1491"/>
                              <a:gd name="T94" fmla="+- 0 11184 10712"/>
                              <a:gd name="T95" fmla="*/ 11184 h 746"/>
                              <a:gd name="T96" fmla="+- 0 6681 5292"/>
                              <a:gd name="T97" fmla="*/ T96 w 1491"/>
                              <a:gd name="T98" fmla="+- 0 11273 10712"/>
                              <a:gd name="T99" fmla="*/ 11273 h 746"/>
                              <a:gd name="T100" fmla="+- 0 6627 5292"/>
                              <a:gd name="T101" fmla="*/ T100 w 1491"/>
                              <a:gd name="T102" fmla="+- 0 11313 10712"/>
                              <a:gd name="T103" fmla="*/ 11313 h 746"/>
                              <a:gd name="T104" fmla="+- 0 6564 5292"/>
                              <a:gd name="T105" fmla="*/ T104 w 1491"/>
                              <a:gd name="T106" fmla="+- 0 11348 10712"/>
                              <a:gd name="T107" fmla="*/ 11348 h 746"/>
                              <a:gd name="T108" fmla="+- 0 6493 5292"/>
                              <a:gd name="T109" fmla="*/ T108 w 1491"/>
                              <a:gd name="T110" fmla="+- 0 11380 10712"/>
                              <a:gd name="T111" fmla="*/ 11380 h 746"/>
                              <a:gd name="T112" fmla="+- 0 6414 5292"/>
                              <a:gd name="T113" fmla="*/ T112 w 1491"/>
                              <a:gd name="T114" fmla="+- 0 11407 10712"/>
                              <a:gd name="T115" fmla="*/ 11407 h 746"/>
                              <a:gd name="T116" fmla="+- 0 6328 5292"/>
                              <a:gd name="T117" fmla="*/ T116 w 1491"/>
                              <a:gd name="T118" fmla="+- 0 11428 10712"/>
                              <a:gd name="T119" fmla="*/ 11428 h 746"/>
                              <a:gd name="T120" fmla="+- 0 6236 5292"/>
                              <a:gd name="T121" fmla="*/ T120 w 1491"/>
                              <a:gd name="T122" fmla="+- 0 11444 10712"/>
                              <a:gd name="T123" fmla="*/ 11444 h 746"/>
                              <a:gd name="T124" fmla="+- 0 6139 5292"/>
                              <a:gd name="T125" fmla="*/ T124 w 1491"/>
                              <a:gd name="T126" fmla="+- 0 11454 10712"/>
                              <a:gd name="T127" fmla="*/ 11454 h 746"/>
                              <a:gd name="T128" fmla="+- 0 6038 5292"/>
                              <a:gd name="T129" fmla="*/ T128 w 1491"/>
                              <a:gd name="T130" fmla="+- 0 11458 10712"/>
                              <a:gd name="T131" fmla="*/ 11458 h 746"/>
                              <a:gd name="T132" fmla="+- 0 5936 5292"/>
                              <a:gd name="T133" fmla="*/ T132 w 1491"/>
                              <a:gd name="T134" fmla="+- 0 11454 10712"/>
                              <a:gd name="T135" fmla="*/ 11454 h 746"/>
                              <a:gd name="T136" fmla="+- 0 5839 5292"/>
                              <a:gd name="T137" fmla="*/ T136 w 1491"/>
                              <a:gd name="T138" fmla="+- 0 11444 10712"/>
                              <a:gd name="T139" fmla="*/ 11444 h 746"/>
                              <a:gd name="T140" fmla="+- 0 5747 5292"/>
                              <a:gd name="T141" fmla="*/ T140 w 1491"/>
                              <a:gd name="T142" fmla="+- 0 11428 10712"/>
                              <a:gd name="T143" fmla="*/ 11428 h 746"/>
                              <a:gd name="T144" fmla="+- 0 5661 5292"/>
                              <a:gd name="T145" fmla="*/ T144 w 1491"/>
                              <a:gd name="T146" fmla="+- 0 11407 10712"/>
                              <a:gd name="T147" fmla="*/ 11407 h 746"/>
                              <a:gd name="T148" fmla="+- 0 5582 5292"/>
                              <a:gd name="T149" fmla="*/ T148 w 1491"/>
                              <a:gd name="T150" fmla="+- 0 11380 10712"/>
                              <a:gd name="T151" fmla="*/ 11380 h 746"/>
                              <a:gd name="T152" fmla="+- 0 5511 5292"/>
                              <a:gd name="T153" fmla="*/ T152 w 1491"/>
                              <a:gd name="T154" fmla="+- 0 11348 10712"/>
                              <a:gd name="T155" fmla="*/ 11348 h 746"/>
                              <a:gd name="T156" fmla="+- 0 5448 5292"/>
                              <a:gd name="T157" fmla="*/ T156 w 1491"/>
                              <a:gd name="T158" fmla="+- 0 11313 10712"/>
                              <a:gd name="T159" fmla="*/ 11313 h 746"/>
                              <a:gd name="T160" fmla="+- 0 5394 5292"/>
                              <a:gd name="T161" fmla="*/ T160 w 1491"/>
                              <a:gd name="T162" fmla="+- 0 11273 10712"/>
                              <a:gd name="T163" fmla="*/ 11273 h 746"/>
                              <a:gd name="T164" fmla="+- 0 5351 5292"/>
                              <a:gd name="T165" fmla="*/ T164 w 1491"/>
                              <a:gd name="T166" fmla="+- 0 11230 10712"/>
                              <a:gd name="T167" fmla="*/ 11230 h 746"/>
                              <a:gd name="T168" fmla="+- 0 5299 5292"/>
                              <a:gd name="T169" fmla="*/ T168 w 1491"/>
                              <a:gd name="T170" fmla="+- 0 11136 10712"/>
                              <a:gd name="T171" fmla="*/ 11136 h 746"/>
                              <a:gd name="T172" fmla="+- 0 5292 5292"/>
                              <a:gd name="T173" fmla="*/ T172 w 1491"/>
                              <a:gd name="T174" fmla="+- 0 11085 10712"/>
                              <a:gd name="T175" fmla="*/ 11085 h 7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1491" h="746">
                                <a:moveTo>
                                  <a:pt x="0" y="373"/>
                                </a:moveTo>
                                <a:lnTo>
                                  <a:pt x="27" y="274"/>
                                </a:lnTo>
                                <a:lnTo>
                                  <a:pt x="102" y="185"/>
                                </a:lnTo>
                                <a:lnTo>
                                  <a:pt x="156" y="145"/>
                                </a:lnTo>
                                <a:lnTo>
                                  <a:pt x="219" y="109"/>
                                </a:lnTo>
                                <a:lnTo>
                                  <a:pt x="290" y="78"/>
                                </a:lnTo>
                                <a:lnTo>
                                  <a:pt x="369" y="51"/>
                                </a:lnTo>
                                <a:lnTo>
                                  <a:pt x="455" y="30"/>
                                </a:lnTo>
                                <a:lnTo>
                                  <a:pt x="547" y="14"/>
                                </a:lnTo>
                                <a:lnTo>
                                  <a:pt x="644" y="4"/>
                                </a:lnTo>
                                <a:lnTo>
                                  <a:pt x="745" y="0"/>
                                </a:lnTo>
                                <a:lnTo>
                                  <a:pt x="847" y="4"/>
                                </a:lnTo>
                                <a:lnTo>
                                  <a:pt x="943" y="14"/>
                                </a:lnTo>
                                <a:lnTo>
                                  <a:pt x="1035" y="30"/>
                                </a:lnTo>
                                <a:lnTo>
                                  <a:pt x="1121" y="51"/>
                                </a:lnTo>
                                <a:lnTo>
                                  <a:pt x="1201" y="78"/>
                                </a:lnTo>
                                <a:lnTo>
                                  <a:pt x="1272" y="109"/>
                                </a:lnTo>
                                <a:lnTo>
                                  <a:pt x="1335" y="145"/>
                                </a:lnTo>
                                <a:lnTo>
                                  <a:pt x="1389" y="185"/>
                                </a:lnTo>
                                <a:lnTo>
                                  <a:pt x="1432" y="228"/>
                                </a:lnTo>
                                <a:lnTo>
                                  <a:pt x="1484" y="322"/>
                                </a:lnTo>
                                <a:lnTo>
                                  <a:pt x="1491" y="373"/>
                                </a:lnTo>
                                <a:lnTo>
                                  <a:pt x="1484" y="424"/>
                                </a:lnTo>
                                <a:lnTo>
                                  <a:pt x="1464" y="472"/>
                                </a:lnTo>
                                <a:lnTo>
                                  <a:pt x="1389" y="561"/>
                                </a:lnTo>
                                <a:lnTo>
                                  <a:pt x="1335" y="601"/>
                                </a:lnTo>
                                <a:lnTo>
                                  <a:pt x="1272" y="636"/>
                                </a:lnTo>
                                <a:lnTo>
                                  <a:pt x="1201" y="668"/>
                                </a:lnTo>
                                <a:lnTo>
                                  <a:pt x="1122" y="695"/>
                                </a:lnTo>
                                <a:lnTo>
                                  <a:pt x="1036" y="716"/>
                                </a:lnTo>
                                <a:lnTo>
                                  <a:pt x="944" y="732"/>
                                </a:lnTo>
                                <a:lnTo>
                                  <a:pt x="847" y="742"/>
                                </a:lnTo>
                                <a:lnTo>
                                  <a:pt x="746" y="746"/>
                                </a:lnTo>
                                <a:lnTo>
                                  <a:pt x="644" y="742"/>
                                </a:lnTo>
                                <a:lnTo>
                                  <a:pt x="547" y="732"/>
                                </a:lnTo>
                                <a:lnTo>
                                  <a:pt x="455" y="716"/>
                                </a:lnTo>
                                <a:lnTo>
                                  <a:pt x="369" y="695"/>
                                </a:lnTo>
                                <a:lnTo>
                                  <a:pt x="290" y="668"/>
                                </a:lnTo>
                                <a:lnTo>
                                  <a:pt x="219" y="636"/>
                                </a:lnTo>
                                <a:lnTo>
                                  <a:pt x="156" y="601"/>
                                </a:lnTo>
                                <a:lnTo>
                                  <a:pt x="102" y="561"/>
                                </a:lnTo>
                                <a:lnTo>
                                  <a:pt x="59" y="518"/>
                                </a:lnTo>
                                <a:lnTo>
                                  <a:pt x="7" y="424"/>
                                </a:lnTo>
                                <a:lnTo>
                                  <a:pt x="0" y="37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0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8462599" name="AutoShape 9"/>
                        <wps:cNvSpPr>
                          <a:spLocks/>
                        </wps:cNvSpPr>
                        <wps:spPr bwMode="auto">
                          <a:xfrm>
                            <a:off x="3256" y="4706"/>
                            <a:ext cx="5722" cy="6378"/>
                          </a:xfrm>
                          <a:custGeom>
                            <a:avLst/>
                            <a:gdLst>
                              <a:gd name="T0" fmla="+- 0 6783 3257"/>
                              <a:gd name="T1" fmla="*/ T0 w 5722"/>
                              <a:gd name="T2" fmla="+- 0 11085 4707"/>
                              <a:gd name="T3" fmla="*/ 11085 h 6378"/>
                              <a:gd name="T4" fmla="+- 0 8978 3257"/>
                              <a:gd name="T5" fmla="*/ T4 w 5722"/>
                              <a:gd name="T6" fmla="+- 0 6767 4707"/>
                              <a:gd name="T7" fmla="*/ 6767 h 6378"/>
                              <a:gd name="T8" fmla="+- 0 3257 3257"/>
                              <a:gd name="T9" fmla="*/ T8 w 5722"/>
                              <a:gd name="T10" fmla="+- 0 4707 4707"/>
                              <a:gd name="T11" fmla="*/ 4707 h 6378"/>
                              <a:gd name="T12" fmla="+- 0 5292 3257"/>
                              <a:gd name="T13" fmla="*/ T12 w 5722"/>
                              <a:gd name="T14" fmla="+- 0 11085 4707"/>
                              <a:gd name="T15" fmla="*/ 11085 h 63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722" h="6378">
                                <a:moveTo>
                                  <a:pt x="3526" y="6378"/>
                                </a:moveTo>
                                <a:lnTo>
                                  <a:pt x="5721" y="2060"/>
                                </a:lnTo>
                                <a:moveTo>
                                  <a:pt x="0" y="0"/>
                                </a:moveTo>
                                <a:lnTo>
                                  <a:pt x="2035" y="6378"/>
                                </a:lnTo>
                              </a:path>
                            </a:pathLst>
                          </a:custGeom>
                          <a:noFill/>
                          <a:ln w="225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6762617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3938" y="361"/>
                            <a:ext cx="4108" cy="5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2CFBE2" w14:textId="77777777" w:rsidR="00EF152A" w:rsidRDefault="00EF152A" w:rsidP="00EF152A">
                              <w:pPr>
                                <w:spacing w:line="395" w:lineRule="exact"/>
                                <w:rPr>
                                  <w:rFonts w:ascii="Arial"/>
                                  <w:b/>
                                  <w:sz w:val="3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35"/>
                                </w:rPr>
                                <w:t>Online</w:t>
                              </w:r>
                              <w:r>
                                <w:rPr>
                                  <w:rFonts w:ascii="Arial"/>
                                  <w:b/>
                                  <w:spacing w:val="17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35"/>
                                </w:rPr>
                                <w:t>Watch</w:t>
                              </w:r>
                              <w:r>
                                <w:rPr>
                                  <w:rFonts w:ascii="Arial"/>
                                  <w:b/>
                                  <w:spacing w:val="17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35"/>
                                </w:rPr>
                                <w:t>Shopping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93623640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5731" y="1509"/>
                            <a:ext cx="527" cy="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C7D542" w14:textId="77777777" w:rsidR="00EF152A" w:rsidRDefault="00EF152A" w:rsidP="00EF152A">
                              <w:pPr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20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4205292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5465" y="2644"/>
                            <a:ext cx="1125" cy="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4D1BBF" w14:textId="77777777" w:rsidR="00EF152A" w:rsidRDefault="00EF152A" w:rsidP="00EF152A">
                              <w:pPr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1"/>
                                  <w:w w:val="105"/>
                                  <w:sz w:val="20"/>
                                </w:rPr>
                                <w:t>Registration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2949701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5544" y="3738"/>
                            <a:ext cx="1033" cy="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2E2EE7" w14:textId="77777777" w:rsidR="00EF152A" w:rsidRDefault="00EF152A" w:rsidP="00EF152A">
                              <w:pPr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20"/>
                                </w:rPr>
                                <w:t>View</w:t>
                              </w:r>
                              <w:r>
                                <w:rPr>
                                  <w:rFonts w:ascii="Arial MT"/>
                                  <w:spacing w:val="-14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20"/>
                                </w:rPr>
                                <w:t>Items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36574853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5504" y="4843"/>
                            <a:ext cx="1113" cy="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CA1674" w14:textId="77777777" w:rsidR="00EF152A" w:rsidRDefault="00EF152A" w:rsidP="00EF152A">
                              <w:pPr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20"/>
                                </w:rPr>
                                <w:t>Make</w:t>
                              </w:r>
                              <w:r>
                                <w:rPr>
                                  <w:rFonts w:ascii="Arial MT"/>
                                  <w:spacing w:val="-14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20"/>
                                </w:rPr>
                                <w:t>Order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39640409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5357" y="5836"/>
                            <a:ext cx="1401" cy="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CC455F" w14:textId="77777777" w:rsidR="00EF152A" w:rsidRDefault="00EF152A" w:rsidP="00EF152A">
                              <w:pPr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z w:val="20"/>
                                </w:rPr>
                                <w:t>Make</w:t>
                              </w:r>
                              <w:r>
                                <w:rPr>
                                  <w:rFonts w:ascii="Arial MT"/>
                                  <w:spacing w:val="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0"/>
                                </w:rPr>
                                <w:t>Payment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8357854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5337" y="6866"/>
                            <a:ext cx="1447" cy="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8E1033" w14:textId="77777777" w:rsidR="00EF152A" w:rsidRDefault="00EF152A" w:rsidP="00EF152A">
                              <w:pPr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1"/>
                                  <w:w w:val="105"/>
                                  <w:sz w:val="20"/>
                                </w:rPr>
                                <w:t>Add</w:t>
                              </w:r>
                              <w:r>
                                <w:rPr>
                                  <w:rFonts w:ascii="Arial MT"/>
                                  <w:spacing w:val="-8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w w:val="105"/>
                                  <w:sz w:val="20"/>
                                </w:rPr>
                                <w:t>Categories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1295942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2443" y="7063"/>
                            <a:ext cx="582" cy="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104154" w14:textId="77777777" w:rsidR="00EF152A" w:rsidRDefault="00EF152A" w:rsidP="00EF152A">
                              <w:pPr>
                                <w:spacing w:line="296" w:lineRule="exact"/>
                                <w:rPr>
                                  <w:rFonts w:ascii="Arial MT"/>
                                  <w:sz w:val="26"/>
                                </w:rPr>
                              </w:pPr>
                              <w:r>
                                <w:rPr>
                                  <w:rFonts w:ascii="Arial MT"/>
                                  <w:sz w:val="26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2063455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5571" y="7871"/>
                            <a:ext cx="952" cy="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A71454" w14:textId="77777777" w:rsidR="00EF152A" w:rsidRDefault="00EF152A" w:rsidP="00EF152A">
                              <w:pPr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20"/>
                                </w:rPr>
                                <w:t>Add</w:t>
                              </w:r>
                              <w:r>
                                <w:rPr>
                                  <w:rFonts w:ascii="Arial MT"/>
                                  <w:spacing w:val="-13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20"/>
                                </w:rPr>
                                <w:t>Items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49115735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5370" y="8936"/>
                            <a:ext cx="1355" cy="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C381B5" w14:textId="77777777" w:rsidR="00EF152A" w:rsidRDefault="00EF152A" w:rsidP="00EF152A">
                              <w:pPr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1"/>
                                  <w:w w:val="105"/>
                                  <w:sz w:val="20"/>
                                </w:rPr>
                                <w:t>Manage</w:t>
                              </w:r>
                              <w:r>
                                <w:rPr>
                                  <w:rFonts w:ascii="Arial MT"/>
                                  <w:spacing w:val="-12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20"/>
                                </w:rPr>
                                <w:t>Order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39877018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9066" y="9027"/>
                            <a:ext cx="775" cy="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53B028" w14:textId="77777777" w:rsidR="00EF152A" w:rsidRDefault="00EF152A" w:rsidP="00EF152A">
                              <w:pPr>
                                <w:spacing w:line="296" w:lineRule="exact"/>
                                <w:rPr>
                                  <w:rFonts w:ascii="Arial MT"/>
                                  <w:sz w:val="26"/>
                                </w:rPr>
                              </w:pPr>
                              <w:r>
                                <w:rPr>
                                  <w:rFonts w:ascii="Arial MT"/>
                                  <w:sz w:val="26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1174773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5423" y="9837"/>
                            <a:ext cx="1275" cy="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99B93D" w14:textId="77777777" w:rsidR="00EF152A" w:rsidRDefault="00EF152A" w:rsidP="00EF152A">
                              <w:pPr>
                                <w:spacing w:line="259" w:lineRule="auto"/>
                                <w:ind w:left="115" w:right="7" w:hanging="116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w w:val="105"/>
                                  <w:sz w:val="20"/>
                                </w:rPr>
                                <w:t>Change Price</w:t>
                              </w:r>
                              <w:r>
                                <w:rPr>
                                  <w:rFonts w:ascii="Arial MT"/>
                                  <w:spacing w:val="-56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rFonts w:ascii="Arial MT"/>
                                  <w:spacing w:val="-6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20"/>
                                </w:rPr>
                                <w:t>any</w:t>
                              </w:r>
                              <w:r>
                                <w:rPr>
                                  <w:rFonts w:ascii="Arial MT"/>
                                  <w:spacing w:val="-5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20"/>
                                </w:rPr>
                                <w:t>Item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56098885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5669" y="10959"/>
                            <a:ext cx="757" cy="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64104E" w14:textId="77777777" w:rsidR="00EF152A" w:rsidRDefault="00EF152A" w:rsidP="00EF152A">
                              <w:pPr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20"/>
                                </w:rPr>
                                <w:t>Log</w:t>
                              </w:r>
                              <w:r>
                                <w:rPr>
                                  <w:rFonts w:ascii="Arial MT"/>
                                  <w:spacing w:val="-1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20"/>
                                </w:rPr>
                                <w:t>Out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CE1480" id="Group 1" o:spid="_x0000_s1026" style="position:absolute;margin-left:132.65pt;margin-top:19.05pt;width:385.9pt;height:559.05pt;z-index:-251575808;mso-wrap-distance-left:0;mso-wrap-distance-right:0;mso-position-horizontal-relative:page" coordorigin="2258,303" coordsize="7718,111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">
                <v:rect id="Rectangle 3" o:spid="_x0000_s1027" style="position:absolute;left:3855;top:303;width:4258;height:11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" filled="f" strokeweight=".18778mm"/>
                <v:shape id="AutoShape 4" o:spid="_x0000_s1028" style="position:absolute;left:2258;top:1235;width:4658;height:9258;visibility:visible;mso-wrap-style:square;v-text-anchor:top" coordsize="4658,9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" path="m2927,399r6,-50l2951,301r30,-46l3020,211r50,-40l3128,134r67,-34l3269,71r81,-25l3437,26r92,-14l3625,3,3725,r100,3l3922,12r92,14l4101,46r80,25l4255,100r67,34l4381,171r49,40l4470,255r29,46l4517,349r7,50l4517,449r-18,48l4470,543r-40,44l4381,627r-59,37l4255,697r-74,30l4101,751r-87,20l3922,786r-97,9l3725,798r-100,-3l3529,786r-92,-15l3350,751r-81,-24l3195,697r-67,-33l3070,627r-50,-40l2981,543r-30,-46l2933,449r-6,-50xm2927,1533r6,-48l2949,1438r26,-45l3011,1351r45,-40l3110,1273r60,-34l3238,1209r75,-27l3393,1160r85,-18l3568,1129r93,-9l3758,1118r97,2l3949,1129r90,13l4124,1160r80,22l4279,1209r67,30l4407,1273r54,38l4506,1351r36,42l4568,1438r17,47l4590,1533r-5,49l4568,1629r-26,45l4506,1716r-45,41l4407,1794r-60,34l4279,1858r-75,27l4124,1907r-85,18l3949,1938r-93,9l3759,1949r-97,-2l3568,1938r-90,-13l3393,1907r-80,-22l3238,1858r-67,-30l3110,1794r-54,-37l3011,1716r-36,-42l2949,1629r-16,-47l2927,1533xm2927,2628r6,-50l2950,2529r27,-47l3015,2438r47,-42l3117,2358r63,-36l3251,2291r77,-28l3411,2240r89,-19l3593,2207r98,-8l3792,2196r101,3l3990,2207r93,14l4172,2240r83,23l4333,2291r70,31l4467,2358r55,38l4569,2438r37,44l4634,2529r17,49l4657,2628r-6,51l4634,2727r-28,47l4569,2818r-47,42l4467,2899r-64,35l4333,2966r-78,28l4172,3017r-89,19l3990,3049r-97,9l3792,3061r-101,-3l3594,3049r-94,-13l3411,3017r-83,-23l3251,2966r-71,-32l3117,2899r-55,-39l3015,2818r-38,-44l2950,2727r-17,-48l2927,2628xm2980,3733r6,-51l3005,3633r30,-47l3075,3542r50,-41l3185,3463r68,-33l3328,3400r82,-25l3498,3354r94,-15l3690,3330r102,-3l3894,3330r98,9l4085,3354r88,21l4256,3400r75,30l4399,3463r59,38l4508,3542r41,44l4579,3633r18,49l4603,3733r-6,51l4579,3833r-30,47l4508,3924r-50,41l4399,4003r-68,34l4256,4066r-83,25l4085,4112r-93,15l3894,4136r-102,3l3690,4136r-98,-9l3498,4112r-88,-21l3328,4066r-75,-29l3185,4003r-59,-38l3075,3924r-40,-44l3005,3833r-18,-49l2980,3733xm2993,4726r7,-50l3018,4628r29,-45l3087,4539r49,-40l3194,4462r66,-33l3334,4400r81,-25l3501,4355r92,-14l3689,4332r99,-3l3888,4332r96,9l4076,4355r86,20l4243,4400r73,29l4383,4462r58,37l4490,4539r40,44l4559,4628r18,48l4584,4726r-7,50l4559,4824r-29,46l4490,4913r-49,40l4383,4990r-67,34l4243,5053r-81,24l4076,5097r-92,15l3888,5121r-100,3l3689,5121r-96,-9l3501,5097r-86,-20l3334,5053r-74,-29l3194,4990r-58,-37l3087,4913r-40,-43l3018,4824r-18,-48l2993,4726xm2993,5756r7,-50l3018,5658r29,-46l3087,5568r49,-40l3195,5491r67,-33l3336,5428r80,-24l3503,5384r92,-15l3692,5360r100,-3l3892,5360r96,9l4080,5384r87,20l4248,5428r74,30l4389,5491r58,37l4497,5568r39,44l4566,5658r18,48l4590,5756r-6,50l4566,5854r-30,46l4497,5944r-50,40l4389,6021r-67,34l4248,6084r-81,25l4080,6129r-92,14l3892,6152r-100,3l3692,6152r-97,-9l3503,6129r-87,-20l3336,6084r-74,-29l3195,6021r-58,-37l3087,5944r-40,-44l3018,5854r-18,-48l2993,5756xm3033,6761r7,-51l3060,6662r32,-46l3135,6573r54,-40l3252,6498r71,-32l3402,6439r86,-21l3580,6402r97,-10l3778,6388r102,4l3976,6402r92,16l4154,6439r80,27l4305,6498r63,35l4422,6573r43,43l4497,6662r20,48l4524,6761r-7,51l4497,6860r-32,46l4422,6949r-54,40l4305,7025r-71,31l4155,7083r-86,21l3977,7120r-97,10l3779,7134r-102,-4l3580,7120r-92,-16l3402,7083r-79,-27l3252,7025r-63,-36l3135,6949r-43,-43l3060,6860r-20,-48l3033,6761xm3033,7826r7,-51l3060,7727r32,-46l3135,7638r54,-40l3252,7562r71,-31l3402,7504r86,-22l3580,7466r97,-9l3778,7453r102,4l3976,7466r92,16l4154,7504r80,27l4305,7562r63,36l4422,7638r43,43l4497,7727r20,48l4524,7826r-7,50l4497,7925r-32,46l4422,8014r-54,40l4305,8089r-71,32l4155,8148r-86,21l3977,8185r-97,10l3779,8199r-102,-4l3580,8185r-92,-16l3402,8148r-79,-27l3252,8089r-63,-35l3135,8014r-43,-43l3060,7925r-20,-49l3033,7826xm2980,8851r6,-51l3005,8751r30,-47l3075,8660r50,-41l3185,8581r68,-34l3328,8518r82,-26l3498,8472r94,-15l3690,8448r102,-3l3894,8448r98,9l4085,8472r88,20l4256,8518r75,29l4399,8581r59,38l4508,8660r41,44l4579,8751r18,49l4603,8851r-6,51l4579,8951r-30,46l4508,9042r-50,41l4399,9120r-68,34l4256,9184r-83,25l4085,9229r-93,15l3894,9254r-102,3l3690,9254r-98,-10l3498,9229r-88,-20l3328,9184r-75,-30l3185,9120r-59,-37l3075,9042r-40,-45l3005,8951r-18,-49l2980,8851xm249,2977r13,-78l297,2832r54,-54l420,2743r79,-12l577,2743r69,35l700,2832r35,67l748,2977r-13,78l700,3123r-54,54l577,3212r-78,12l420,3212r-69,-35l297,3123r-35,-68l249,2977xm,3471r998,m499,4458r499,987m499,3224r,1234l,5445e" filled="f" strokeweight=".1252mm">
                  <v:path arrowok="t" o:connecttype="custom" o:connectlocs="3269,1307;4101,1282;4524,1635;4322,1900;3529,2022;2951,1733;3110,2509;3855,2356;4506,2587;4568,2865;4039,3161;3238,3094;2927,3864;3328,3499;4172,3476;4651,3814;4522,4096;3792,4297;3062,4096;3035,4822;3690,4566;4458,4737;4597,5020;4085,5348;3253,5273;3000,5912;3501,5591;4316,5665;4584,5962;4243,6289;3415,6313;2993,5962;3336,6664;4167,6640;4590,6992;4389,7257;3595,7379;3018,7090;3252,7734;4068,7654;4524,7997;4305,8261;3488,8340;3033,7997;3402,8740;4234,8767;4524,9062;4155,9384;3323,9357;2986,10036;3498,9708;4331,9783;4603,10087;4256,10420;3410,10445;2980,10087;700,4068;577,4448;499,5694" o:connectangles="0,0,0,0,0,0,0,0,0,0,0,0,0,0,0,0,0,0,0,0,0,0,0,0,0,0,0,0,0,0,0,0,0,0,0,0,0,0,0,0,0,0,0,0,0,0,0,0,0,0,0,0,0,0,0,0,0,0,0"/>
                </v:shape>
                <v:shape id="AutoShape 5" o:spid="_x0000_s1029" style="position:absolute;left:3256;top:1634;width:1996;height:4328;visibility:visible;mso-wrap-style:square;v-text-anchor:top" coordsize="1996,4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" path="m,3072l1929,m,3072l1929,1134m,3072l1929,2229m,3072r1982,262m,3072l1995,4327e" filled="f" strokeweight=".06258mm">
                  <v:path arrowok="t" o:connecttype="custom" o:connectlocs="0,4707;1929,1635;0,4707;1929,2769;0,4707;1929,3864;0,4707;1982,4969;0,4707;1995,5962" o:connectangles="0,0,0,0,0,0,0,0,0,0"/>
                </v:shape>
                <v:shape id="AutoShape 6" o:spid="_x0000_s1030" style="position:absolute;left:8978;top:6027;width:998;height:2714;visibility:visible;mso-wrap-style:square;v-text-anchor:top" coordsize="998,27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" path="m249,247r13,-78l298,101,352,48,420,13,499,r79,13l646,48r54,53l736,169r12,78l736,325r-36,68l646,446r-68,35l499,494,420,481,352,446,298,393,262,325,249,247xm,740r998,m499,1727r499,987m499,494r,1233l,2714e" filled="f" strokeweight=".1252mm">
                  <v:path arrowok="t" o:connecttype="custom" o:connectlocs="249,6274;262,6196;298,6128;352,6075;420,6040;499,6027;578,6040;646,6075;700,6128;736,6196;748,6274;748,6274;748,6274;748,6274;736,6352;700,6420;646,6473;578,6508;499,6521;420,6508;352,6473;298,6420;262,6352;249,6274;0,6767;998,6767;499,7754;998,8741;499,6521;499,7754;0,8741" o:connectangles="0,0,0,0,0,0,0,0,0,0,0,0,0,0,0,0,0,0,0,0,0,0,0,0,0,0,0,0,0,0,0"/>
                </v:shape>
                <v:shape id="AutoShape 7" o:spid="_x0000_s1031" style="position:absolute;left:6037;top:1634;width:2941;height:8452;visibility:visible;mso-wrap-style:square;v-text-anchor:top" coordsize="2941,8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" path="m745,l2940,5132m811,5357l2940,5132m745,6362l2940,5132m745,7427l2940,5132m824,8452l2940,5132m,7054l,6735e" filled="f" strokeweight=".06258mm">
                  <v:path arrowok="t" o:connecttype="custom" o:connectlocs="745,1635;2940,6767;811,6992;2940,6767;745,7997;2940,6767;745,9062;2940,6767;824,10087;2940,6767;0,8689;0,8370" o:connectangles="0,0,0,0,0,0,0,0,0,0,0,0"/>
                </v:shape>
                <v:shape id="Freeform 8" o:spid="_x0000_s1032" style="position:absolute;left:5292;top:10712;width:1491;height:746;visibility:visible;mso-wrap-style:square;v-text-anchor:top" coordsize="1491,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" path="m,373l27,274r75,-89l156,145r63,-36l290,78,369,51,455,30,547,14,644,4,745,,847,4r96,10l1035,30r86,21l1201,78r71,31l1335,145r54,40l1432,228r52,94l1491,373r-7,51l1464,472r-75,89l1335,601r-63,35l1201,668r-79,27l1036,716r-92,16l847,742r-101,4l644,742,547,732,455,716,369,695,290,668,219,636,156,601,102,561,59,518,7,424,,373xe" filled="f" strokeweight=".1252mm">
                  <v:path arrowok="t" o:connecttype="custom" o:connectlocs="0,11085;27,10986;102,10897;156,10857;219,10821;290,10790;369,10763;455,10742;547,10726;644,10716;745,10712;847,10716;943,10726;1035,10742;1121,10763;1201,10790;1272,10821;1335,10857;1389,10897;1432,10940;1484,11034;1491,11085;1484,11136;1464,11184;1389,11273;1335,11313;1272,11348;1201,11380;1122,11407;1036,11428;944,11444;847,11454;746,11458;644,11454;547,11444;455,11428;369,11407;290,11380;219,11348;156,11313;102,11273;59,11230;7,11136;0,11085" o:connectangles="0,0,0,0,0,0,0,0,0,0,0,0,0,0,0,0,0,0,0,0,0,0,0,0,0,0,0,0,0,0,0,0,0,0,0,0,0,0,0,0,0,0,0,0"/>
                </v:shape>
                <v:shape id="AutoShape 9" o:spid="_x0000_s1033" style="position:absolute;left:3256;top:4706;width:5722;height:6378;visibility:visible;mso-wrap-style:square;v-text-anchor:top" coordsize="5722,6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" path="m3526,6378l5721,2060m,l2035,6378e" filled="f" strokeweight=".06258mm">
                  <v:path arrowok="t" o:connecttype="custom" o:connectlocs="3526,11085;5721,6767;0,4707;2035,11085" o:connectangles="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" o:spid="_x0000_s1034" type="#_x0000_t202" style="position:absolute;left:3938;top:361;width:4108;height:5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" filled="f" stroked="f">
                  <v:textbox inset="0,0,0,0">
                    <w:txbxContent>
                      <w:p w14:paraId="1E2CFBE2" w14:textId="77777777" w:rsidR="00EF152A" w:rsidRDefault="00EF152A" w:rsidP="00EF152A">
                        <w:pPr>
                          <w:spacing w:line="395" w:lineRule="exact"/>
                          <w:rPr>
                            <w:rFonts w:ascii="Arial"/>
                            <w:b/>
                            <w:sz w:val="35"/>
                          </w:rPr>
                        </w:pPr>
                        <w:r>
                          <w:rPr>
                            <w:rFonts w:ascii="Arial"/>
                            <w:b/>
                            <w:sz w:val="35"/>
                          </w:rPr>
                          <w:t>Online</w:t>
                        </w:r>
                        <w:r>
                          <w:rPr>
                            <w:rFonts w:ascii="Arial"/>
                            <w:b/>
                            <w:spacing w:val="17"/>
                            <w:sz w:val="3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35"/>
                          </w:rPr>
                          <w:t>Watch</w:t>
                        </w:r>
                        <w:r>
                          <w:rPr>
                            <w:rFonts w:ascii="Arial"/>
                            <w:b/>
                            <w:spacing w:val="17"/>
                            <w:sz w:val="3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35"/>
                          </w:rPr>
                          <w:t>Shopping</w:t>
                        </w:r>
                      </w:p>
                    </w:txbxContent>
                  </v:textbox>
                </v:shape>
                <v:shape id="Text Box 11" o:spid="_x0000_s1035" type="#_x0000_t202" style="position:absolute;left:5731;top:1509;width:527;height: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" filled="f" stroked="f">
                  <v:textbox inset="0,0,0,0">
                    <w:txbxContent>
                      <w:p w14:paraId="3EC7D542" w14:textId="77777777" w:rsidR="00EF152A" w:rsidRDefault="00EF152A" w:rsidP="00EF152A">
                        <w:pPr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20"/>
                          </w:rPr>
                          <w:t>Login</w:t>
                        </w:r>
                      </w:p>
                    </w:txbxContent>
                  </v:textbox>
                </v:shape>
                <v:shape id="Text Box 12" o:spid="_x0000_s1036" type="#_x0000_t202" style="position:absolute;left:5465;top:2644;width:1125;height: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" filled="f" stroked="f">
                  <v:textbox inset="0,0,0,0">
                    <w:txbxContent>
                      <w:p w14:paraId="134D1BBF" w14:textId="77777777" w:rsidR="00EF152A" w:rsidRDefault="00EF152A" w:rsidP="00EF152A">
                        <w:pPr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1"/>
                            <w:w w:val="105"/>
                            <w:sz w:val="20"/>
                          </w:rPr>
                          <w:t>Registration</w:t>
                        </w:r>
                      </w:p>
                    </w:txbxContent>
                  </v:textbox>
                </v:shape>
                <v:shape id="Text Box 13" o:spid="_x0000_s1037" type="#_x0000_t202" style="position:absolute;left:5544;top:3738;width:1033;height: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" filled="f" stroked="f">
                  <v:textbox inset="0,0,0,0">
                    <w:txbxContent>
                      <w:p w14:paraId="102E2EE7" w14:textId="77777777" w:rsidR="00EF152A" w:rsidRDefault="00EF152A" w:rsidP="00EF152A">
                        <w:pPr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20"/>
                          </w:rPr>
                          <w:t>View</w:t>
                        </w:r>
                        <w:r>
                          <w:rPr>
                            <w:rFonts w:ascii="Arial MT"/>
                            <w:spacing w:val="-14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20"/>
                          </w:rPr>
                          <w:t>Items</w:t>
                        </w:r>
                      </w:p>
                    </w:txbxContent>
                  </v:textbox>
                </v:shape>
                <v:shape id="Text Box 14" o:spid="_x0000_s1038" type="#_x0000_t202" style="position:absolute;left:5504;top:4843;width:1113;height: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" filled="f" stroked="f">
                  <v:textbox inset="0,0,0,0">
                    <w:txbxContent>
                      <w:p w14:paraId="56CA1674" w14:textId="77777777" w:rsidR="00EF152A" w:rsidRDefault="00EF152A" w:rsidP="00EF152A">
                        <w:pPr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20"/>
                          </w:rPr>
                          <w:t>Make</w:t>
                        </w:r>
                        <w:r>
                          <w:rPr>
                            <w:rFonts w:ascii="Arial MT"/>
                            <w:spacing w:val="-14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20"/>
                          </w:rPr>
                          <w:t>Order</w:t>
                        </w:r>
                      </w:p>
                    </w:txbxContent>
                  </v:textbox>
                </v:shape>
                <v:shape id="Text Box 15" o:spid="_x0000_s1039" type="#_x0000_t202" style="position:absolute;left:5357;top:5836;width:1401;height: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" filled="f" stroked="f">
                  <v:textbox inset="0,0,0,0">
                    <w:txbxContent>
                      <w:p w14:paraId="21CC455F" w14:textId="77777777" w:rsidR="00EF152A" w:rsidRDefault="00EF152A" w:rsidP="00EF152A">
                        <w:pPr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Make</w:t>
                        </w:r>
                        <w:r>
                          <w:rPr>
                            <w:rFonts w:ascii="Arial MT"/>
                            <w:spacing w:val="3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</w:rPr>
                          <w:t>Payment</w:t>
                        </w:r>
                      </w:p>
                    </w:txbxContent>
                  </v:textbox>
                </v:shape>
                <v:shape id="Text Box 16" o:spid="_x0000_s1040" type="#_x0000_t202" style="position:absolute;left:5337;top:6866;width:1447;height: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" filled="f" stroked="f">
                  <v:textbox inset="0,0,0,0">
                    <w:txbxContent>
                      <w:p w14:paraId="348E1033" w14:textId="77777777" w:rsidR="00EF152A" w:rsidRDefault="00EF152A" w:rsidP="00EF152A">
                        <w:pPr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1"/>
                            <w:w w:val="105"/>
                            <w:sz w:val="20"/>
                          </w:rPr>
                          <w:t>Add</w:t>
                        </w:r>
                        <w:r>
                          <w:rPr>
                            <w:rFonts w:ascii="Arial MT"/>
                            <w:spacing w:val="-8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1"/>
                            <w:w w:val="105"/>
                            <w:sz w:val="20"/>
                          </w:rPr>
                          <w:t>Categories</w:t>
                        </w:r>
                      </w:p>
                    </w:txbxContent>
                  </v:textbox>
                </v:shape>
                <v:shape id="Text Box 17" o:spid="_x0000_s1041" type="#_x0000_t202" style="position:absolute;left:2443;top:7063;width:582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" filled="f" stroked="f">
                  <v:textbox inset="0,0,0,0">
                    <w:txbxContent>
                      <w:p w14:paraId="49104154" w14:textId="77777777" w:rsidR="00EF152A" w:rsidRDefault="00EF152A" w:rsidP="00EF152A">
                        <w:pPr>
                          <w:spacing w:line="296" w:lineRule="exact"/>
                          <w:rPr>
                            <w:rFonts w:ascii="Arial MT"/>
                            <w:sz w:val="26"/>
                          </w:rPr>
                        </w:pPr>
                        <w:r>
                          <w:rPr>
                            <w:rFonts w:ascii="Arial MT"/>
                            <w:sz w:val="26"/>
                          </w:rPr>
                          <w:t>User</w:t>
                        </w:r>
                      </w:p>
                    </w:txbxContent>
                  </v:textbox>
                </v:shape>
                <v:shape id="Text Box 18" o:spid="_x0000_s1042" type="#_x0000_t202" style="position:absolute;left:5571;top:7871;width:952;height: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" filled="f" stroked="f">
                  <v:textbox inset="0,0,0,0">
                    <w:txbxContent>
                      <w:p w14:paraId="0FA71454" w14:textId="77777777" w:rsidR="00EF152A" w:rsidRDefault="00EF152A" w:rsidP="00EF152A">
                        <w:pPr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20"/>
                          </w:rPr>
                          <w:t>Add</w:t>
                        </w:r>
                        <w:r>
                          <w:rPr>
                            <w:rFonts w:ascii="Arial MT"/>
                            <w:spacing w:val="-13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20"/>
                          </w:rPr>
                          <w:t>Items</w:t>
                        </w:r>
                      </w:p>
                    </w:txbxContent>
                  </v:textbox>
                </v:shape>
                <v:shape id="Text Box 19" o:spid="_x0000_s1043" type="#_x0000_t202" style="position:absolute;left:5370;top:8936;width:1355;height: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" filled="f" stroked="f">
                  <v:textbox inset="0,0,0,0">
                    <w:txbxContent>
                      <w:p w14:paraId="17C381B5" w14:textId="77777777" w:rsidR="00EF152A" w:rsidRDefault="00EF152A" w:rsidP="00EF152A">
                        <w:pPr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1"/>
                            <w:w w:val="105"/>
                            <w:sz w:val="20"/>
                          </w:rPr>
                          <w:t>Manage</w:t>
                        </w:r>
                        <w:r>
                          <w:rPr>
                            <w:rFonts w:ascii="Arial MT"/>
                            <w:spacing w:val="-1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20"/>
                          </w:rPr>
                          <w:t>Order</w:t>
                        </w:r>
                      </w:p>
                    </w:txbxContent>
                  </v:textbox>
                </v:shape>
                <v:shape id="Text Box 20" o:spid="_x0000_s1044" type="#_x0000_t202" style="position:absolute;left:9066;top:9027;width:77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" filled="f" stroked="f">
                  <v:textbox inset="0,0,0,0">
                    <w:txbxContent>
                      <w:p w14:paraId="4253B028" w14:textId="77777777" w:rsidR="00EF152A" w:rsidRDefault="00EF152A" w:rsidP="00EF152A">
                        <w:pPr>
                          <w:spacing w:line="296" w:lineRule="exact"/>
                          <w:rPr>
                            <w:rFonts w:ascii="Arial MT"/>
                            <w:sz w:val="26"/>
                          </w:rPr>
                        </w:pPr>
                        <w:r>
                          <w:rPr>
                            <w:rFonts w:ascii="Arial MT"/>
                            <w:sz w:val="26"/>
                          </w:rPr>
                          <w:t>Admin</w:t>
                        </w:r>
                      </w:p>
                    </w:txbxContent>
                  </v:textbox>
                </v:shape>
                <v:shape id="Text Box 21" o:spid="_x0000_s1045" type="#_x0000_t202" style="position:absolute;left:5423;top:9837;width:1275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" filled="f" stroked="f">
                  <v:textbox inset="0,0,0,0">
                    <w:txbxContent>
                      <w:p w14:paraId="1F99B93D" w14:textId="77777777" w:rsidR="00EF152A" w:rsidRDefault="00EF152A" w:rsidP="00EF152A">
                        <w:pPr>
                          <w:spacing w:line="259" w:lineRule="auto"/>
                          <w:ind w:left="115" w:right="7" w:hanging="116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2"/>
                            <w:w w:val="105"/>
                            <w:sz w:val="20"/>
                          </w:rPr>
                          <w:t>Change Price</w:t>
                        </w:r>
                        <w:r>
                          <w:rPr>
                            <w:rFonts w:ascii="Arial MT"/>
                            <w:spacing w:val="-56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20"/>
                          </w:rPr>
                          <w:t>of</w:t>
                        </w:r>
                        <w:r>
                          <w:rPr>
                            <w:rFonts w:ascii="Arial MT"/>
                            <w:spacing w:val="-6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20"/>
                          </w:rPr>
                          <w:t>any</w:t>
                        </w:r>
                        <w:r>
                          <w:rPr>
                            <w:rFonts w:ascii="Arial MT"/>
                            <w:spacing w:val="-5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20"/>
                          </w:rPr>
                          <w:t>Item</w:t>
                        </w:r>
                      </w:p>
                    </w:txbxContent>
                  </v:textbox>
                </v:shape>
                <v:shape id="Text Box 22" o:spid="_x0000_s1046" type="#_x0000_t202" style="position:absolute;left:5669;top:10959;width:757;height: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" filled="f" stroked="f">
                  <v:textbox inset="0,0,0,0">
                    <w:txbxContent>
                      <w:p w14:paraId="6764104E" w14:textId="77777777" w:rsidR="00EF152A" w:rsidRDefault="00EF152A" w:rsidP="00EF152A">
                        <w:pPr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20"/>
                          </w:rPr>
                          <w:t>Log</w:t>
                        </w:r>
                        <w:r>
                          <w:rPr>
                            <w:rFonts w:ascii="Arial MT"/>
                            <w:spacing w:val="-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20"/>
                          </w:rPr>
                          <w:t>Out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A1695FF" w14:textId="3A1EF1A8" w:rsidR="00B83793" w:rsidRDefault="00B83793">
      <w:pPr>
        <w:pStyle w:val="BodyText"/>
        <w:rPr>
          <w:b/>
          <w:sz w:val="20"/>
        </w:rPr>
      </w:pPr>
    </w:p>
    <w:p w14:paraId="5F8530CD" w14:textId="77777777" w:rsidR="00B83793" w:rsidRDefault="00B83793">
      <w:pPr>
        <w:pStyle w:val="BodyText"/>
        <w:rPr>
          <w:b/>
          <w:sz w:val="20"/>
        </w:rPr>
      </w:pPr>
    </w:p>
    <w:p w14:paraId="13AE0829" w14:textId="77777777" w:rsidR="00B83793" w:rsidRDefault="00B83793">
      <w:pPr>
        <w:pStyle w:val="BodyText"/>
        <w:rPr>
          <w:b/>
          <w:sz w:val="20"/>
        </w:rPr>
      </w:pPr>
    </w:p>
    <w:p w14:paraId="244DB129" w14:textId="40903E77" w:rsidR="00B83793" w:rsidRPr="006F4272" w:rsidRDefault="00691321" w:rsidP="006F4272">
      <w:pPr>
        <w:pStyle w:val="BodyText"/>
        <w:spacing w:before="7"/>
        <w:rPr>
          <w:b/>
          <w:sz w:val="23"/>
        </w:rPr>
        <w:sectPr w:rsidR="00B83793" w:rsidRPr="006F4272" w:rsidSect="001C1575">
          <w:pgSz w:w="11920" w:h="16850"/>
          <w:pgMar w:top="1000" w:right="820" w:bottom="1200" w:left="1000" w:header="761" w:footer="1007" w:gutter="0"/>
          <w:pgBorders w:offsetFrom="page">
            <w:top w:val="single" w:sz="4" w:space="24" w:color="000000" w:themeColor="text1"/>
            <w:left w:val="single" w:sz="4" w:space="24" w:color="000000" w:themeColor="text1"/>
            <w:bottom w:val="single" w:sz="4" w:space="24" w:color="000000" w:themeColor="text1"/>
            <w:right w:val="single" w:sz="4" w:space="24" w:color="000000" w:themeColor="text1"/>
          </w:pgBorders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0" distR="0" simplePos="0" relativeHeight="487603200" behindDoc="1" locked="0" layoutInCell="1" allowOverlap="1" wp14:anchorId="6AE963CE" wp14:editId="7906B106">
                <wp:simplePos x="0" y="0"/>
                <wp:positionH relativeFrom="page">
                  <wp:posOffset>1079500</wp:posOffset>
                </wp:positionH>
                <wp:positionV relativeFrom="paragraph">
                  <wp:posOffset>196850</wp:posOffset>
                </wp:positionV>
                <wp:extent cx="5586095" cy="6350"/>
                <wp:effectExtent l="0" t="0" r="0" b="0"/>
                <wp:wrapTopAndBottom/>
                <wp:docPr id="1971989291" name="Rectangle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8609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7D54B4" id="Rectangle 238" o:spid="_x0000_s1026" style="position:absolute;margin-left:85pt;margin-top:15.5pt;width:439.85pt;height:.5pt;z-index:-15713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" fillcolor="#d9d9d9" stroked="f">
                <w10:wrap type="topAndBottom" anchorx="page"/>
              </v:rect>
            </w:pict>
          </mc:Fallback>
        </mc:AlternateContent>
      </w:r>
    </w:p>
    <w:p w14:paraId="539236FA" w14:textId="77777777" w:rsidR="00B83793" w:rsidRDefault="00B83793">
      <w:pPr>
        <w:pStyle w:val="BodyText"/>
        <w:spacing w:before="8"/>
        <w:rPr>
          <w:b/>
          <w:sz w:val="22"/>
        </w:rPr>
      </w:pPr>
    </w:p>
    <w:p w14:paraId="2B5400CB" w14:textId="77777777" w:rsidR="00B83793" w:rsidRDefault="00624EDB">
      <w:pPr>
        <w:pStyle w:val="Heading3"/>
        <w:numPr>
          <w:ilvl w:val="1"/>
          <w:numId w:val="9"/>
        </w:numPr>
        <w:tabs>
          <w:tab w:val="left" w:pos="700"/>
        </w:tabs>
        <w:ind w:hanging="481"/>
      </w:pPr>
      <w:bookmarkStart w:id="11" w:name="_TOC_250002"/>
      <w:r>
        <w:t>DATA</w:t>
      </w:r>
      <w:r>
        <w:rPr>
          <w:spacing w:val="-4"/>
        </w:rPr>
        <w:t xml:space="preserve"> </w:t>
      </w:r>
      <w:bookmarkEnd w:id="11"/>
      <w:r>
        <w:t>MODELING</w:t>
      </w:r>
    </w:p>
    <w:p w14:paraId="50AF3BC5" w14:textId="77777777" w:rsidR="00B83793" w:rsidRDefault="00B83793">
      <w:pPr>
        <w:pStyle w:val="BodyText"/>
        <w:rPr>
          <w:b/>
          <w:sz w:val="34"/>
        </w:rPr>
      </w:pPr>
    </w:p>
    <w:p w14:paraId="6D94CE1A" w14:textId="77777777" w:rsidR="00B83793" w:rsidRDefault="00B83793">
      <w:pPr>
        <w:pStyle w:val="BodyText"/>
        <w:rPr>
          <w:b/>
          <w:sz w:val="38"/>
        </w:rPr>
      </w:pPr>
    </w:p>
    <w:p w14:paraId="00B3BDF9" w14:textId="77777777" w:rsidR="00B83793" w:rsidRDefault="00624EDB">
      <w:pPr>
        <w:pStyle w:val="Heading2"/>
      </w:pPr>
      <w:r>
        <w:t>Class</w:t>
      </w:r>
      <w:r>
        <w:rPr>
          <w:spacing w:val="-1"/>
        </w:rPr>
        <w:t xml:space="preserve"> </w:t>
      </w:r>
      <w:r>
        <w:t>diagram:</w:t>
      </w:r>
    </w:p>
    <w:p w14:paraId="0A8BBD1F" w14:textId="77777777" w:rsidR="00B83793" w:rsidRDefault="00B83793">
      <w:pPr>
        <w:pStyle w:val="BodyText"/>
        <w:rPr>
          <w:b/>
          <w:sz w:val="20"/>
        </w:rPr>
      </w:pPr>
    </w:p>
    <w:p w14:paraId="2DE30290" w14:textId="77777777" w:rsidR="00B83793" w:rsidRDefault="00B83793">
      <w:pPr>
        <w:pStyle w:val="BodyText"/>
        <w:spacing w:before="8"/>
        <w:rPr>
          <w:b/>
          <w:sz w:val="22"/>
        </w:rPr>
      </w:pPr>
    </w:p>
    <w:p w14:paraId="78E62B68" w14:textId="53A69B71" w:rsidR="00B83793" w:rsidRDefault="00691321">
      <w:pPr>
        <w:ind w:left="84" w:right="1676"/>
        <w:jc w:val="center"/>
        <w:rPr>
          <w:rFonts w:ascii="Arial MT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637632" behindDoc="1" locked="0" layoutInCell="1" allowOverlap="1" wp14:anchorId="16A6B632" wp14:editId="5BF6662B">
                <wp:simplePos x="0" y="0"/>
                <wp:positionH relativeFrom="page">
                  <wp:posOffset>2766060</wp:posOffset>
                </wp:positionH>
                <wp:positionV relativeFrom="paragraph">
                  <wp:posOffset>114935</wp:posOffset>
                </wp:positionV>
                <wp:extent cx="2555240" cy="852805"/>
                <wp:effectExtent l="0" t="0" r="0" b="0"/>
                <wp:wrapNone/>
                <wp:docPr id="856430158" name="Group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55240" cy="852805"/>
                          <a:chOff x="4356" y="181"/>
                          <a:chExt cx="4024" cy="1343"/>
                        </a:xfrm>
                      </wpg:grpSpPr>
                      <wps:wsp>
                        <wps:cNvPr id="729060184" name="AutoShape 237"/>
                        <wps:cNvSpPr>
                          <a:spLocks/>
                        </wps:cNvSpPr>
                        <wps:spPr bwMode="auto">
                          <a:xfrm>
                            <a:off x="6134" y="191"/>
                            <a:ext cx="2236" cy="1323"/>
                          </a:xfrm>
                          <a:custGeom>
                            <a:avLst/>
                            <a:gdLst>
                              <a:gd name="T0" fmla="+- 0 6135 6135"/>
                              <a:gd name="T1" fmla="*/ T0 w 2236"/>
                              <a:gd name="T2" fmla="+- 0 1514 191"/>
                              <a:gd name="T3" fmla="*/ 1514 h 1323"/>
                              <a:gd name="T4" fmla="+- 0 8370 6135"/>
                              <a:gd name="T5" fmla="*/ T4 w 2236"/>
                              <a:gd name="T6" fmla="+- 0 1514 191"/>
                              <a:gd name="T7" fmla="*/ 1514 h 1323"/>
                              <a:gd name="T8" fmla="+- 0 8370 6135"/>
                              <a:gd name="T9" fmla="*/ T8 w 2236"/>
                              <a:gd name="T10" fmla="+- 0 1168 191"/>
                              <a:gd name="T11" fmla="*/ 1168 h 1323"/>
                              <a:gd name="T12" fmla="+- 0 6135 6135"/>
                              <a:gd name="T13" fmla="*/ T12 w 2236"/>
                              <a:gd name="T14" fmla="+- 0 1168 191"/>
                              <a:gd name="T15" fmla="*/ 1168 h 1323"/>
                              <a:gd name="T16" fmla="+- 0 6135 6135"/>
                              <a:gd name="T17" fmla="*/ T16 w 2236"/>
                              <a:gd name="T18" fmla="+- 0 1514 191"/>
                              <a:gd name="T19" fmla="*/ 1514 h 1323"/>
                              <a:gd name="T20" fmla="+- 0 6135 6135"/>
                              <a:gd name="T21" fmla="*/ T20 w 2236"/>
                              <a:gd name="T22" fmla="+- 0 1168 191"/>
                              <a:gd name="T23" fmla="*/ 1168 h 1323"/>
                              <a:gd name="T24" fmla="+- 0 8370 6135"/>
                              <a:gd name="T25" fmla="*/ T24 w 2236"/>
                              <a:gd name="T26" fmla="+- 0 1168 191"/>
                              <a:gd name="T27" fmla="*/ 1168 h 1323"/>
                              <a:gd name="T28" fmla="+- 0 8370 6135"/>
                              <a:gd name="T29" fmla="*/ T28 w 2236"/>
                              <a:gd name="T30" fmla="+- 0 586 191"/>
                              <a:gd name="T31" fmla="*/ 586 h 1323"/>
                              <a:gd name="T32" fmla="+- 0 6135 6135"/>
                              <a:gd name="T33" fmla="*/ T32 w 2236"/>
                              <a:gd name="T34" fmla="+- 0 586 191"/>
                              <a:gd name="T35" fmla="*/ 586 h 1323"/>
                              <a:gd name="T36" fmla="+- 0 6135 6135"/>
                              <a:gd name="T37" fmla="*/ T36 w 2236"/>
                              <a:gd name="T38" fmla="+- 0 1168 191"/>
                              <a:gd name="T39" fmla="*/ 1168 h 1323"/>
                              <a:gd name="T40" fmla="+- 0 6135 6135"/>
                              <a:gd name="T41" fmla="*/ T40 w 2236"/>
                              <a:gd name="T42" fmla="+- 0 586 191"/>
                              <a:gd name="T43" fmla="*/ 586 h 1323"/>
                              <a:gd name="T44" fmla="+- 0 8370 6135"/>
                              <a:gd name="T45" fmla="*/ T44 w 2236"/>
                              <a:gd name="T46" fmla="+- 0 586 191"/>
                              <a:gd name="T47" fmla="*/ 586 h 1323"/>
                              <a:gd name="T48" fmla="+- 0 8370 6135"/>
                              <a:gd name="T49" fmla="*/ T48 w 2236"/>
                              <a:gd name="T50" fmla="+- 0 191 191"/>
                              <a:gd name="T51" fmla="*/ 191 h 1323"/>
                              <a:gd name="T52" fmla="+- 0 6135 6135"/>
                              <a:gd name="T53" fmla="*/ T52 w 2236"/>
                              <a:gd name="T54" fmla="+- 0 191 191"/>
                              <a:gd name="T55" fmla="*/ 191 h 1323"/>
                              <a:gd name="T56" fmla="+- 0 6135 6135"/>
                              <a:gd name="T57" fmla="*/ T56 w 2236"/>
                              <a:gd name="T58" fmla="+- 0 586 191"/>
                              <a:gd name="T59" fmla="*/ 586 h 13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236" h="1323">
                                <a:moveTo>
                                  <a:pt x="0" y="1323"/>
                                </a:moveTo>
                                <a:lnTo>
                                  <a:pt x="2235" y="1323"/>
                                </a:lnTo>
                                <a:lnTo>
                                  <a:pt x="2235" y="977"/>
                                </a:lnTo>
                                <a:lnTo>
                                  <a:pt x="0" y="977"/>
                                </a:lnTo>
                                <a:lnTo>
                                  <a:pt x="0" y="1323"/>
                                </a:lnTo>
                                <a:close/>
                                <a:moveTo>
                                  <a:pt x="0" y="977"/>
                                </a:moveTo>
                                <a:lnTo>
                                  <a:pt x="2235" y="977"/>
                                </a:lnTo>
                                <a:lnTo>
                                  <a:pt x="2235" y="395"/>
                                </a:lnTo>
                                <a:lnTo>
                                  <a:pt x="0" y="395"/>
                                </a:lnTo>
                                <a:lnTo>
                                  <a:pt x="0" y="977"/>
                                </a:lnTo>
                                <a:close/>
                                <a:moveTo>
                                  <a:pt x="0" y="395"/>
                                </a:moveTo>
                                <a:lnTo>
                                  <a:pt x="2235" y="395"/>
                                </a:lnTo>
                                <a:lnTo>
                                  <a:pt x="22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95"/>
                                </a:lnTo>
                              </a:path>
                            </a:pathLst>
                          </a:custGeom>
                          <a:noFill/>
                          <a:ln w="1252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9261277" name="Line 236"/>
                        <wps:cNvCnPr>
                          <a:cxnSpLocks noChangeShapeType="1"/>
                        </wps:cNvCnPr>
                        <wps:spPr bwMode="auto">
                          <a:xfrm>
                            <a:off x="4356" y="520"/>
                            <a:ext cx="1785" cy="0"/>
                          </a:xfrm>
                          <a:prstGeom prst="line">
                            <a:avLst/>
                          </a:prstGeom>
                          <a:noFill/>
                          <a:ln w="1097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1663870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4694" y="766"/>
                            <a:ext cx="142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337613" w14:textId="77777777" w:rsidR="00B83793" w:rsidRDefault="00624EDB">
                              <w:pPr>
                                <w:spacing w:line="245" w:lineRule="exact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  <w:w w:val="99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95572445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5680" y="770"/>
                            <a:ext cx="142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7FF946" w14:textId="77777777" w:rsidR="00B83793" w:rsidRDefault="00624EDB">
                              <w:pPr>
                                <w:spacing w:line="245" w:lineRule="exact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  <w:w w:val="99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4169056" name="Text Box 233"/>
                        <wps:cNvSpPr txBox="1">
                          <a:spLocks noChangeArrowheads="1"/>
                        </wps:cNvSpPr>
                        <wps:spPr bwMode="auto">
                          <a:xfrm>
                            <a:off x="6134" y="487"/>
                            <a:ext cx="2236" cy="681"/>
                          </a:xfrm>
                          <a:prstGeom prst="rect">
                            <a:avLst/>
                          </a:prstGeom>
                          <a:noFill/>
                          <a:ln w="1254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7E72A0C" w14:textId="77777777" w:rsidR="00B83793" w:rsidRDefault="00624EDB">
                              <w:pPr>
                                <w:spacing w:before="107"/>
                                <w:ind w:left="17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</w:rPr>
                                <w:t>-</w:t>
                              </w:r>
                              <w:r>
                                <w:rPr>
                                  <w:rFonts w:ascii="Arial MT"/>
                                </w:rPr>
                                <w:t>Admin_Name</w:t>
                              </w:r>
                              <w:r>
                                <w:rPr>
                                  <w:rFonts w:ascii="Arial MT"/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</w:rPr>
                                <w:t>:</w:t>
                              </w:r>
                              <w:r>
                                <w:rPr>
                                  <w:rFonts w:ascii="Arial MT"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</w:rPr>
                                <w:t>string</w:t>
                              </w:r>
                            </w:p>
                            <w:p w14:paraId="6A44D41E" w14:textId="77777777" w:rsidR="00B83793" w:rsidRDefault="00624EDB">
                              <w:pPr>
                                <w:spacing w:before="10"/>
                                <w:ind w:left="17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</w:rPr>
                                <w:t>-Admin_Email</w:t>
                              </w:r>
                              <w:r>
                                <w:rPr>
                                  <w:rFonts w:ascii="Arial MT"/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</w:rPr>
                                <w:t>:</w:t>
                              </w:r>
                              <w:r>
                                <w:rPr>
                                  <w:rFonts w:ascii="Arial MT"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5196440" name="Text Box 232"/>
                        <wps:cNvSpPr txBox="1">
                          <a:spLocks noChangeArrowheads="1"/>
                        </wps:cNvSpPr>
                        <wps:spPr bwMode="auto">
                          <a:xfrm>
                            <a:off x="6134" y="191"/>
                            <a:ext cx="2236" cy="297"/>
                          </a:xfrm>
                          <a:prstGeom prst="rect">
                            <a:avLst/>
                          </a:prstGeom>
                          <a:noFill/>
                          <a:ln w="1254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0B2A937" w14:textId="77777777" w:rsidR="00B83793" w:rsidRDefault="00624EDB">
                              <w:pPr>
                                <w:spacing w:before="47" w:line="230" w:lineRule="exact"/>
                                <w:ind w:left="745" w:right="745"/>
                                <w:jc w:val="center"/>
                                <w:rPr>
                                  <w:rFonts w:ascii="Arial"/>
                                  <w:b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A6B632" id="Group 231" o:spid="_x0000_s1047" style="position:absolute;left:0;text-align:left;margin-left:217.8pt;margin-top:9.05pt;width:201.2pt;height:67.15pt;z-index:-17678848;mso-position-horizontal-relative:page" coordorigin="4356,181" coordsize="4024,13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">
                <v:shape id="AutoShape 237" o:spid="_x0000_s1048" style="position:absolute;left:6134;top:191;width:2236;height:1323;visibility:visible;mso-wrap-style:square;v-text-anchor:top" coordsize="2236,1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" path="m,1323r2235,l2235,977,,977r,346xm,977r2235,l2235,395,,395,,977xm,395r2235,l2235,,,,,395e" filled="f" strokeweight=".34789mm">
                  <v:path arrowok="t" o:connecttype="custom" o:connectlocs="0,1514;2235,1514;2235,1168;0,1168;0,1514;0,1168;2235,1168;2235,586;0,586;0,1168;0,586;2235,586;2235,191;0,191;0,586" o:connectangles="0,0,0,0,0,0,0,0,0,0,0,0,0,0,0"/>
                </v:shape>
                <v:line id="Line 236" o:spid="_x0000_s1049" style="position:absolute;visibility:visible;mso-wrap-style:square" from="4356,520" to="6141,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" strokeweight=".30492mm"/>
                <v:shape id="Text Box 235" o:spid="_x0000_s1050" type="#_x0000_t202" style="position:absolute;left:4694;top:766;width:142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" filled="f" stroked="f">
                  <v:textbox inset="0,0,0,0">
                    <w:txbxContent>
                      <w:p w14:paraId="79337613" w14:textId="77777777" w:rsidR="00B83793" w:rsidRDefault="00624EDB">
                        <w:pPr>
                          <w:spacing w:line="245" w:lineRule="exact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  <w:w w:val="99"/>
                          </w:rPr>
                          <w:t>1</w:t>
                        </w:r>
                      </w:p>
                    </w:txbxContent>
                  </v:textbox>
                </v:shape>
                <v:shape id="Text Box 234" o:spid="_x0000_s1051" type="#_x0000_t202" style="position:absolute;left:5680;top:770;width:142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" filled="f" stroked="f">
                  <v:textbox inset="0,0,0,0">
                    <w:txbxContent>
                      <w:p w14:paraId="7B7FF946" w14:textId="77777777" w:rsidR="00B83793" w:rsidRDefault="00624EDB">
                        <w:pPr>
                          <w:spacing w:line="245" w:lineRule="exact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  <w:w w:val="99"/>
                          </w:rPr>
                          <w:t>1</w:t>
                        </w:r>
                      </w:p>
                    </w:txbxContent>
                  </v:textbox>
                </v:shape>
                <v:shape id="Text Box 233" o:spid="_x0000_s1052" type="#_x0000_t202" style="position:absolute;left:6134;top:487;width:2236;height:6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" filled="f" strokeweight=".34844mm">
                  <v:textbox inset="0,0,0,0">
                    <w:txbxContent>
                      <w:p w14:paraId="27E72A0C" w14:textId="77777777" w:rsidR="00B83793" w:rsidRDefault="00624EDB">
                        <w:pPr>
                          <w:spacing w:before="107"/>
                          <w:ind w:left="17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</w:rPr>
                          <w:t>-</w:t>
                        </w:r>
                        <w:r>
                          <w:rPr>
                            <w:rFonts w:ascii="Arial MT"/>
                          </w:rPr>
                          <w:t>Admin_Name</w:t>
                        </w:r>
                        <w:r>
                          <w:rPr>
                            <w:rFonts w:ascii="Arial MT"/>
                            <w:spacing w:val="-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</w:rPr>
                          <w:t>:</w:t>
                        </w:r>
                        <w:r>
                          <w:rPr>
                            <w:rFonts w:ascii="Arial MT"/>
                            <w:spacing w:val="-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</w:rPr>
                          <w:t>string</w:t>
                        </w:r>
                      </w:p>
                      <w:p w14:paraId="6A44D41E" w14:textId="77777777" w:rsidR="00B83793" w:rsidRDefault="00624EDB">
                        <w:pPr>
                          <w:spacing w:before="10"/>
                          <w:ind w:left="17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</w:rPr>
                          <w:t>-Admin_Email</w:t>
                        </w:r>
                        <w:r>
                          <w:rPr>
                            <w:rFonts w:ascii="Arial MT"/>
                            <w:spacing w:val="-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</w:rPr>
                          <w:t>:</w:t>
                        </w:r>
                        <w:r>
                          <w:rPr>
                            <w:rFonts w:ascii="Arial MT"/>
                            <w:spacing w:val="-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</w:rPr>
                          <w:t>string</w:t>
                        </w:r>
                      </w:p>
                    </w:txbxContent>
                  </v:textbox>
                </v:shape>
                <v:shape id="Text Box 232" o:spid="_x0000_s1053" type="#_x0000_t202" style="position:absolute;left:6134;top:191;width:2236;height: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" filled="f" strokeweight=".34844mm">
                  <v:textbox inset="0,0,0,0">
                    <w:txbxContent>
                      <w:p w14:paraId="70B2A937" w14:textId="77777777" w:rsidR="00B83793" w:rsidRDefault="00624EDB">
                        <w:pPr>
                          <w:spacing w:before="47" w:line="230" w:lineRule="exact"/>
                          <w:ind w:left="745" w:right="745"/>
                          <w:jc w:val="center"/>
                          <w:rPr>
                            <w:rFonts w:ascii="Arial"/>
                            <w:b/>
                          </w:rPr>
                        </w:pPr>
                        <w:r>
                          <w:rPr>
                            <w:rFonts w:ascii="Arial"/>
                            <w:b/>
                          </w:rPr>
                          <w:t>Admin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5638656" behindDoc="1" locked="0" layoutInCell="1" allowOverlap="1" wp14:anchorId="14A8666C" wp14:editId="16BA75C9">
                <wp:simplePos x="0" y="0"/>
                <wp:positionH relativeFrom="page">
                  <wp:posOffset>800735</wp:posOffset>
                </wp:positionH>
                <wp:positionV relativeFrom="paragraph">
                  <wp:posOffset>33020</wp:posOffset>
                </wp:positionV>
                <wp:extent cx="1976120" cy="2871470"/>
                <wp:effectExtent l="0" t="0" r="0" b="0"/>
                <wp:wrapNone/>
                <wp:docPr id="909520907" name="Group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76120" cy="2871470"/>
                          <a:chOff x="1261" y="52"/>
                          <a:chExt cx="3112" cy="4522"/>
                        </a:xfrm>
                      </wpg:grpSpPr>
                      <wps:wsp>
                        <wps:cNvPr id="834652014" name="Freeform 230"/>
                        <wps:cNvSpPr>
                          <a:spLocks/>
                        </wps:cNvSpPr>
                        <wps:spPr bwMode="auto">
                          <a:xfrm>
                            <a:off x="1910" y="1884"/>
                            <a:ext cx="532" cy="2285"/>
                          </a:xfrm>
                          <a:custGeom>
                            <a:avLst/>
                            <a:gdLst>
                              <a:gd name="T0" fmla="+- 0 2442 1911"/>
                              <a:gd name="T1" fmla="*/ T0 w 532"/>
                              <a:gd name="T2" fmla="+- 0 1884 1884"/>
                              <a:gd name="T3" fmla="*/ 1884 h 2285"/>
                              <a:gd name="T4" fmla="+- 0 2442 1911"/>
                              <a:gd name="T5" fmla="*/ T4 w 532"/>
                              <a:gd name="T6" fmla="+- 0 2255 1884"/>
                              <a:gd name="T7" fmla="*/ 2255 h 2285"/>
                              <a:gd name="T8" fmla="+- 0 1911 1911"/>
                              <a:gd name="T9" fmla="*/ T8 w 532"/>
                              <a:gd name="T10" fmla="+- 0 2255 1884"/>
                              <a:gd name="T11" fmla="*/ 2255 h 2285"/>
                              <a:gd name="T12" fmla="+- 0 1911 1911"/>
                              <a:gd name="T13" fmla="*/ T12 w 532"/>
                              <a:gd name="T14" fmla="+- 0 4169 1884"/>
                              <a:gd name="T15" fmla="*/ 4169 h 22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32" h="2285">
                                <a:moveTo>
                                  <a:pt x="531" y="0"/>
                                </a:moveTo>
                                <a:lnTo>
                                  <a:pt x="531" y="371"/>
                                </a:lnTo>
                                <a:lnTo>
                                  <a:pt x="0" y="371"/>
                                </a:lnTo>
                                <a:lnTo>
                                  <a:pt x="0" y="2285"/>
                                </a:lnTo>
                              </a:path>
                            </a:pathLst>
                          </a:custGeom>
                          <a:noFill/>
                          <a:ln w="833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6086640" name="Text Box 229"/>
                        <wps:cNvSpPr txBox="1">
                          <a:spLocks noChangeArrowheads="1"/>
                        </wps:cNvSpPr>
                        <wps:spPr bwMode="auto">
                          <a:xfrm>
                            <a:off x="2041" y="2217"/>
                            <a:ext cx="142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83CE64" w14:textId="77777777" w:rsidR="00B83793" w:rsidRDefault="00624EDB">
                              <w:pPr>
                                <w:spacing w:line="245" w:lineRule="exact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  <w:w w:val="99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2310495" name="Text Box 228"/>
                        <wps:cNvSpPr txBox="1">
                          <a:spLocks noChangeArrowheads="1"/>
                        </wps:cNvSpPr>
                        <wps:spPr bwMode="auto">
                          <a:xfrm>
                            <a:off x="2721" y="2217"/>
                            <a:ext cx="93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8FB5EC" w14:textId="77777777" w:rsidR="00B83793" w:rsidRDefault="00624EDB">
                              <w:pPr>
                                <w:spacing w:line="245" w:lineRule="exact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  <w:w w:val="99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0731247" name="Text Box 227"/>
                        <wps:cNvSpPr txBox="1">
                          <a:spLocks noChangeArrowheads="1"/>
                        </wps:cNvSpPr>
                        <wps:spPr bwMode="auto">
                          <a:xfrm>
                            <a:off x="1546" y="3570"/>
                            <a:ext cx="106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CD5CF5" w14:textId="77777777" w:rsidR="00B83793" w:rsidRDefault="00624EDB">
                              <w:pPr>
                                <w:spacing w:line="245" w:lineRule="exact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  <w:w w:val="99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6106515" name="Text Box 226"/>
                        <wps:cNvSpPr txBox="1">
                          <a:spLocks noChangeArrowheads="1"/>
                        </wps:cNvSpPr>
                        <wps:spPr bwMode="auto">
                          <a:xfrm>
                            <a:off x="2189" y="3570"/>
                            <a:ext cx="604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FA302F" w14:textId="77777777" w:rsidR="00B83793" w:rsidRDefault="00624EDB">
                              <w:pPr>
                                <w:spacing w:line="245" w:lineRule="exact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</w:rPr>
                                <w:t>-End2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3401861" name="Text Box 225"/>
                        <wps:cNvSpPr txBox="1">
                          <a:spLocks noChangeArrowheads="1"/>
                        </wps:cNvSpPr>
                        <wps:spPr bwMode="auto">
                          <a:xfrm>
                            <a:off x="1270" y="4169"/>
                            <a:ext cx="2560" cy="396"/>
                          </a:xfrm>
                          <a:prstGeom prst="rect">
                            <a:avLst/>
                          </a:prstGeom>
                          <a:noFill/>
                          <a:ln w="1254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CCD5C8A" w14:textId="77777777" w:rsidR="00B83793" w:rsidRDefault="00624EDB">
                              <w:pPr>
                                <w:spacing w:before="47"/>
                                <w:ind w:left="516"/>
                                <w:rPr>
                                  <w:rFonts w:ascii="Arial"/>
                                  <w:b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</w:rPr>
                                <w:t>Shopping</w:t>
                              </w:r>
                              <w:r>
                                <w:rPr>
                                  <w:rFonts w:ascii="Arial"/>
                                  <w:b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</w:rPr>
                                <w:t>Cart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3097063" name="Text Box 224"/>
                        <wps:cNvSpPr txBox="1">
                          <a:spLocks noChangeArrowheads="1"/>
                        </wps:cNvSpPr>
                        <wps:spPr bwMode="auto">
                          <a:xfrm>
                            <a:off x="1802" y="1302"/>
                            <a:ext cx="2560" cy="582"/>
                          </a:xfrm>
                          <a:prstGeom prst="rect">
                            <a:avLst/>
                          </a:prstGeom>
                          <a:noFill/>
                          <a:ln w="1254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FDDFA69" w14:textId="77777777" w:rsidR="00B83793" w:rsidRDefault="00624EDB">
                              <w:pPr>
                                <w:spacing w:before="9"/>
                                <w:ind w:left="17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</w:rPr>
                                <w:t>+Login()</w:t>
                              </w:r>
                            </w:p>
                            <w:p w14:paraId="21DC418C" w14:textId="77777777" w:rsidR="00B83793" w:rsidRDefault="00624EDB">
                              <w:pPr>
                                <w:spacing w:before="10"/>
                                <w:ind w:left="17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</w:rPr>
                                <w:t>+</w:t>
                              </w:r>
                              <w:r>
                                <w:rPr>
                                  <w:rFonts w:ascii="Arial MT"/>
                                </w:rPr>
                                <w:t>Resistration()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6551244" name="Text Box 223"/>
                        <wps:cNvSpPr txBox="1">
                          <a:spLocks noChangeArrowheads="1"/>
                        </wps:cNvSpPr>
                        <wps:spPr bwMode="auto">
                          <a:xfrm>
                            <a:off x="1802" y="487"/>
                            <a:ext cx="2560" cy="815"/>
                          </a:xfrm>
                          <a:prstGeom prst="rect">
                            <a:avLst/>
                          </a:prstGeom>
                          <a:noFill/>
                          <a:ln w="12541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A910BD3" w14:textId="77777777" w:rsidR="00B83793" w:rsidRDefault="00624EDB">
                              <w:pPr>
                                <w:spacing w:line="231" w:lineRule="exact"/>
                                <w:ind w:left="17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</w:rPr>
                                <w:t>-</w:t>
                              </w:r>
                              <w:r>
                                <w:rPr>
                                  <w:rFonts w:ascii="Arial MT"/>
                                </w:rPr>
                                <w:t>Cus_Name</w:t>
                              </w:r>
                            </w:p>
                            <w:p w14:paraId="197F6B81" w14:textId="77777777" w:rsidR="00B83793" w:rsidRDefault="00624EDB">
                              <w:pPr>
                                <w:spacing w:before="10"/>
                                <w:ind w:left="17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</w:rPr>
                                <w:t>-Cus_Email</w:t>
                              </w:r>
                            </w:p>
                            <w:p w14:paraId="484C0323" w14:textId="77777777" w:rsidR="00B83793" w:rsidRDefault="00624EDB">
                              <w:pPr>
                                <w:spacing w:before="11"/>
                                <w:ind w:left="17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</w:rPr>
                                <w:t>-Mobile</w:t>
                              </w:r>
                              <w:r>
                                <w:rPr>
                                  <w:rFonts w:ascii="Arial MT"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</w:rPr>
                                <w:t>No.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8539783" name="Text Box 222"/>
                        <wps:cNvSpPr txBox="1">
                          <a:spLocks noChangeArrowheads="1"/>
                        </wps:cNvSpPr>
                        <wps:spPr bwMode="auto">
                          <a:xfrm>
                            <a:off x="1802" y="62"/>
                            <a:ext cx="2560" cy="426"/>
                          </a:xfrm>
                          <a:prstGeom prst="rect">
                            <a:avLst/>
                          </a:prstGeom>
                          <a:noFill/>
                          <a:ln w="1254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02CE09E" w14:textId="77777777" w:rsidR="00B83793" w:rsidRDefault="00624EDB">
                              <w:pPr>
                                <w:spacing w:before="47"/>
                                <w:ind w:left="759"/>
                                <w:rPr>
                                  <w:rFonts w:ascii="Arial"/>
                                  <w:b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A8666C" id="Group 221" o:spid="_x0000_s1054" style="position:absolute;left:0;text-align:left;margin-left:63.05pt;margin-top:2.6pt;width:155.6pt;height:226.1pt;z-index:-17677824;mso-position-horizontal-relative:page" coordorigin="1261,52" coordsize="3112,45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">
                <v:shape id="Freeform 230" o:spid="_x0000_s1055" style="position:absolute;left:1910;top:1884;width:532;height:2285;visibility:visible;mso-wrap-style:square;v-text-anchor:top" coordsize="532,2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" path="m531,r,371l,371,,2285e" filled="f" strokeweight=".23161mm">
                  <v:path arrowok="t" o:connecttype="custom" o:connectlocs="531,1884;531,2255;0,2255;0,4169" o:connectangles="0,0,0,0"/>
                </v:shape>
                <v:shape id="Text Box 229" o:spid="_x0000_s1056" type="#_x0000_t202" style="position:absolute;left:2041;top:2217;width:142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" filled="f" stroked="f">
                  <v:textbox inset="0,0,0,0">
                    <w:txbxContent>
                      <w:p w14:paraId="1383CE64" w14:textId="77777777" w:rsidR="00B83793" w:rsidRDefault="00624EDB">
                        <w:pPr>
                          <w:spacing w:line="245" w:lineRule="exact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  <w:w w:val="99"/>
                          </w:rPr>
                          <w:t>1</w:t>
                        </w:r>
                      </w:p>
                    </w:txbxContent>
                  </v:textbox>
                </v:shape>
                <v:shape id="Text Box 228" o:spid="_x0000_s1057" type="#_x0000_t202" style="position:absolute;left:2721;top:2217;width:93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" filled="f" stroked="f">
                  <v:textbox inset="0,0,0,0">
                    <w:txbxContent>
                      <w:p w14:paraId="678FB5EC" w14:textId="77777777" w:rsidR="00B83793" w:rsidRDefault="00624EDB">
                        <w:pPr>
                          <w:spacing w:line="245" w:lineRule="exact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  <w:w w:val="99"/>
                          </w:rPr>
                          <w:t>-</w:t>
                        </w:r>
                      </w:p>
                    </w:txbxContent>
                  </v:textbox>
                </v:shape>
                <v:shape id="Text Box 227" o:spid="_x0000_s1058" type="#_x0000_t202" style="position:absolute;left:1546;top:3570;width:106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" filled="f" stroked="f">
                  <v:textbox inset="0,0,0,0">
                    <w:txbxContent>
                      <w:p w14:paraId="1BCD5CF5" w14:textId="77777777" w:rsidR="00B83793" w:rsidRDefault="00624EDB">
                        <w:pPr>
                          <w:spacing w:line="245" w:lineRule="exact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  <w:w w:val="99"/>
                          </w:rPr>
                          <w:t>*</w:t>
                        </w:r>
                      </w:p>
                    </w:txbxContent>
                  </v:textbox>
                </v:shape>
                <v:shape id="Text Box 226" o:spid="_x0000_s1059" type="#_x0000_t202" style="position:absolute;left:2189;top:3570;width:604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" filled="f" stroked="f">
                  <v:textbox inset="0,0,0,0">
                    <w:txbxContent>
                      <w:p w14:paraId="6AFA302F" w14:textId="77777777" w:rsidR="00B83793" w:rsidRDefault="00624EDB">
                        <w:pPr>
                          <w:spacing w:line="245" w:lineRule="exact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</w:rPr>
                          <w:t>-End2</w:t>
                        </w:r>
                      </w:p>
                    </w:txbxContent>
                  </v:textbox>
                </v:shape>
                <v:shape id="Text Box 225" o:spid="_x0000_s1060" type="#_x0000_t202" style="position:absolute;left:1270;top:4169;width:2560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" filled="f" strokeweight=".34844mm">
                  <v:textbox inset="0,0,0,0">
                    <w:txbxContent>
                      <w:p w14:paraId="6CCD5C8A" w14:textId="77777777" w:rsidR="00B83793" w:rsidRDefault="00624EDB">
                        <w:pPr>
                          <w:spacing w:before="47"/>
                          <w:ind w:left="516"/>
                          <w:rPr>
                            <w:rFonts w:ascii="Arial"/>
                            <w:b/>
                          </w:rPr>
                        </w:pPr>
                        <w:r>
                          <w:rPr>
                            <w:rFonts w:ascii="Arial"/>
                            <w:b/>
                          </w:rPr>
                          <w:t>Shopping</w:t>
                        </w:r>
                        <w:r>
                          <w:rPr>
                            <w:rFonts w:ascii="Arial"/>
                            <w:b/>
                            <w:spacing w:val="-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</w:rPr>
                          <w:t>Cart</w:t>
                        </w:r>
                      </w:p>
                    </w:txbxContent>
                  </v:textbox>
                </v:shape>
                <v:shape id="Text Box 224" o:spid="_x0000_s1061" type="#_x0000_t202" style="position:absolute;left:1802;top:1302;width:2560;height: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" filled="f" strokeweight=".34842mm">
                  <v:textbox inset="0,0,0,0">
                    <w:txbxContent>
                      <w:p w14:paraId="1FDDFA69" w14:textId="77777777" w:rsidR="00B83793" w:rsidRDefault="00624EDB">
                        <w:pPr>
                          <w:spacing w:before="9"/>
                          <w:ind w:left="17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</w:rPr>
                          <w:t>+Login()</w:t>
                        </w:r>
                      </w:p>
                      <w:p w14:paraId="21DC418C" w14:textId="77777777" w:rsidR="00B83793" w:rsidRDefault="00624EDB">
                        <w:pPr>
                          <w:spacing w:before="10"/>
                          <w:ind w:left="17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</w:rPr>
                          <w:t>+</w:t>
                        </w:r>
                        <w:r>
                          <w:rPr>
                            <w:rFonts w:ascii="Arial MT"/>
                          </w:rPr>
                          <w:t>Resistration()</w:t>
                        </w:r>
                      </w:p>
                    </w:txbxContent>
                  </v:textbox>
                </v:shape>
                <v:shape id="Text Box 223" o:spid="_x0000_s1062" type="#_x0000_t202" style="position:absolute;left:1802;top:487;width:2560;height: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" filled="f" strokeweight=".34836mm">
                  <v:textbox inset="0,0,0,0">
                    <w:txbxContent>
                      <w:p w14:paraId="2A910BD3" w14:textId="77777777" w:rsidR="00B83793" w:rsidRDefault="00624EDB">
                        <w:pPr>
                          <w:spacing w:line="231" w:lineRule="exact"/>
                          <w:ind w:left="17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</w:rPr>
                          <w:t>-</w:t>
                        </w:r>
                        <w:r>
                          <w:rPr>
                            <w:rFonts w:ascii="Arial MT"/>
                          </w:rPr>
                          <w:t>Cus_Name</w:t>
                        </w:r>
                      </w:p>
                      <w:p w14:paraId="197F6B81" w14:textId="77777777" w:rsidR="00B83793" w:rsidRDefault="00624EDB">
                        <w:pPr>
                          <w:spacing w:before="10"/>
                          <w:ind w:left="17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</w:rPr>
                          <w:t>-Cus_Email</w:t>
                        </w:r>
                      </w:p>
                      <w:p w14:paraId="484C0323" w14:textId="77777777" w:rsidR="00B83793" w:rsidRDefault="00624EDB">
                        <w:pPr>
                          <w:spacing w:before="11"/>
                          <w:ind w:left="17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</w:rPr>
                          <w:t>-Mobile</w:t>
                        </w:r>
                        <w:r>
                          <w:rPr>
                            <w:rFonts w:ascii="Arial MT"/>
                            <w:spacing w:val="-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</w:rPr>
                          <w:t>No.</w:t>
                        </w:r>
                      </w:p>
                    </w:txbxContent>
                  </v:textbox>
                </v:shape>
                <v:shape id="Text Box 222" o:spid="_x0000_s1063" type="#_x0000_t202" style="position:absolute;left:1802;top:62;width:2560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" filled="f" strokeweight=".34844mm">
                  <v:textbox inset="0,0,0,0">
                    <w:txbxContent>
                      <w:p w14:paraId="402CE09E" w14:textId="77777777" w:rsidR="00B83793" w:rsidRDefault="00624EDB">
                        <w:pPr>
                          <w:spacing w:before="47"/>
                          <w:ind w:left="759"/>
                          <w:rPr>
                            <w:rFonts w:ascii="Arial"/>
                            <w:b/>
                          </w:rPr>
                        </w:pPr>
                        <w:r>
                          <w:rPr>
                            <w:rFonts w:ascii="Arial"/>
                            <w:b/>
                          </w:rPr>
                          <w:t>Customer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624EDB">
        <w:rPr>
          <w:rFonts w:ascii="Arial MT"/>
        </w:rPr>
        <w:t>-End3-End4</w:t>
      </w:r>
    </w:p>
    <w:p w14:paraId="311C3C37" w14:textId="77777777" w:rsidR="00B83793" w:rsidRDefault="00B83793">
      <w:pPr>
        <w:pStyle w:val="BodyText"/>
        <w:rPr>
          <w:rFonts w:ascii="Arial MT"/>
          <w:sz w:val="20"/>
        </w:rPr>
      </w:pPr>
    </w:p>
    <w:p w14:paraId="233EDCC7" w14:textId="77777777" w:rsidR="00B83793" w:rsidRDefault="00B83793">
      <w:pPr>
        <w:pStyle w:val="BodyText"/>
        <w:rPr>
          <w:rFonts w:ascii="Arial MT"/>
          <w:sz w:val="20"/>
        </w:rPr>
      </w:pPr>
    </w:p>
    <w:p w14:paraId="3DA88D1E" w14:textId="77777777" w:rsidR="00B83793" w:rsidRDefault="00B83793">
      <w:pPr>
        <w:pStyle w:val="BodyText"/>
        <w:rPr>
          <w:rFonts w:ascii="Arial MT"/>
          <w:sz w:val="20"/>
        </w:rPr>
      </w:pPr>
    </w:p>
    <w:p w14:paraId="063A950A" w14:textId="77777777" w:rsidR="00B83793" w:rsidRDefault="00B83793">
      <w:pPr>
        <w:pStyle w:val="BodyText"/>
        <w:rPr>
          <w:rFonts w:ascii="Arial MT"/>
          <w:sz w:val="20"/>
        </w:rPr>
      </w:pPr>
    </w:p>
    <w:p w14:paraId="10744BA5" w14:textId="77777777" w:rsidR="00B83793" w:rsidRDefault="00B83793">
      <w:pPr>
        <w:pStyle w:val="BodyText"/>
        <w:rPr>
          <w:rFonts w:ascii="Arial MT"/>
          <w:sz w:val="20"/>
        </w:rPr>
      </w:pPr>
    </w:p>
    <w:p w14:paraId="5886B675" w14:textId="77777777" w:rsidR="00B83793" w:rsidRDefault="00B83793">
      <w:pPr>
        <w:pStyle w:val="BodyText"/>
        <w:rPr>
          <w:rFonts w:ascii="Arial MT"/>
          <w:sz w:val="20"/>
        </w:rPr>
      </w:pPr>
    </w:p>
    <w:p w14:paraId="43128537" w14:textId="77777777" w:rsidR="00B83793" w:rsidRDefault="00B83793">
      <w:pPr>
        <w:pStyle w:val="BodyText"/>
        <w:rPr>
          <w:rFonts w:ascii="Arial MT"/>
          <w:sz w:val="20"/>
        </w:rPr>
      </w:pPr>
    </w:p>
    <w:p w14:paraId="388D593C" w14:textId="77777777" w:rsidR="00B83793" w:rsidRDefault="00B83793">
      <w:pPr>
        <w:pStyle w:val="BodyText"/>
        <w:spacing w:before="1"/>
        <w:rPr>
          <w:rFonts w:ascii="Arial MT"/>
          <w:sz w:val="22"/>
        </w:rPr>
      </w:pPr>
    </w:p>
    <w:p w14:paraId="21A52CDD" w14:textId="77777777" w:rsidR="00B83793" w:rsidRDefault="00B83793">
      <w:pPr>
        <w:rPr>
          <w:rFonts w:ascii="Arial MT"/>
        </w:rPr>
        <w:sectPr w:rsidR="00B83793" w:rsidSect="001C1575">
          <w:pgSz w:w="11920" w:h="16850"/>
          <w:pgMar w:top="1000" w:right="820" w:bottom="1200" w:left="1000" w:header="761" w:footer="1007" w:gutter="0"/>
          <w:pgBorders w:offsetFrom="page">
            <w:top w:val="single" w:sz="4" w:space="24" w:color="000000" w:themeColor="text1"/>
            <w:left w:val="single" w:sz="4" w:space="24" w:color="000000" w:themeColor="text1"/>
            <w:bottom w:val="single" w:sz="4" w:space="24" w:color="000000" w:themeColor="text1"/>
            <w:right w:val="single" w:sz="4" w:space="24" w:color="000000" w:themeColor="text1"/>
          </w:pgBorders>
          <w:cols w:space="720"/>
        </w:sectPr>
      </w:pPr>
    </w:p>
    <w:p w14:paraId="58B6DA7F" w14:textId="77777777" w:rsidR="00B83793" w:rsidRDefault="00624EDB">
      <w:pPr>
        <w:spacing w:before="93"/>
        <w:jc w:val="right"/>
        <w:rPr>
          <w:rFonts w:ascii="Arial MT"/>
        </w:rPr>
      </w:pPr>
      <w:r>
        <w:rPr>
          <w:rFonts w:ascii="Arial MT"/>
        </w:rPr>
        <w:t>End1</w:t>
      </w:r>
    </w:p>
    <w:p w14:paraId="79E92D86" w14:textId="77777777" w:rsidR="00B83793" w:rsidRDefault="00624EDB">
      <w:pPr>
        <w:pStyle w:val="BodyText"/>
        <w:rPr>
          <w:rFonts w:ascii="Arial MT"/>
          <w:sz w:val="24"/>
        </w:rPr>
      </w:pPr>
      <w:r>
        <w:br w:type="column"/>
      </w:r>
    </w:p>
    <w:p w14:paraId="01846365" w14:textId="0C6D9C2E" w:rsidR="00B83793" w:rsidRDefault="00691321">
      <w:pPr>
        <w:spacing w:before="188"/>
        <w:ind w:left="512"/>
        <w:rPr>
          <w:rFonts w:ascii="Arial MT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637120" behindDoc="1" locked="0" layoutInCell="1" allowOverlap="1" wp14:anchorId="1B6DF0F0" wp14:editId="34452703">
                <wp:simplePos x="0" y="0"/>
                <wp:positionH relativeFrom="page">
                  <wp:posOffset>3039110</wp:posOffset>
                </wp:positionH>
                <wp:positionV relativeFrom="paragraph">
                  <wp:posOffset>-176530</wp:posOffset>
                </wp:positionV>
                <wp:extent cx="3789045" cy="855345"/>
                <wp:effectExtent l="0" t="0" r="0" b="0"/>
                <wp:wrapNone/>
                <wp:docPr id="1157184817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89045" cy="855345"/>
                          <a:chOff x="4786" y="-278"/>
                          <a:chExt cx="5967" cy="1347"/>
                        </a:xfrm>
                      </wpg:grpSpPr>
                      <wps:wsp>
                        <wps:cNvPr id="2130928901" name="Rectangle 220"/>
                        <wps:cNvSpPr>
                          <a:spLocks noChangeArrowheads="1"/>
                        </wps:cNvSpPr>
                        <wps:spPr bwMode="auto">
                          <a:xfrm>
                            <a:off x="4795" y="-202"/>
                            <a:ext cx="1970" cy="396"/>
                          </a:xfrm>
                          <a:prstGeom prst="rect">
                            <a:avLst/>
                          </a:prstGeom>
                          <a:noFill/>
                          <a:ln w="1254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5762584" name="Line 219"/>
                        <wps:cNvCnPr>
                          <a:cxnSpLocks noChangeShapeType="1"/>
                        </wps:cNvCnPr>
                        <wps:spPr bwMode="auto">
                          <a:xfrm>
                            <a:off x="6765" y="254"/>
                            <a:ext cx="2205" cy="0"/>
                          </a:xfrm>
                          <a:prstGeom prst="line">
                            <a:avLst/>
                          </a:prstGeom>
                          <a:noFill/>
                          <a:ln w="836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9402936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5421" y="-137"/>
                            <a:ext cx="738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D84BA0" w14:textId="77777777" w:rsidR="00B83793" w:rsidRDefault="00624EDB">
                              <w:pPr>
                                <w:spacing w:line="245" w:lineRule="exact"/>
                                <w:rPr>
                                  <w:rFonts w:ascii="Arial"/>
                                  <w:b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</w:rPr>
                                <w:t>Orders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0779337" name="Text Box 217"/>
                        <wps:cNvSpPr txBox="1">
                          <a:spLocks noChangeArrowheads="1"/>
                        </wps:cNvSpPr>
                        <wps:spPr bwMode="auto">
                          <a:xfrm>
                            <a:off x="7108" y="-279"/>
                            <a:ext cx="1536" cy="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78C90C" w14:textId="77777777" w:rsidR="00B83793" w:rsidRDefault="00624EDB">
                              <w:pPr>
                                <w:tabs>
                                  <w:tab w:val="left" w:pos="809"/>
                                </w:tabs>
                                <w:spacing w:line="262" w:lineRule="exact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</w:rPr>
                                <w:t>-End9</w:t>
                              </w:r>
                              <w:r>
                                <w:rPr>
                                  <w:rFonts w:ascii="Arial MT"/>
                                </w:rPr>
                                <w:tab/>
                              </w:r>
                              <w:r>
                                <w:rPr>
                                  <w:rFonts w:ascii="Arial MT"/>
                                  <w:position w:val="2"/>
                                </w:rPr>
                                <w:t>-End10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2496784" name="Text Box 216"/>
                        <wps:cNvSpPr txBox="1">
                          <a:spLocks noChangeArrowheads="1"/>
                        </wps:cNvSpPr>
                        <wps:spPr bwMode="auto">
                          <a:xfrm>
                            <a:off x="8970" y="241"/>
                            <a:ext cx="1773" cy="817"/>
                          </a:xfrm>
                          <a:prstGeom prst="rect">
                            <a:avLst/>
                          </a:prstGeom>
                          <a:noFill/>
                          <a:ln w="12537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5D8B122" w14:textId="77777777" w:rsidR="00B83793" w:rsidRDefault="00624EDB">
                              <w:pPr>
                                <w:spacing w:line="252" w:lineRule="exact"/>
                                <w:ind w:left="17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</w:rPr>
                                <w:t>-</w:t>
                              </w:r>
                              <w:r>
                                <w:rPr>
                                  <w:rFonts w:ascii="Arial MT"/>
                                </w:rPr>
                                <w:t>Watch_Id</w:t>
                              </w:r>
                            </w:p>
                            <w:p w14:paraId="55104688" w14:textId="77777777" w:rsidR="00B83793" w:rsidRDefault="00624EDB">
                              <w:pPr>
                                <w:spacing w:before="10"/>
                                <w:ind w:left="17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</w:rPr>
                                <w:t>-Watch_Type</w:t>
                              </w:r>
                            </w:p>
                            <w:p w14:paraId="6C6EBFCC" w14:textId="77777777" w:rsidR="00B83793" w:rsidRDefault="00624EDB">
                              <w:pPr>
                                <w:spacing w:before="11"/>
                                <w:ind w:left="17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</w:rPr>
                                <w:t>-Watch-Price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1648885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8970" y="-170"/>
                            <a:ext cx="1773" cy="412"/>
                          </a:xfrm>
                          <a:prstGeom prst="rect">
                            <a:avLst/>
                          </a:prstGeom>
                          <a:noFill/>
                          <a:ln w="1254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5767381" w14:textId="77777777" w:rsidR="00B83793" w:rsidRDefault="00624EDB">
                              <w:pPr>
                                <w:spacing w:before="54"/>
                                <w:ind w:left="140"/>
                                <w:rPr>
                                  <w:rFonts w:ascii="Arial"/>
                                  <w:b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</w:rPr>
                                <w:t>Shopping</w:t>
                              </w:r>
                              <w:r>
                                <w:rPr>
                                  <w:rFonts w:ascii="Arial"/>
                                  <w:b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</w:rPr>
                                <w:t>info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6DF0F0" id="Group 214" o:spid="_x0000_s1064" style="position:absolute;left:0;text-align:left;margin-left:239.3pt;margin-top:-13.9pt;width:298.35pt;height:67.35pt;z-index:-17679360;mso-position-horizontal-relative:page" coordorigin="4786,-278" coordsize="5967,1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">
                <v:rect id="Rectangle 220" o:spid="_x0000_s1065" style="position:absolute;left:4795;top:-202;width:1970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" filled="f" strokeweight=".34842mm"/>
                <v:line id="Line 219" o:spid="_x0000_s1066" style="position:absolute;visibility:visible;mso-wrap-style:square" from="6765,254" to="8970,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" strokeweight=".23231mm"/>
                <v:shape id="Text Box 218" o:spid="_x0000_s1067" type="#_x0000_t202" style="position:absolute;left:5421;top:-137;width:738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" filled="f" stroked="f">
                  <v:textbox inset="0,0,0,0">
                    <w:txbxContent>
                      <w:p w14:paraId="09D84BA0" w14:textId="77777777" w:rsidR="00B83793" w:rsidRDefault="00624EDB">
                        <w:pPr>
                          <w:spacing w:line="245" w:lineRule="exact"/>
                          <w:rPr>
                            <w:rFonts w:ascii="Arial"/>
                            <w:b/>
                          </w:rPr>
                        </w:pPr>
                        <w:r>
                          <w:rPr>
                            <w:rFonts w:ascii="Arial"/>
                            <w:b/>
                          </w:rPr>
                          <w:t>Orders</w:t>
                        </w:r>
                      </w:p>
                    </w:txbxContent>
                  </v:textbox>
                </v:shape>
                <v:shape id="Text Box 217" o:spid="_x0000_s1068" type="#_x0000_t202" style="position:absolute;left:7108;top:-279;width:1536;height: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" filled="f" stroked="f">
                  <v:textbox inset="0,0,0,0">
                    <w:txbxContent>
                      <w:p w14:paraId="4A78C90C" w14:textId="77777777" w:rsidR="00B83793" w:rsidRDefault="00624EDB">
                        <w:pPr>
                          <w:tabs>
                            <w:tab w:val="left" w:pos="809"/>
                          </w:tabs>
                          <w:spacing w:line="262" w:lineRule="exact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</w:rPr>
                          <w:t>-End9</w:t>
                        </w:r>
                        <w:r>
                          <w:rPr>
                            <w:rFonts w:ascii="Arial MT"/>
                          </w:rPr>
                          <w:tab/>
                        </w:r>
                        <w:r>
                          <w:rPr>
                            <w:rFonts w:ascii="Arial MT"/>
                            <w:position w:val="2"/>
                          </w:rPr>
                          <w:t>-End10</w:t>
                        </w:r>
                      </w:p>
                    </w:txbxContent>
                  </v:textbox>
                </v:shape>
                <v:shape id="Text Box 216" o:spid="_x0000_s1069" type="#_x0000_t202" style="position:absolute;left:8970;top:241;width:1773;height: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" filled="f" strokeweight=".34825mm">
                  <v:textbox inset="0,0,0,0">
                    <w:txbxContent>
                      <w:p w14:paraId="35D8B122" w14:textId="77777777" w:rsidR="00B83793" w:rsidRDefault="00624EDB">
                        <w:pPr>
                          <w:spacing w:line="252" w:lineRule="exact"/>
                          <w:ind w:left="17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</w:rPr>
                          <w:t>-</w:t>
                        </w:r>
                        <w:r>
                          <w:rPr>
                            <w:rFonts w:ascii="Arial MT"/>
                          </w:rPr>
                          <w:t>Watch_Id</w:t>
                        </w:r>
                      </w:p>
                      <w:p w14:paraId="55104688" w14:textId="77777777" w:rsidR="00B83793" w:rsidRDefault="00624EDB">
                        <w:pPr>
                          <w:spacing w:before="10"/>
                          <w:ind w:left="17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</w:rPr>
                          <w:t>-Watch_Type</w:t>
                        </w:r>
                      </w:p>
                      <w:p w14:paraId="6C6EBFCC" w14:textId="77777777" w:rsidR="00B83793" w:rsidRDefault="00624EDB">
                        <w:pPr>
                          <w:spacing w:before="11"/>
                          <w:ind w:left="17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</w:rPr>
                          <w:t>-Watch-Price</w:t>
                        </w:r>
                      </w:p>
                    </w:txbxContent>
                  </v:textbox>
                </v:shape>
                <v:shape id="Text Box 215" o:spid="_x0000_s1070" type="#_x0000_t202" style="position:absolute;left:8970;top:-170;width:1773;height: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" filled="f" strokeweight=".34842mm">
                  <v:textbox inset="0,0,0,0">
                    <w:txbxContent>
                      <w:p w14:paraId="55767381" w14:textId="77777777" w:rsidR="00B83793" w:rsidRDefault="00624EDB">
                        <w:pPr>
                          <w:spacing w:before="54"/>
                          <w:ind w:left="140"/>
                          <w:rPr>
                            <w:rFonts w:ascii="Arial"/>
                            <w:b/>
                          </w:rPr>
                        </w:pPr>
                        <w:r>
                          <w:rPr>
                            <w:rFonts w:ascii="Arial"/>
                            <w:b/>
                          </w:rPr>
                          <w:t>Shopping</w:t>
                        </w:r>
                        <w:r>
                          <w:rPr>
                            <w:rFonts w:ascii="Arial"/>
                            <w:b/>
                            <w:spacing w:val="-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</w:rPr>
                          <w:t>info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5639680" behindDoc="1" locked="0" layoutInCell="1" allowOverlap="1" wp14:anchorId="63C0E766" wp14:editId="23334332">
                <wp:simplePos x="0" y="0"/>
                <wp:positionH relativeFrom="page">
                  <wp:posOffset>800735</wp:posOffset>
                </wp:positionH>
                <wp:positionV relativeFrom="paragraph">
                  <wp:posOffset>147320</wp:posOffset>
                </wp:positionV>
                <wp:extent cx="3501390" cy="1775460"/>
                <wp:effectExtent l="0" t="0" r="0" b="0"/>
                <wp:wrapNone/>
                <wp:docPr id="1853959465" name="Group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01390" cy="1775460"/>
                          <a:chOff x="1261" y="232"/>
                          <a:chExt cx="5514" cy="2796"/>
                        </a:xfrm>
                      </wpg:grpSpPr>
                      <wps:wsp>
                        <wps:cNvPr id="817747146" name="Freeform 213"/>
                        <wps:cNvSpPr>
                          <a:spLocks/>
                        </wps:cNvSpPr>
                        <wps:spPr bwMode="auto">
                          <a:xfrm>
                            <a:off x="3830" y="709"/>
                            <a:ext cx="966" cy="1523"/>
                          </a:xfrm>
                          <a:custGeom>
                            <a:avLst/>
                            <a:gdLst>
                              <a:gd name="T0" fmla="+- 0 3831 3831"/>
                              <a:gd name="T1" fmla="*/ T0 w 966"/>
                              <a:gd name="T2" fmla="+- 0 2232 710"/>
                              <a:gd name="T3" fmla="*/ 2232 h 1523"/>
                              <a:gd name="T4" fmla="+- 0 4096 3831"/>
                              <a:gd name="T5" fmla="*/ T4 w 966"/>
                              <a:gd name="T6" fmla="+- 0 2232 710"/>
                              <a:gd name="T7" fmla="*/ 2232 h 1523"/>
                              <a:gd name="T8" fmla="+- 0 4096 3831"/>
                              <a:gd name="T9" fmla="*/ T8 w 966"/>
                              <a:gd name="T10" fmla="+- 0 710 710"/>
                              <a:gd name="T11" fmla="*/ 710 h 1523"/>
                              <a:gd name="T12" fmla="+- 0 4796 3831"/>
                              <a:gd name="T13" fmla="*/ T12 w 966"/>
                              <a:gd name="T14" fmla="+- 0 710 710"/>
                              <a:gd name="T15" fmla="*/ 710 h 15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6" h="1523">
                                <a:moveTo>
                                  <a:pt x="0" y="1522"/>
                                </a:moveTo>
                                <a:lnTo>
                                  <a:pt x="265" y="1522"/>
                                </a:lnTo>
                                <a:lnTo>
                                  <a:pt x="265" y="0"/>
                                </a:lnTo>
                                <a:lnTo>
                                  <a:pt x="965" y="0"/>
                                </a:lnTo>
                              </a:path>
                            </a:pathLst>
                          </a:custGeom>
                          <a:noFill/>
                          <a:ln w="83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6536732" name="Text Box 212"/>
                        <wps:cNvSpPr txBox="1">
                          <a:spLocks noChangeArrowheads="1"/>
                        </wps:cNvSpPr>
                        <wps:spPr bwMode="auto">
                          <a:xfrm>
                            <a:off x="4356" y="958"/>
                            <a:ext cx="106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8B57F7" w14:textId="77777777" w:rsidR="00B83793" w:rsidRDefault="00624EDB">
                              <w:pPr>
                                <w:spacing w:line="245" w:lineRule="exact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  <w:w w:val="99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52489702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4184" y="1717"/>
                            <a:ext cx="604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32D577" w14:textId="77777777" w:rsidR="00B83793" w:rsidRDefault="00624EDB">
                              <w:pPr>
                                <w:spacing w:line="245" w:lineRule="exact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</w:rPr>
                                <w:t>-End7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83626102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1270" y="2171"/>
                            <a:ext cx="2560" cy="846"/>
                          </a:xfrm>
                          <a:prstGeom prst="rect">
                            <a:avLst/>
                          </a:prstGeom>
                          <a:noFill/>
                          <a:ln w="12541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F0C9140" w14:textId="77777777" w:rsidR="00B83793" w:rsidRDefault="00624EDB">
                              <w:pPr>
                                <w:spacing w:before="8"/>
                                <w:ind w:left="17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</w:rPr>
                                <w:t>-</w:t>
                              </w:r>
                              <w:r>
                                <w:rPr>
                                  <w:rFonts w:ascii="Arial MT"/>
                                </w:rPr>
                                <w:t>Product_Id</w:t>
                              </w:r>
                            </w:p>
                            <w:p w14:paraId="002D389E" w14:textId="77777777" w:rsidR="00B83793" w:rsidRDefault="00624EDB">
                              <w:pPr>
                                <w:spacing w:before="11"/>
                                <w:ind w:left="17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</w:rPr>
                                <w:t>-Product_Price</w:t>
                              </w:r>
                            </w:p>
                            <w:p w14:paraId="61E1BC3F" w14:textId="77777777" w:rsidR="00B83793" w:rsidRDefault="00624EDB">
                              <w:pPr>
                                <w:spacing w:before="10"/>
                                <w:ind w:left="17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</w:rPr>
                                <w:t>-Quality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27259053" name="Text Box 209"/>
                        <wps:cNvSpPr txBox="1">
                          <a:spLocks noChangeArrowheads="1"/>
                        </wps:cNvSpPr>
                        <wps:spPr bwMode="auto">
                          <a:xfrm>
                            <a:off x="4795" y="1058"/>
                            <a:ext cx="1970" cy="563"/>
                          </a:xfrm>
                          <a:prstGeom prst="rect">
                            <a:avLst/>
                          </a:prstGeom>
                          <a:noFill/>
                          <a:ln w="12542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70CC038" w14:textId="77777777" w:rsidR="00B83793" w:rsidRDefault="00624EDB">
                              <w:pPr>
                                <w:spacing w:line="242" w:lineRule="exact"/>
                                <w:ind w:left="17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</w:rPr>
                                <w:t>+Login()</w:t>
                              </w:r>
                            </w:p>
                            <w:p w14:paraId="0F36D846" w14:textId="77777777" w:rsidR="00B83793" w:rsidRDefault="00624EDB">
                              <w:pPr>
                                <w:spacing w:before="10"/>
                                <w:ind w:left="17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</w:rPr>
                                <w:t>+</w:t>
                              </w:r>
                              <w:r>
                                <w:rPr>
                                  <w:rFonts w:ascii="Arial MT"/>
                                </w:rPr>
                                <w:t>Resistration()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2582380" name="Text Box 208"/>
                        <wps:cNvSpPr txBox="1">
                          <a:spLocks noChangeArrowheads="1"/>
                        </wps:cNvSpPr>
                        <wps:spPr bwMode="auto">
                          <a:xfrm>
                            <a:off x="4795" y="241"/>
                            <a:ext cx="1970" cy="817"/>
                          </a:xfrm>
                          <a:prstGeom prst="rect">
                            <a:avLst/>
                          </a:prstGeom>
                          <a:noFill/>
                          <a:ln w="12538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A8E8619" w14:textId="77777777" w:rsidR="00B83793" w:rsidRDefault="00624EDB">
                              <w:pPr>
                                <w:spacing w:line="214" w:lineRule="exact"/>
                                <w:ind w:left="17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</w:rPr>
                                <w:t>-</w:t>
                              </w:r>
                              <w:r>
                                <w:rPr>
                                  <w:rFonts w:ascii="Arial MT"/>
                                </w:rPr>
                                <w:t>Order_Id</w:t>
                              </w:r>
                            </w:p>
                            <w:p w14:paraId="48BB63EB" w14:textId="77777777" w:rsidR="00B83793" w:rsidRDefault="00624EDB">
                              <w:pPr>
                                <w:spacing w:before="10"/>
                                <w:ind w:left="17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</w:rPr>
                                <w:t>-Date</w:t>
                              </w:r>
                            </w:p>
                            <w:p w14:paraId="57F50B81" w14:textId="77777777" w:rsidR="00B83793" w:rsidRDefault="00624EDB">
                              <w:pPr>
                                <w:spacing w:before="11"/>
                                <w:ind w:left="17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  <w:w w:val="99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C0E766" id="Group 207" o:spid="_x0000_s1071" style="position:absolute;left:0;text-align:left;margin-left:63.05pt;margin-top:11.6pt;width:275.7pt;height:139.8pt;z-index:-17676800;mso-position-horizontal-relative:page" coordorigin="1261,232" coordsize="5514,27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">
                <v:shape id="Freeform 213" o:spid="_x0000_s1072" style="position:absolute;left:3830;top:709;width:966;height:1523;visibility:visible;mso-wrap-style:square;v-text-anchor:top" coordsize="966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" path="m,1522r265,l265,,965,e" filled="f" strokeweight=".23178mm">
                  <v:path arrowok="t" o:connecttype="custom" o:connectlocs="0,2232;265,2232;265,710;965,710" o:connectangles="0,0,0,0"/>
                </v:shape>
                <v:shape id="Text Box 212" o:spid="_x0000_s1073" type="#_x0000_t202" style="position:absolute;left:4356;top:958;width:106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" filled="f" stroked="f">
                  <v:textbox inset="0,0,0,0">
                    <w:txbxContent>
                      <w:p w14:paraId="158B57F7" w14:textId="77777777" w:rsidR="00B83793" w:rsidRDefault="00624EDB">
                        <w:pPr>
                          <w:spacing w:line="245" w:lineRule="exact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  <w:w w:val="99"/>
                          </w:rPr>
                          <w:t>*</w:t>
                        </w:r>
                      </w:p>
                    </w:txbxContent>
                  </v:textbox>
                </v:shape>
                <v:shape id="Text Box 211" o:spid="_x0000_s1074" type="#_x0000_t202" style="position:absolute;left:4184;top:1717;width:604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" filled="f" stroked="f">
                  <v:textbox inset="0,0,0,0">
                    <w:txbxContent>
                      <w:p w14:paraId="0F32D577" w14:textId="77777777" w:rsidR="00B83793" w:rsidRDefault="00624EDB">
                        <w:pPr>
                          <w:spacing w:line="245" w:lineRule="exact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</w:rPr>
                          <w:t>-End7</w:t>
                        </w:r>
                      </w:p>
                    </w:txbxContent>
                  </v:textbox>
                </v:shape>
                <v:shape id="Text Box 210" o:spid="_x0000_s1075" type="#_x0000_t202" style="position:absolute;left:1270;top:2171;width:2560;height: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" filled="f" strokeweight=".34836mm">
                  <v:textbox inset="0,0,0,0">
                    <w:txbxContent>
                      <w:p w14:paraId="5F0C9140" w14:textId="77777777" w:rsidR="00B83793" w:rsidRDefault="00624EDB">
                        <w:pPr>
                          <w:spacing w:before="8"/>
                          <w:ind w:left="17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</w:rPr>
                          <w:t>-</w:t>
                        </w:r>
                        <w:r>
                          <w:rPr>
                            <w:rFonts w:ascii="Arial MT"/>
                          </w:rPr>
                          <w:t>Product_Id</w:t>
                        </w:r>
                      </w:p>
                      <w:p w14:paraId="002D389E" w14:textId="77777777" w:rsidR="00B83793" w:rsidRDefault="00624EDB">
                        <w:pPr>
                          <w:spacing w:before="11"/>
                          <w:ind w:left="17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</w:rPr>
                          <w:t>-Product_Price</w:t>
                        </w:r>
                      </w:p>
                      <w:p w14:paraId="61E1BC3F" w14:textId="77777777" w:rsidR="00B83793" w:rsidRDefault="00624EDB">
                        <w:pPr>
                          <w:spacing w:before="10"/>
                          <w:ind w:left="17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</w:rPr>
                          <w:t>-Quality</w:t>
                        </w:r>
                      </w:p>
                    </w:txbxContent>
                  </v:textbox>
                </v:shape>
                <v:shape id="Text Box 209" o:spid="_x0000_s1076" type="#_x0000_t202" style="position:absolute;left:4795;top:1058;width:1970;height: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" filled="f" strokeweight=".34839mm">
                  <v:textbox inset="0,0,0,0">
                    <w:txbxContent>
                      <w:p w14:paraId="070CC038" w14:textId="77777777" w:rsidR="00B83793" w:rsidRDefault="00624EDB">
                        <w:pPr>
                          <w:spacing w:line="242" w:lineRule="exact"/>
                          <w:ind w:left="17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</w:rPr>
                          <w:t>+Login()</w:t>
                        </w:r>
                      </w:p>
                      <w:p w14:paraId="0F36D846" w14:textId="77777777" w:rsidR="00B83793" w:rsidRDefault="00624EDB">
                        <w:pPr>
                          <w:spacing w:before="10"/>
                          <w:ind w:left="17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</w:rPr>
                          <w:t>+</w:t>
                        </w:r>
                        <w:r>
                          <w:rPr>
                            <w:rFonts w:ascii="Arial MT"/>
                          </w:rPr>
                          <w:t>Resistration()</w:t>
                        </w:r>
                      </w:p>
                    </w:txbxContent>
                  </v:textbox>
                </v:shape>
                <v:shape id="Text Box 208" o:spid="_x0000_s1077" type="#_x0000_t202" style="position:absolute;left:4795;top:241;width:1970;height: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" filled="f" strokeweight=".34828mm">
                  <v:textbox inset="0,0,0,0">
                    <w:txbxContent>
                      <w:p w14:paraId="7A8E8619" w14:textId="77777777" w:rsidR="00B83793" w:rsidRDefault="00624EDB">
                        <w:pPr>
                          <w:spacing w:line="214" w:lineRule="exact"/>
                          <w:ind w:left="17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</w:rPr>
                          <w:t>-</w:t>
                        </w:r>
                        <w:r>
                          <w:rPr>
                            <w:rFonts w:ascii="Arial MT"/>
                          </w:rPr>
                          <w:t>Order_Id</w:t>
                        </w:r>
                      </w:p>
                      <w:p w14:paraId="48BB63EB" w14:textId="77777777" w:rsidR="00B83793" w:rsidRDefault="00624EDB">
                        <w:pPr>
                          <w:spacing w:before="10"/>
                          <w:ind w:left="17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</w:rPr>
                          <w:t>-Date</w:t>
                        </w:r>
                      </w:p>
                      <w:p w14:paraId="57F50B81" w14:textId="77777777" w:rsidR="00B83793" w:rsidRDefault="00624EDB">
                        <w:pPr>
                          <w:spacing w:before="11"/>
                          <w:ind w:left="17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  <w:w w:val="99"/>
                          </w:rPr>
                          <w:t>-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624EDB">
        <w:rPr>
          <w:rFonts w:ascii="Arial MT"/>
        </w:rPr>
        <w:t>-End8</w:t>
      </w:r>
    </w:p>
    <w:p w14:paraId="4EE5DAF4" w14:textId="77777777" w:rsidR="00B83793" w:rsidRDefault="00624EDB">
      <w:pPr>
        <w:tabs>
          <w:tab w:val="left" w:pos="5195"/>
        </w:tabs>
        <w:spacing w:before="32"/>
        <w:ind w:left="3766"/>
        <w:rPr>
          <w:rFonts w:ascii="Arial MT"/>
        </w:rPr>
      </w:pPr>
      <w:r>
        <w:rPr>
          <w:rFonts w:ascii="Arial MT"/>
        </w:rPr>
        <w:t>*</w:t>
      </w:r>
      <w:r>
        <w:rPr>
          <w:rFonts w:ascii="Arial MT"/>
        </w:rPr>
        <w:tab/>
      </w:r>
      <w:r>
        <w:rPr>
          <w:rFonts w:ascii="Arial MT"/>
          <w:position w:val="2"/>
        </w:rPr>
        <w:t>*</w:t>
      </w:r>
    </w:p>
    <w:p w14:paraId="630DA47F" w14:textId="77777777" w:rsidR="00B83793" w:rsidRDefault="00B83793">
      <w:pPr>
        <w:rPr>
          <w:rFonts w:ascii="Arial MT"/>
        </w:rPr>
        <w:sectPr w:rsidR="00B83793" w:rsidSect="001C1575">
          <w:type w:val="continuous"/>
          <w:pgSz w:w="11920" w:h="16850"/>
          <w:pgMar w:top="1320" w:right="820" w:bottom="1200" w:left="1000" w:header="720" w:footer="720" w:gutter="0"/>
          <w:pgBorders w:offsetFrom="page">
            <w:top w:val="single" w:sz="4" w:space="24" w:color="000000" w:themeColor="text1"/>
            <w:left w:val="single" w:sz="4" w:space="24" w:color="000000" w:themeColor="text1"/>
            <w:bottom w:val="single" w:sz="4" w:space="24" w:color="000000" w:themeColor="text1"/>
            <w:right w:val="single" w:sz="4" w:space="24" w:color="000000" w:themeColor="text1"/>
          </w:pgBorders>
          <w:cols w:num="2" w:space="720" w:equalWidth="0">
            <w:col w:w="2306" w:space="40"/>
            <w:col w:w="7754"/>
          </w:cols>
        </w:sectPr>
      </w:pPr>
    </w:p>
    <w:p w14:paraId="1D6C89FC" w14:textId="77777777" w:rsidR="00B83793" w:rsidRDefault="00B83793">
      <w:pPr>
        <w:pStyle w:val="BodyText"/>
        <w:spacing w:before="11"/>
        <w:rPr>
          <w:rFonts w:ascii="Arial MT"/>
          <w:sz w:val="27"/>
        </w:rPr>
      </w:pPr>
    </w:p>
    <w:p w14:paraId="67F646F6" w14:textId="71EAB96D" w:rsidR="00B83793" w:rsidRDefault="00691321">
      <w:pPr>
        <w:pStyle w:val="BodyText"/>
        <w:ind w:left="7960"/>
        <w:rPr>
          <w:rFonts w:ascii="Arial MT"/>
          <w:sz w:val="20"/>
        </w:rPr>
      </w:pPr>
      <w:r>
        <w:rPr>
          <w:rFonts w:ascii="Arial MT"/>
          <w:noProof/>
          <w:sz w:val="20"/>
        </w:rPr>
        <mc:AlternateContent>
          <mc:Choice Requires="wpg">
            <w:drawing>
              <wp:inline distT="0" distB="0" distL="0" distR="0" wp14:anchorId="3B480FC4" wp14:editId="4C94576C">
                <wp:extent cx="1138555" cy="232410"/>
                <wp:effectExtent l="3175" t="8890" r="1270" b="6350"/>
                <wp:docPr id="771546871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38555" cy="232410"/>
                          <a:chOff x="0" y="0"/>
                          <a:chExt cx="1793" cy="366"/>
                        </a:xfrm>
                      </wpg:grpSpPr>
                      <wps:wsp>
                        <wps:cNvPr id="424774976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9" y="9"/>
                            <a:ext cx="1773" cy="346"/>
                          </a:xfrm>
                          <a:prstGeom prst="rect">
                            <a:avLst/>
                          </a:prstGeom>
                          <a:noFill/>
                          <a:ln w="1254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88E8BD" id="Group 205" o:spid="_x0000_s1026" style="width:89.65pt;height:18.3pt;mso-position-horizontal-relative:char;mso-position-vertical-relative:line" coordsize="1793,3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">
                <v:rect id="Rectangle 206" o:spid="_x0000_s1027" style="position:absolute;left:9;top:9;width:1773;height: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" filled="f" strokeweight=".34842mm"/>
                <w10:anchorlock/>
              </v:group>
            </w:pict>
          </mc:Fallback>
        </mc:AlternateContent>
      </w:r>
    </w:p>
    <w:p w14:paraId="6E0D30F8" w14:textId="77777777" w:rsidR="00B83793" w:rsidRDefault="00B83793">
      <w:pPr>
        <w:pStyle w:val="BodyText"/>
        <w:rPr>
          <w:rFonts w:ascii="Arial MT"/>
          <w:sz w:val="20"/>
        </w:rPr>
      </w:pPr>
    </w:p>
    <w:p w14:paraId="0B1C7FA0" w14:textId="77777777" w:rsidR="00B83793" w:rsidRDefault="00B83793">
      <w:pPr>
        <w:pStyle w:val="BodyText"/>
        <w:spacing w:before="8"/>
        <w:rPr>
          <w:rFonts w:ascii="Arial MT"/>
          <w:sz w:val="21"/>
        </w:rPr>
      </w:pPr>
    </w:p>
    <w:p w14:paraId="5F58D565" w14:textId="02BA9B27" w:rsidR="00B83793" w:rsidRDefault="00691321">
      <w:pPr>
        <w:ind w:right="1172"/>
        <w:jc w:val="center"/>
        <w:rPr>
          <w:rFonts w:ascii="Arial MT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6560" behindDoc="0" locked="0" layoutInCell="1" allowOverlap="1" wp14:anchorId="56919377" wp14:editId="031E27FC">
                <wp:simplePos x="0" y="0"/>
                <wp:positionH relativeFrom="page">
                  <wp:posOffset>4514215</wp:posOffset>
                </wp:positionH>
                <wp:positionV relativeFrom="paragraph">
                  <wp:posOffset>43815</wp:posOffset>
                </wp:positionV>
                <wp:extent cx="1450975" cy="1019810"/>
                <wp:effectExtent l="0" t="0" r="0" b="0"/>
                <wp:wrapNone/>
                <wp:docPr id="355438272" name="Group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50975" cy="1019810"/>
                          <a:chOff x="7109" y="69"/>
                          <a:chExt cx="2285" cy="1606"/>
                        </a:xfrm>
                      </wpg:grpSpPr>
                      <wps:wsp>
                        <wps:cNvPr id="453940047" name="Rectangle 204"/>
                        <wps:cNvSpPr>
                          <a:spLocks noChangeArrowheads="1"/>
                        </wps:cNvSpPr>
                        <wps:spPr bwMode="auto">
                          <a:xfrm>
                            <a:off x="7119" y="1318"/>
                            <a:ext cx="2265" cy="346"/>
                          </a:xfrm>
                          <a:prstGeom prst="rect">
                            <a:avLst/>
                          </a:prstGeom>
                          <a:noFill/>
                          <a:ln w="1254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5624844" name="Text Box 203"/>
                        <wps:cNvSpPr txBox="1">
                          <a:spLocks noChangeArrowheads="1"/>
                        </wps:cNvSpPr>
                        <wps:spPr bwMode="auto">
                          <a:xfrm>
                            <a:off x="7119" y="473"/>
                            <a:ext cx="2265" cy="846"/>
                          </a:xfrm>
                          <a:prstGeom prst="rect">
                            <a:avLst/>
                          </a:prstGeom>
                          <a:noFill/>
                          <a:ln w="1254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EAC1075" w14:textId="77777777" w:rsidR="00B83793" w:rsidRDefault="00624EDB">
                              <w:pPr>
                                <w:spacing w:before="8"/>
                                <w:ind w:left="17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</w:rPr>
                                <w:t>-</w:t>
                              </w:r>
                              <w:r>
                                <w:rPr>
                                  <w:rFonts w:ascii="Arial MT"/>
                                </w:rPr>
                                <w:t>Order_Id</w:t>
                              </w:r>
                              <w:r>
                                <w:rPr>
                                  <w:rFonts w:ascii="Arial MT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</w:rPr>
                                <w:t>:</w:t>
                              </w:r>
                              <w:r>
                                <w:rPr>
                                  <w:rFonts w:ascii="Arial MT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</w:rPr>
                                <w:t>int</w:t>
                              </w:r>
                            </w:p>
                            <w:p w14:paraId="5A005DA6" w14:textId="77777777" w:rsidR="00B83793" w:rsidRDefault="00624EDB">
                              <w:pPr>
                                <w:spacing w:before="11"/>
                                <w:ind w:left="17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</w:rPr>
                                <w:t>-Product_Id</w:t>
                              </w:r>
                              <w:r>
                                <w:rPr>
                                  <w:rFonts w:ascii="Arial MT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</w:rPr>
                                <w:t>:</w:t>
                              </w:r>
                              <w:r>
                                <w:rPr>
                                  <w:rFonts w:ascii="Arial MT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</w:rPr>
                                <w:t>int</w:t>
                              </w:r>
                            </w:p>
                            <w:p w14:paraId="5B15A0F7" w14:textId="77777777" w:rsidR="00B83793" w:rsidRDefault="00624EDB">
                              <w:pPr>
                                <w:spacing w:before="10"/>
                                <w:ind w:left="17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</w:rPr>
                                <w:t>-Quality</w:t>
                              </w:r>
                              <w:r>
                                <w:rPr>
                                  <w:rFonts w:ascii="Arial MT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</w:rPr>
                                <w:t>:</w:t>
                              </w:r>
                              <w:r>
                                <w:rPr>
                                  <w:rFonts w:ascii="Arial MT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6834917" name="Text Box 202"/>
                        <wps:cNvSpPr txBox="1">
                          <a:spLocks noChangeArrowheads="1"/>
                        </wps:cNvSpPr>
                        <wps:spPr bwMode="auto">
                          <a:xfrm>
                            <a:off x="7119" y="78"/>
                            <a:ext cx="2265" cy="396"/>
                          </a:xfrm>
                          <a:prstGeom prst="rect">
                            <a:avLst/>
                          </a:prstGeom>
                          <a:noFill/>
                          <a:ln w="1254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E9E7669" w14:textId="77777777" w:rsidR="00B83793" w:rsidRDefault="00624EDB">
                              <w:pPr>
                                <w:spacing w:before="47"/>
                                <w:ind w:left="435"/>
                                <w:rPr>
                                  <w:rFonts w:ascii="Arial"/>
                                  <w:b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</w:rPr>
                                <w:t>Order</w:t>
                              </w:r>
                              <w:r>
                                <w:rPr>
                                  <w:rFonts w:ascii="Arial"/>
                                  <w:b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</w:rPr>
                                <w:t>Details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919377" id="Group 201" o:spid="_x0000_s1078" style="position:absolute;left:0;text-align:left;margin-left:355.45pt;margin-top:3.45pt;width:114.25pt;height:80.3pt;z-index:15746560;mso-position-horizontal-relative:page" coordorigin="7109,69" coordsize="2285,16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">
                <v:rect id="Rectangle 204" o:spid="_x0000_s1079" style="position:absolute;left:7119;top:1318;width:2265;height: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" filled="f" strokeweight=".34844mm"/>
                <v:shape id="Text Box 203" o:spid="_x0000_s1080" type="#_x0000_t202" style="position:absolute;left:7119;top:473;width:2265;height: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" filled="f" strokeweight=".34833mm">
                  <v:textbox inset="0,0,0,0">
                    <w:txbxContent>
                      <w:p w14:paraId="6EAC1075" w14:textId="77777777" w:rsidR="00B83793" w:rsidRDefault="00624EDB">
                        <w:pPr>
                          <w:spacing w:before="8"/>
                          <w:ind w:left="17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</w:rPr>
                          <w:t>-</w:t>
                        </w:r>
                        <w:r>
                          <w:rPr>
                            <w:rFonts w:ascii="Arial MT"/>
                          </w:rPr>
                          <w:t>Order_Id</w:t>
                        </w:r>
                        <w:r>
                          <w:rPr>
                            <w:rFonts w:ascii="Arial MT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</w:rPr>
                          <w:t>:</w:t>
                        </w:r>
                        <w:r>
                          <w:rPr>
                            <w:rFonts w:ascii="Arial MT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</w:rPr>
                          <w:t>int</w:t>
                        </w:r>
                      </w:p>
                      <w:p w14:paraId="5A005DA6" w14:textId="77777777" w:rsidR="00B83793" w:rsidRDefault="00624EDB">
                        <w:pPr>
                          <w:spacing w:before="11"/>
                          <w:ind w:left="17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</w:rPr>
                          <w:t>-Product_Id</w:t>
                        </w:r>
                        <w:r>
                          <w:rPr>
                            <w:rFonts w:ascii="Arial MT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</w:rPr>
                          <w:t>:</w:t>
                        </w:r>
                        <w:r>
                          <w:rPr>
                            <w:rFonts w:ascii="Arial MT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</w:rPr>
                          <w:t>int</w:t>
                        </w:r>
                      </w:p>
                      <w:p w14:paraId="5B15A0F7" w14:textId="77777777" w:rsidR="00B83793" w:rsidRDefault="00624EDB">
                        <w:pPr>
                          <w:spacing w:before="10"/>
                          <w:ind w:left="17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</w:rPr>
                          <w:t>-Quality</w:t>
                        </w:r>
                        <w:r>
                          <w:rPr>
                            <w:rFonts w:ascii="Arial MT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</w:rPr>
                          <w:t>:</w:t>
                        </w:r>
                        <w:r>
                          <w:rPr>
                            <w:rFonts w:ascii="Arial MT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</w:rPr>
                          <w:t>string</w:t>
                        </w:r>
                      </w:p>
                    </w:txbxContent>
                  </v:textbox>
                </v:shape>
                <v:shape id="Text Box 202" o:spid="_x0000_s1081" type="#_x0000_t202" style="position:absolute;left:7119;top:78;width:2265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" filled="f" strokeweight=".34844mm">
                  <v:textbox inset="0,0,0,0">
                    <w:txbxContent>
                      <w:p w14:paraId="3E9E7669" w14:textId="77777777" w:rsidR="00B83793" w:rsidRDefault="00624EDB">
                        <w:pPr>
                          <w:spacing w:before="47"/>
                          <w:ind w:left="435"/>
                          <w:rPr>
                            <w:rFonts w:ascii="Arial"/>
                            <w:b/>
                          </w:rPr>
                        </w:pPr>
                        <w:r>
                          <w:rPr>
                            <w:rFonts w:ascii="Arial"/>
                            <w:b/>
                          </w:rPr>
                          <w:t>Order</w:t>
                        </w:r>
                        <w:r>
                          <w:rPr>
                            <w:rFonts w:ascii="Arial"/>
                            <w:b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</w:rPr>
                          <w:t>Details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5639168" behindDoc="1" locked="0" layoutInCell="1" allowOverlap="1" wp14:anchorId="29D31E17" wp14:editId="0A4564A8">
                <wp:simplePos x="0" y="0"/>
                <wp:positionH relativeFrom="page">
                  <wp:posOffset>3666490</wp:posOffset>
                </wp:positionH>
                <wp:positionV relativeFrom="paragraph">
                  <wp:posOffset>-205105</wp:posOffset>
                </wp:positionV>
                <wp:extent cx="859155" cy="763270"/>
                <wp:effectExtent l="0" t="0" r="0" b="0"/>
                <wp:wrapNone/>
                <wp:docPr id="1585314333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59155" cy="763270"/>
                          <a:chOff x="5774" y="-323"/>
                          <a:chExt cx="1353" cy="1202"/>
                        </a:xfrm>
                      </wpg:grpSpPr>
                      <wps:wsp>
                        <wps:cNvPr id="1640955430" name="Freeform 200"/>
                        <wps:cNvSpPr>
                          <a:spLocks/>
                        </wps:cNvSpPr>
                        <wps:spPr bwMode="auto">
                          <a:xfrm>
                            <a:off x="5780" y="-317"/>
                            <a:ext cx="1340" cy="1189"/>
                          </a:xfrm>
                          <a:custGeom>
                            <a:avLst/>
                            <a:gdLst>
                              <a:gd name="T0" fmla="+- 0 5780 5780"/>
                              <a:gd name="T1" fmla="*/ T0 w 1340"/>
                              <a:gd name="T2" fmla="+- 0 -317 -317"/>
                              <a:gd name="T3" fmla="*/ -317 h 1189"/>
                              <a:gd name="T4" fmla="+- 0 5780 5780"/>
                              <a:gd name="T5" fmla="*/ T4 w 1340"/>
                              <a:gd name="T6" fmla="+- 0 871 -317"/>
                              <a:gd name="T7" fmla="*/ 871 h 1189"/>
                              <a:gd name="T8" fmla="+- 0 7119 5780"/>
                              <a:gd name="T9" fmla="*/ T8 w 1340"/>
                              <a:gd name="T10" fmla="+- 0 871 -317"/>
                              <a:gd name="T11" fmla="*/ 871 h 11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340" h="1189">
                                <a:moveTo>
                                  <a:pt x="0" y="0"/>
                                </a:moveTo>
                                <a:lnTo>
                                  <a:pt x="0" y="1188"/>
                                </a:lnTo>
                                <a:lnTo>
                                  <a:pt x="1339" y="1188"/>
                                </a:lnTo>
                              </a:path>
                            </a:pathLst>
                          </a:custGeom>
                          <a:noFill/>
                          <a:ln w="835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573766" name="Text Box 199"/>
                        <wps:cNvSpPr txBox="1">
                          <a:spLocks noChangeArrowheads="1"/>
                        </wps:cNvSpPr>
                        <wps:spPr bwMode="auto">
                          <a:xfrm>
                            <a:off x="5773" y="-324"/>
                            <a:ext cx="1353" cy="1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D717C3" w14:textId="77777777" w:rsidR="00B83793" w:rsidRDefault="00B83793">
                              <w:pPr>
                                <w:spacing w:before="1"/>
                                <w:rPr>
                                  <w:rFonts w:ascii="Arial MT"/>
                                  <w:sz w:val="28"/>
                                </w:rPr>
                              </w:pPr>
                            </w:p>
                            <w:p w14:paraId="13B78F06" w14:textId="77777777" w:rsidR="00B83793" w:rsidRDefault="00624EDB">
                              <w:pPr>
                                <w:ind w:left="285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</w:rPr>
                                <w:t>-End5</w:t>
                              </w:r>
                            </w:p>
                            <w:p w14:paraId="03F6A456" w14:textId="77777777" w:rsidR="00B83793" w:rsidRDefault="00624EDB">
                              <w:pPr>
                                <w:spacing w:before="97"/>
                                <w:ind w:left="406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</w:rPr>
                                <w:t>-End6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D31E17" id="Group 198" o:spid="_x0000_s1082" style="position:absolute;left:0;text-align:left;margin-left:288.7pt;margin-top:-16.15pt;width:67.65pt;height:60.1pt;z-index:-17677312;mso-position-horizontal-relative:page" coordorigin="5774,-323" coordsize="1353,1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">
                <v:shape id="Freeform 200" o:spid="_x0000_s1083" style="position:absolute;left:5780;top:-317;width:1340;height:1189;visibility:visible;mso-wrap-style:square;v-text-anchor:top" coordsize="1340,1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" path="m,l,1188r1339,e" filled="f" strokeweight=".23197mm">
                  <v:path arrowok="t" o:connecttype="custom" o:connectlocs="0,-317;0,871;1339,871" o:connectangles="0,0,0"/>
                </v:shape>
                <v:shape id="Text Box 199" o:spid="_x0000_s1084" type="#_x0000_t202" style="position:absolute;left:5773;top:-324;width:1353;height:1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" filled="f" stroked="f">
                  <v:textbox inset="0,0,0,0">
                    <w:txbxContent>
                      <w:p w14:paraId="61D717C3" w14:textId="77777777" w:rsidR="00B83793" w:rsidRDefault="00B83793">
                        <w:pPr>
                          <w:spacing w:before="1"/>
                          <w:rPr>
                            <w:rFonts w:ascii="Arial MT"/>
                            <w:sz w:val="28"/>
                          </w:rPr>
                        </w:pPr>
                      </w:p>
                      <w:p w14:paraId="13B78F06" w14:textId="77777777" w:rsidR="00B83793" w:rsidRDefault="00624EDB">
                        <w:pPr>
                          <w:ind w:left="285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</w:rPr>
                          <w:t>-End5</w:t>
                        </w:r>
                      </w:p>
                      <w:p w14:paraId="03F6A456" w14:textId="77777777" w:rsidR="00B83793" w:rsidRDefault="00624EDB">
                        <w:pPr>
                          <w:spacing w:before="97"/>
                          <w:ind w:left="406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</w:rPr>
                          <w:t>-End6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624EDB">
        <w:rPr>
          <w:rFonts w:ascii="Arial MT"/>
          <w:w w:val="99"/>
        </w:rPr>
        <w:t>*</w:t>
      </w:r>
    </w:p>
    <w:p w14:paraId="6DFF6D56" w14:textId="77777777" w:rsidR="00B83793" w:rsidRDefault="00B83793">
      <w:pPr>
        <w:pStyle w:val="BodyText"/>
        <w:spacing w:before="6"/>
        <w:rPr>
          <w:rFonts w:ascii="Arial MT"/>
          <w:sz w:val="24"/>
        </w:rPr>
      </w:pPr>
    </w:p>
    <w:p w14:paraId="7B1280C9" w14:textId="77777777" w:rsidR="00B83793" w:rsidRDefault="00624EDB">
      <w:pPr>
        <w:ind w:left="3184"/>
        <w:rPr>
          <w:rFonts w:ascii="Arial MT"/>
        </w:rPr>
      </w:pPr>
      <w:r>
        <w:rPr>
          <w:rFonts w:ascii="Arial MT"/>
          <w:w w:val="99"/>
        </w:rPr>
        <w:t>*</w:t>
      </w:r>
    </w:p>
    <w:p w14:paraId="0FE3ABAA" w14:textId="77777777" w:rsidR="00B83793" w:rsidRDefault="00B83793">
      <w:pPr>
        <w:pStyle w:val="BodyText"/>
        <w:spacing w:before="2"/>
        <w:rPr>
          <w:rFonts w:ascii="Arial MT"/>
        </w:rPr>
      </w:pPr>
    </w:p>
    <w:p w14:paraId="2C3D49FD" w14:textId="101D6BF5" w:rsidR="00B83793" w:rsidRDefault="00691321">
      <w:pPr>
        <w:ind w:left="1352"/>
        <w:jc w:val="center"/>
        <w:rPr>
          <w:rFonts w:ascii="Arial M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8608" behindDoc="0" locked="0" layoutInCell="1" allowOverlap="1" wp14:anchorId="23361460" wp14:editId="36F0955C">
                <wp:simplePos x="0" y="0"/>
                <wp:positionH relativeFrom="page">
                  <wp:posOffset>807085</wp:posOffset>
                </wp:positionH>
                <wp:positionV relativeFrom="paragraph">
                  <wp:posOffset>-20955</wp:posOffset>
                </wp:positionV>
                <wp:extent cx="1625600" cy="370840"/>
                <wp:effectExtent l="0" t="0" r="0" b="0"/>
                <wp:wrapNone/>
                <wp:docPr id="1769612297" name="Text Box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5600" cy="370840"/>
                        </a:xfrm>
                        <a:prstGeom prst="rect">
                          <a:avLst/>
                        </a:prstGeom>
                        <a:noFill/>
                        <a:ln w="1254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083BA3B" w14:textId="77777777" w:rsidR="00B83793" w:rsidRDefault="00624EDB">
                            <w:pPr>
                              <w:spacing w:before="8"/>
                              <w:ind w:left="17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</w:rPr>
                              <w:t>+Add</w:t>
                            </w:r>
                            <w:r>
                              <w:rPr>
                                <w:rFonts w:ascii="Arial MT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</w:rPr>
                              <w:t>Item</w:t>
                            </w:r>
                            <w:r>
                              <w:rPr>
                                <w:rFonts w:ascii="Arial MT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</w:rPr>
                              <w:t>To</w:t>
                            </w:r>
                            <w:r>
                              <w:rPr>
                                <w:rFonts w:ascii="Arial MT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</w:rPr>
                              <w:t>Cart()</w:t>
                            </w:r>
                          </w:p>
                          <w:p w14:paraId="688C3AF4" w14:textId="77777777" w:rsidR="00B83793" w:rsidRDefault="00624EDB">
                            <w:pPr>
                              <w:spacing w:before="11"/>
                              <w:ind w:left="17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</w:rPr>
                              <w:t>+View</w:t>
                            </w:r>
                            <w:r>
                              <w:rPr>
                                <w:rFonts w:ascii="Arial MT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</w:rPr>
                              <w:t>Cart</w:t>
                            </w:r>
                            <w:r>
                              <w:rPr>
                                <w:rFonts w:ascii="Arial MT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</w:rPr>
                              <w:t>Items()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361460" id="Text Box 197" o:spid="_x0000_s1085" type="#_x0000_t202" style="position:absolute;left:0;text-align:left;margin-left:63.55pt;margin-top:-1.65pt;width:128pt;height:29.2pt;z-index:1574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" filled="f" strokeweight=".34842mm">
                <v:textbox inset="0,0,0,0">
                  <w:txbxContent>
                    <w:p w14:paraId="5083BA3B" w14:textId="77777777" w:rsidR="00B83793" w:rsidRDefault="00624EDB">
                      <w:pPr>
                        <w:spacing w:before="8"/>
                        <w:ind w:left="17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</w:rPr>
                        <w:t>+Add</w:t>
                      </w:r>
                      <w:r>
                        <w:rPr>
                          <w:rFonts w:ascii="Arial MT"/>
                          <w:spacing w:val="-5"/>
                        </w:rPr>
                        <w:t xml:space="preserve"> </w:t>
                      </w:r>
                      <w:r>
                        <w:rPr>
                          <w:rFonts w:ascii="Arial MT"/>
                        </w:rPr>
                        <w:t>Item</w:t>
                      </w:r>
                      <w:r>
                        <w:rPr>
                          <w:rFonts w:ascii="Arial MT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 MT"/>
                        </w:rPr>
                        <w:t>To</w:t>
                      </w:r>
                      <w:r>
                        <w:rPr>
                          <w:rFonts w:ascii="Arial MT"/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 MT"/>
                        </w:rPr>
                        <w:t>Cart()</w:t>
                      </w:r>
                    </w:p>
                    <w:p w14:paraId="688C3AF4" w14:textId="77777777" w:rsidR="00B83793" w:rsidRDefault="00624EDB">
                      <w:pPr>
                        <w:spacing w:before="11"/>
                        <w:ind w:left="17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</w:rPr>
                        <w:t>+View</w:t>
                      </w:r>
                      <w:r>
                        <w:rPr>
                          <w:rFonts w:ascii="Arial MT"/>
                          <w:spacing w:val="-5"/>
                        </w:rPr>
                        <w:t xml:space="preserve"> </w:t>
                      </w:r>
                      <w:r>
                        <w:rPr>
                          <w:rFonts w:ascii="Arial MT"/>
                        </w:rPr>
                        <w:t>Cart</w:t>
                      </w:r>
                      <w:r>
                        <w:rPr>
                          <w:rFonts w:ascii="Arial MT"/>
                          <w:spacing w:val="-5"/>
                        </w:rPr>
                        <w:t xml:space="preserve"> </w:t>
                      </w:r>
                      <w:r>
                        <w:rPr>
                          <w:rFonts w:ascii="Arial MT"/>
                        </w:rPr>
                        <w:t>Items()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24EDB">
        <w:rPr>
          <w:rFonts w:ascii="Arial MT"/>
          <w:w w:val="99"/>
        </w:rPr>
        <w:t>*</w:t>
      </w:r>
    </w:p>
    <w:p w14:paraId="464C2F59" w14:textId="77777777" w:rsidR="00B83793" w:rsidRDefault="00B83793">
      <w:pPr>
        <w:pStyle w:val="BodyText"/>
        <w:rPr>
          <w:rFonts w:ascii="Arial MT"/>
          <w:sz w:val="20"/>
        </w:rPr>
      </w:pPr>
    </w:p>
    <w:p w14:paraId="73C14B43" w14:textId="77777777" w:rsidR="00B83793" w:rsidRDefault="00B83793">
      <w:pPr>
        <w:pStyle w:val="BodyText"/>
        <w:rPr>
          <w:rFonts w:ascii="Arial MT"/>
          <w:sz w:val="20"/>
        </w:rPr>
      </w:pPr>
    </w:p>
    <w:p w14:paraId="597132B0" w14:textId="77777777" w:rsidR="00B83793" w:rsidRDefault="00B83793">
      <w:pPr>
        <w:pStyle w:val="BodyText"/>
        <w:rPr>
          <w:rFonts w:ascii="Arial MT"/>
          <w:sz w:val="20"/>
        </w:rPr>
      </w:pPr>
    </w:p>
    <w:p w14:paraId="66B272C3" w14:textId="77777777" w:rsidR="00B83793" w:rsidRDefault="00B83793">
      <w:pPr>
        <w:pStyle w:val="BodyText"/>
        <w:rPr>
          <w:rFonts w:ascii="Arial MT"/>
          <w:sz w:val="20"/>
        </w:rPr>
      </w:pPr>
    </w:p>
    <w:p w14:paraId="66E98119" w14:textId="77777777" w:rsidR="00B83793" w:rsidRDefault="00B83793">
      <w:pPr>
        <w:pStyle w:val="BodyText"/>
        <w:rPr>
          <w:rFonts w:ascii="Arial MT"/>
          <w:sz w:val="20"/>
        </w:rPr>
      </w:pPr>
    </w:p>
    <w:p w14:paraId="270A8941" w14:textId="77777777" w:rsidR="00B83793" w:rsidRDefault="00B83793">
      <w:pPr>
        <w:pStyle w:val="BodyText"/>
        <w:rPr>
          <w:rFonts w:ascii="Arial MT"/>
          <w:sz w:val="20"/>
        </w:rPr>
      </w:pPr>
    </w:p>
    <w:p w14:paraId="5A404F0A" w14:textId="77777777" w:rsidR="00B83793" w:rsidRDefault="00B83793">
      <w:pPr>
        <w:pStyle w:val="BodyText"/>
        <w:rPr>
          <w:rFonts w:ascii="Arial MT"/>
          <w:sz w:val="20"/>
        </w:rPr>
      </w:pPr>
    </w:p>
    <w:p w14:paraId="702516F6" w14:textId="77777777" w:rsidR="00B83793" w:rsidRDefault="00B83793">
      <w:pPr>
        <w:pStyle w:val="BodyText"/>
        <w:rPr>
          <w:rFonts w:ascii="Arial MT"/>
          <w:sz w:val="20"/>
        </w:rPr>
      </w:pPr>
    </w:p>
    <w:p w14:paraId="59EEBD86" w14:textId="77777777" w:rsidR="00B83793" w:rsidRDefault="00B83793">
      <w:pPr>
        <w:pStyle w:val="BodyText"/>
        <w:rPr>
          <w:rFonts w:ascii="Arial MT"/>
          <w:sz w:val="20"/>
        </w:rPr>
      </w:pPr>
    </w:p>
    <w:p w14:paraId="36E995B9" w14:textId="77777777" w:rsidR="00B83793" w:rsidRDefault="00B83793">
      <w:pPr>
        <w:pStyle w:val="BodyText"/>
        <w:rPr>
          <w:rFonts w:ascii="Arial MT"/>
          <w:sz w:val="20"/>
        </w:rPr>
      </w:pPr>
    </w:p>
    <w:p w14:paraId="3A219E18" w14:textId="77777777" w:rsidR="00B83793" w:rsidRDefault="00B83793">
      <w:pPr>
        <w:pStyle w:val="BodyText"/>
        <w:rPr>
          <w:rFonts w:ascii="Arial MT"/>
          <w:sz w:val="20"/>
        </w:rPr>
      </w:pPr>
    </w:p>
    <w:p w14:paraId="36BAC7ED" w14:textId="77777777" w:rsidR="00B83793" w:rsidRDefault="00B83793">
      <w:pPr>
        <w:pStyle w:val="BodyText"/>
        <w:rPr>
          <w:rFonts w:ascii="Arial MT"/>
          <w:sz w:val="20"/>
        </w:rPr>
      </w:pPr>
    </w:p>
    <w:p w14:paraId="36949455" w14:textId="77777777" w:rsidR="00B83793" w:rsidRDefault="00B83793">
      <w:pPr>
        <w:pStyle w:val="BodyText"/>
        <w:rPr>
          <w:rFonts w:ascii="Arial MT"/>
          <w:sz w:val="20"/>
        </w:rPr>
      </w:pPr>
    </w:p>
    <w:p w14:paraId="7D0B546C" w14:textId="77777777" w:rsidR="00B83793" w:rsidRDefault="00B83793">
      <w:pPr>
        <w:pStyle w:val="BodyText"/>
        <w:rPr>
          <w:rFonts w:ascii="Arial MT"/>
          <w:sz w:val="20"/>
        </w:rPr>
      </w:pPr>
    </w:p>
    <w:p w14:paraId="36B2A161" w14:textId="77777777" w:rsidR="00B83793" w:rsidRDefault="00B83793">
      <w:pPr>
        <w:pStyle w:val="BodyText"/>
        <w:rPr>
          <w:rFonts w:ascii="Arial MT"/>
          <w:sz w:val="20"/>
        </w:rPr>
      </w:pPr>
    </w:p>
    <w:p w14:paraId="7DE5E0AC" w14:textId="77777777" w:rsidR="00B83793" w:rsidRDefault="00B83793">
      <w:pPr>
        <w:pStyle w:val="BodyText"/>
        <w:rPr>
          <w:rFonts w:ascii="Arial MT"/>
          <w:sz w:val="20"/>
        </w:rPr>
      </w:pPr>
    </w:p>
    <w:p w14:paraId="76E92FE6" w14:textId="77777777" w:rsidR="00B83793" w:rsidRDefault="00B83793">
      <w:pPr>
        <w:pStyle w:val="BodyText"/>
        <w:rPr>
          <w:rFonts w:ascii="Arial MT"/>
          <w:sz w:val="20"/>
        </w:rPr>
      </w:pPr>
    </w:p>
    <w:p w14:paraId="6ADF8FDA" w14:textId="77777777" w:rsidR="00B83793" w:rsidRDefault="00B83793">
      <w:pPr>
        <w:pStyle w:val="BodyText"/>
        <w:rPr>
          <w:rFonts w:ascii="Arial MT"/>
          <w:sz w:val="20"/>
        </w:rPr>
      </w:pPr>
    </w:p>
    <w:p w14:paraId="1D9E7D6E" w14:textId="77777777" w:rsidR="00B83793" w:rsidRDefault="00B83793">
      <w:pPr>
        <w:pStyle w:val="BodyText"/>
        <w:rPr>
          <w:rFonts w:ascii="Arial MT"/>
          <w:sz w:val="20"/>
        </w:rPr>
      </w:pPr>
    </w:p>
    <w:p w14:paraId="643EB9B4" w14:textId="77777777" w:rsidR="00B83793" w:rsidRDefault="00B83793">
      <w:pPr>
        <w:pStyle w:val="BodyText"/>
        <w:rPr>
          <w:rFonts w:ascii="Arial MT"/>
          <w:sz w:val="20"/>
        </w:rPr>
      </w:pPr>
    </w:p>
    <w:p w14:paraId="556718F0" w14:textId="77777777" w:rsidR="00B83793" w:rsidRDefault="00B83793">
      <w:pPr>
        <w:pStyle w:val="BodyText"/>
        <w:rPr>
          <w:rFonts w:ascii="Arial MT"/>
          <w:sz w:val="20"/>
        </w:rPr>
      </w:pPr>
    </w:p>
    <w:p w14:paraId="6F349443" w14:textId="77777777" w:rsidR="00B83793" w:rsidRDefault="00B83793">
      <w:pPr>
        <w:pStyle w:val="BodyText"/>
        <w:rPr>
          <w:rFonts w:ascii="Arial MT"/>
          <w:sz w:val="20"/>
        </w:rPr>
      </w:pPr>
    </w:p>
    <w:p w14:paraId="4F28CFD1" w14:textId="77777777" w:rsidR="00B83793" w:rsidRDefault="00B83793">
      <w:pPr>
        <w:pStyle w:val="BodyText"/>
        <w:rPr>
          <w:rFonts w:ascii="Arial MT"/>
          <w:sz w:val="20"/>
        </w:rPr>
      </w:pPr>
    </w:p>
    <w:p w14:paraId="6BB959F8" w14:textId="77777777" w:rsidR="00B83793" w:rsidRDefault="00B83793">
      <w:pPr>
        <w:pStyle w:val="BodyText"/>
        <w:rPr>
          <w:rFonts w:ascii="Arial MT"/>
          <w:sz w:val="20"/>
        </w:rPr>
      </w:pPr>
    </w:p>
    <w:p w14:paraId="40BD5F27" w14:textId="77777777" w:rsidR="00B83793" w:rsidRDefault="00B83793">
      <w:pPr>
        <w:pStyle w:val="BodyText"/>
        <w:rPr>
          <w:rFonts w:ascii="Arial MT"/>
          <w:sz w:val="20"/>
        </w:rPr>
      </w:pPr>
    </w:p>
    <w:p w14:paraId="3BF82FEA" w14:textId="77777777" w:rsidR="00B83793" w:rsidRDefault="00B83793">
      <w:pPr>
        <w:pStyle w:val="BodyText"/>
        <w:rPr>
          <w:rFonts w:ascii="Arial MT"/>
          <w:sz w:val="20"/>
        </w:rPr>
      </w:pPr>
    </w:p>
    <w:p w14:paraId="53D086DA" w14:textId="78B9434D" w:rsidR="00B83793" w:rsidRDefault="00691321" w:rsidP="006F4272">
      <w:pPr>
        <w:pStyle w:val="BodyText"/>
        <w:spacing w:before="5"/>
        <w:rPr>
          <w:rFonts w:ascii="Arial MT"/>
          <w:sz w:val="13"/>
        </w:rPr>
        <w:sectPr w:rsidR="00B83793" w:rsidSect="001C1575">
          <w:type w:val="continuous"/>
          <w:pgSz w:w="11920" w:h="16850"/>
          <w:pgMar w:top="1320" w:right="820" w:bottom="1200" w:left="1000" w:header="720" w:footer="720" w:gutter="0"/>
          <w:pgBorders w:offsetFrom="page">
            <w:top w:val="single" w:sz="4" w:space="24" w:color="000000" w:themeColor="text1"/>
            <w:left w:val="single" w:sz="4" w:space="24" w:color="000000" w:themeColor="text1"/>
            <w:bottom w:val="single" w:sz="4" w:space="24" w:color="000000" w:themeColor="text1"/>
            <w:right w:val="single" w:sz="4" w:space="24" w:color="000000" w:themeColor="text1"/>
          </w:pgBorders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0" distR="0" simplePos="0" relativeHeight="487604224" behindDoc="1" locked="0" layoutInCell="1" allowOverlap="1" wp14:anchorId="6CB86D4E" wp14:editId="6B5DFEBB">
                <wp:simplePos x="0" y="0"/>
                <wp:positionH relativeFrom="page">
                  <wp:posOffset>1079500</wp:posOffset>
                </wp:positionH>
                <wp:positionV relativeFrom="paragraph">
                  <wp:posOffset>122555</wp:posOffset>
                </wp:positionV>
                <wp:extent cx="5586095" cy="6350"/>
                <wp:effectExtent l="0" t="0" r="0" b="0"/>
                <wp:wrapTopAndBottom/>
                <wp:docPr id="502678552" name="Rectangle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8609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55FE3B" id="Rectangle 196" o:spid="_x0000_s1026" style="position:absolute;margin-left:85pt;margin-top:9.65pt;width:439.85pt;height:.5pt;z-index:-15712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" fillcolor="#d9d9d9" stroked="f">
                <w10:wrap type="topAndBottom" anchorx="page"/>
              </v:rect>
            </w:pict>
          </mc:Fallback>
        </mc:AlternateContent>
      </w:r>
    </w:p>
    <w:p w14:paraId="01D22E3E" w14:textId="77777777" w:rsidR="00B83793" w:rsidRDefault="00B83793">
      <w:pPr>
        <w:pStyle w:val="BodyText"/>
        <w:rPr>
          <w:rFonts w:ascii="Arial MT"/>
          <w:sz w:val="20"/>
        </w:rPr>
      </w:pPr>
    </w:p>
    <w:p w14:paraId="7744BA37" w14:textId="77777777" w:rsidR="00B83793" w:rsidRDefault="00B83793">
      <w:pPr>
        <w:pStyle w:val="BodyText"/>
        <w:rPr>
          <w:rFonts w:ascii="Arial MT"/>
          <w:sz w:val="20"/>
        </w:rPr>
      </w:pPr>
    </w:p>
    <w:p w14:paraId="22A8CAF1" w14:textId="77777777" w:rsidR="00B83793" w:rsidRDefault="00B83793">
      <w:pPr>
        <w:pStyle w:val="BodyText"/>
        <w:rPr>
          <w:rFonts w:ascii="Arial MT"/>
          <w:sz w:val="20"/>
        </w:rPr>
      </w:pPr>
    </w:p>
    <w:p w14:paraId="407E4CCD" w14:textId="77777777" w:rsidR="00B83793" w:rsidRDefault="00B83793">
      <w:pPr>
        <w:pStyle w:val="BodyText"/>
        <w:spacing w:before="7"/>
        <w:rPr>
          <w:rFonts w:ascii="Arial MT"/>
          <w:sz w:val="26"/>
        </w:rPr>
      </w:pPr>
    </w:p>
    <w:p w14:paraId="485538BA" w14:textId="77777777" w:rsidR="00B83793" w:rsidRDefault="00624EDB">
      <w:pPr>
        <w:pStyle w:val="Heading3"/>
        <w:spacing w:before="85"/>
        <w:ind w:left="219"/>
      </w:pPr>
      <w:r>
        <w:t>5.4.2</w:t>
      </w:r>
      <w:r>
        <w:rPr>
          <w:spacing w:val="-2"/>
        </w:rPr>
        <w:t xml:space="preserve"> </w:t>
      </w:r>
      <w:r>
        <w:t>E-R</w:t>
      </w:r>
      <w:r>
        <w:rPr>
          <w:spacing w:val="-3"/>
        </w:rPr>
        <w:t xml:space="preserve"> </w:t>
      </w:r>
      <w:r>
        <w:t>diagram:</w:t>
      </w:r>
    </w:p>
    <w:p w14:paraId="086E12C3" w14:textId="77777777" w:rsidR="00B83793" w:rsidRDefault="00B83793">
      <w:pPr>
        <w:pStyle w:val="BodyText"/>
        <w:rPr>
          <w:b/>
          <w:sz w:val="20"/>
        </w:rPr>
      </w:pPr>
    </w:p>
    <w:p w14:paraId="01D2787E" w14:textId="28955D82" w:rsidR="00B83793" w:rsidRDefault="00B83793">
      <w:pPr>
        <w:pStyle w:val="BodyText"/>
        <w:rPr>
          <w:b/>
          <w:sz w:val="20"/>
        </w:rPr>
      </w:pPr>
    </w:p>
    <w:p w14:paraId="02652F5A" w14:textId="053115D4" w:rsidR="00B83793" w:rsidRDefault="00EF152A">
      <w:pPr>
        <w:pStyle w:val="BodyText"/>
        <w:spacing w:before="9"/>
        <w:rPr>
          <w:b/>
          <w:sz w:val="20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7A463FA5" wp14:editId="24D46472">
            <wp:simplePos x="0" y="0"/>
            <wp:positionH relativeFrom="page">
              <wp:posOffset>1162627</wp:posOffset>
            </wp:positionH>
            <wp:positionV relativeFrom="paragraph">
              <wp:posOffset>176530</wp:posOffset>
            </wp:positionV>
            <wp:extent cx="5782630" cy="6587490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630" cy="658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D63E4D" w14:textId="77777777" w:rsidR="00B83793" w:rsidRDefault="00B83793">
      <w:pPr>
        <w:pStyle w:val="BodyText"/>
        <w:rPr>
          <w:b/>
          <w:sz w:val="20"/>
        </w:rPr>
      </w:pPr>
    </w:p>
    <w:p w14:paraId="7C21000F" w14:textId="77777777" w:rsidR="00B83793" w:rsidRDefault="00B83793">
      <w:pPr>
        <w:pStyle w:val="BodyText"/>
        <w:rPr>
          <w:b/>
          <w:sz w:val="20"/>
        </w:rPr>
      </w:pPr>
    </w:p>
    <w:p w14:paraId="190C2DF9" w14:textId="77777777" w:rsidR="00B83793" w:rsidRDefault="00B83793">
      <w:pPr>
        <w:pStyle w:val="BodyText"/>
        <w:rPr>
          <w:b/>
          <w:sz w:val="20"/>
        </w:rPr>
      </w:pPr>
    </w:p>
    <w:p w14:paraId="034C59F1" w14:textId="77777777" w:rsidR="00B83793" w:rsidRDefault="00B83793">
      <w:pPr>
        <w:pStyle w:val="BodyText"/>
        <w:rPr>
          <w:b/>
          <w:sz w:val="20"/>
        </w:rPr>
      </w:pPr>
    </w:p>
    <w:p w14:paraId="232313AC" w14:textId="77777777" w:rsidR="00B83793" w:rsidRDefault="00B83793">
      <w:pPr>
        <w:pStyle w:val="BodyText"/>
        <w:rPr>
          <w:b/>
          <w:sz w:val="20"/>
        </w:rPr>
      </w:pPr>
    </w:p>
    <w:p w14:paraId="58565329" w14:textId="77777777" w:rsidR="00B83793" w:rsidRDefault="00B83793">
      <w:pPr>
        <w:pStyle w:val="BodyText"/>
        <w:rPr>
          <w:b/>
          <w:sz w:val="20"/>
        </w:rPr>
      </w:pPr>
    </w:p>
    <w:p w14:paraId="02C1285C" w14:textId="4C2A0FB2" w:rsidR="00B83793" w:rsidRDefault="00691321">
      <w:pPr>
        <w:pStyle w:val="BodyText"/>
        <w:spacing w:before="8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8832" behindDoc="1" locked="0" layoutInCell="1" allowOverlap="1" wp14:anchorId="6EF9729A" wp14:editId="69F3E1CB">
                <wp:simplePos x="0" y="0"/>
                <wp:positionH relativeFrom="page">
                  <wp:posOffset>1079500</wp:posOffset>
                </wp:positionH>
                <wp:positionV relativeFrom="paragraph">
                  <wp:posOffset>219710</wp:posOffset>
                </wp:positionV>
                <wp:extent cx="5586095" cy="6350"/>
                <wp:effectExtent l="0" t="0" r="0" b="0"/>
                <wp:wrapTopAndBottom/>
                <wp:docPr id="2012954594" name="Rectangle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8609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0508B0" id="Rectangle 195" o:spid="_x0000_s1026" style="position:absolute;margin-left:85pt;margin-top:17.3pt;width:439.85pt;height:.5pt;z-index:-15707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" fillcolor="#d9d9d9" stroked="f">
                <w10:wrap type="topAndBottom" anchorx="page"/>
              </v:rect>
            </w:pict>
          </mc:Fallback>
        </mc:AlternateContent>
      </w:r>
    </w:p>
    <w:p w14:paraId="47360A71" w14:textId="77777777" w:rsidR="00B83793" w:rsidRDefault="00B83793">
      <w:pPr>
        <w:rPr>
          <w:sz w:val="26"/>
        </w:rPr>
        <w:sectPr w:rsidR="00B83793" w:rsidSect="001C1575">
          <w:pgSz w:w="11920" w:h="16850"/>
          <w:pgMar w:top="1000" w:right="820" w:bottom="1200" w:left="1000" w:header="761" w:footer="1007" w:gutter="0"/>
          <w:pgBorders w:offsetFrom="page">
            <w:top w:val="single" w:sz="4" w:space="24" w:color="000000" w:themeColor="text1"/>
            <w:left w:val="single" w:sz="4" w:space="24" w:color="000000" w:themeColor="text1"/>
            <w:bottom w:val="single" w:sz="4" w:space="24" w:color="000000" w:themeColor="text1"/>
            <w:right w:val="single" w:sz="4" w:space="24" w:color="000000" w:themeColor="text1"/>
          </w:pgBorders>
          <w:cols w:space="720"/>
        </w:sectPr>
      </w:pPr>
    </w:p>
    <w:p w14:paraId="7F3B73A8" w14:textId="77777777" w:rsidR="00B83793" w:rsidRDefault="00B83793">
      <w:pPr>
        <w:pStyle w:val="BodyText"/>
        <w:rPr>
          <w:b/>
          <w:sz w:val="20"/>
        </w:rPr>
      </w:pPr>
    </w:p>
    <w:p w14:paraId="26D0E660" w14:textId="77777777" w:rsidR="00B83793" w:rsidRDefault="00B83793">
      <w:pPr>
        <w:pStyle w:val="BodyText"/>
        <w:rPr>
          <w:b/>
          <w:sz w:val="20"/>
        </w:rPr>
      </w:pPr>
    </w:p>
    <w:p w14:paraId="05C406BF" w14:textId="77777777" w:rsidR="00B83793" w:rsidRPr="00882AE3" w:rsidRDefault="00624EDB" w:rsidP="0055615F">
      <w:pPr>
        <w:pStyle w:val="Heading3"/>
        <w:numPr>
          <w:ilvl w:val="1"/>
          <w:numId w:val="9"/>
        </w:numPr>
        <w:tabs>
          <w:tab w:val="left" w:pos="700"/>
        </w:tabs>
        <w:spacing w:before="6"/>
        <w:ind w:hanging="481"/>
        <w:rPr>
          <w:sz w:val="26"/>
        </w:rPr>
      </w:pPr>
      <w:bookmarkStart w:id="12" w:name="_TOC_250001"/>
      <w:r>
        <w:t>Activity</w:t>
      </w:r>
      <w:r w:rsidRPr="00882AE3">
        <w:rPr>
          <w:spacing w:val="-3"/>
        </w:rPr>
        <w:t xml:space="preserve"> </w:t>
      </w:r>
      <w:bookmarkEnd w:id="12"/>
      <w:r>
        <w:t>Diagram</w:t>
      </w:r>
    </w:p>
    <w:p w14:paraId="291652FE" w14:textId="77777777" w:rsidR="00882AE3" w:rsidRDefault="00882AE3" w:rsidP="00882AE3">
      <w:pPr>
        <w:pStyle w:val="Heading3"/>
        <w:tabs>
          <w:tab w:val="left" w:pos="700"/>
        </w:tabs>
        <w:spacing w:before="6"/>
      </w:pPr>
    </w:p>
    <w:p w14:paraId="7400E95D" w14:textId="77777777" w:rsidR="00882AE3" w:rsidRDefault="00882AE3" w:rsidP="00882AE3">
      <w:pPr>
        <w:pStyle w:val="Heading3"/>
        <w:tabs>
          <w:tab w:val="left" w:pos="700"/>
        </w:tabs>
        <w:spacing w:before="6"/>
      </w:pPr>
    </w:p>
    <w:p w14:paraId="08969DAA" w14:textId="77777777" w:rsidR="00882AE3" w:rsidRDefault="00882AE3" w:rsidP="00882AE3">
      <w:pPr>
        <w:pStyle w:val="Heading3"/>
        <w:tabs>
          <w:tab w:val="left" w:pos="700"/>
        </w:tabs>
        <w:spacing w:before="6"/>
      </w:pPr>
    </w:p>
    <w:p w14:paraId="384D7599" w14:textId="0721127F" w:rsidR="00882AE3" w:rsidRPr="00882AE3" w:rsidRDefault="00882AE3" w:rsidP="00663589">
      <w:pPr>
        <w:pStyle w:val="Heading3"/>
        <w:tabs>
          <w:tab w:val="left" w:pos="700"/>
        </w:tabs>
        <w:spacing w:before="6"/>
        <w:ind w:left="0"/>
        <w:rPr>
          <w:sz w:val="26"/>
        </w:rPr>
        <w:sectPr w:rsidR="00882AE3" w:rsidRPr="00882AE3" w:rsidSect="001C1575">
          <w:pgSz w:w="11920" w:h="16850"/>
          <w:pgMar w:top="1000" w:right="820" w:bottom="1200" w:left="1000" w:header="761" w:footer="1007" w:gutter="0"/>
          <w:pgBorders w:offsetFrom="page">
            <w:top w:val="single" w:sz="4" w:space="24" w:color="000000" w:themeColor="text1"/>
            <w:left w:val="single" w:sz="4" w:space="24" w:color="000000" w:themeColor="text1"/>
            <w:bottom w:val="single" w:sz="4" w:space="24" w:color="000000" w:themeColor="text1"/>
            <w:right w:val="single" w:sz="4" w:space="24" w:color="000000" w:themeColor="text1"/>
          </w:pgBorders>
          <w:cols w:space="720"/>
        </w:sectPr>
      </w:pPr>
      <w:r>
        <w:rPr>
          <w:noProof/>
        </w:rPr>
        <w:drawing>
          <wp:inline distT="0" distB="0" distL="0" distR="0" wp14:anchorId="20DAE44E" wp14:editId="64D39B3F">
            <wp:extent cx="6267450" cy="7106216"/>
            <wp:effectExtent l="0" t="0" r="0" b="0"/>
            <wp:docPr id="10131291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015" cy="7112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89AD2" w14:textId="7657ECA3" w:rsidR="00B83793" w:rsidRDefault="00B83793" w:rsidP="00882AE3">
      <w:pPr>
        <w:spacing w:before="198"/>
        <w:ind w:left="271"/>
        <w:rPr>
          <w:rFonts w:ascii="Arial MT"/>
          <w:sz w:val="20"/>
        </w:rPr>
        <w:sectPr w:rsidR="00B83793" w:rsidSect="001C1575">
          <w:type w:val="continuous"/>
          <w:pgSz w:w="11920" w:h="16850"/>
          <w:pgMar w:top="1320" w:right="820" w:bottom="1200" w:left="1000" w:header="720" w:footer="720" w:gutter="0"/>
          <w:pgBorders w:offsetFrom="page">
            <w:top w:val="single" w:sz="4" w:space="24" w:color="000000" w:themeColor="text1"/>
            <w:left w:val="single" w:sz="4" w:space="24" w:color="000000" w:themeColor="text1"/>
            <w:bottom w:val="single" w:sz="4" w:space="24" w:color="000000" w:themeColor="text1"/>
            <w:right w:val="single" w:sz="4" w:space="24" w:color="000000" w:themeColor="text1"/>
          </w:pgBorders>
          <w:cols w:num="5" w:space="720" w:equalWidth="0">
            <w:col w:w="2634" w:space="40"/>
            <w:col w:w="1560" w:space="39"/>
            <w:col w:w="812" w:space="40"/>
            <w:col w:w="1577" w:space="40"/>
            <w:col w:w="3358"/>
          </w:cols>
        </w:sectPr>
      </w:pPr>
    </w:p>
    <w:p w14:paraId="1A35481F" w14:textId="77777777" w:rsidR="00B83793" w:rsidRDefault="00B83793">
      <w:pPr>
        <w:pStyle w:val="BodyText"/>
        <w:spacing w:before="1"/>
        <w:rPr>
          <w:rFonts w:ascii="Arial MT"/>
          <w:sz w:val="21"/>
        </w:rPr>
      </w:pPr>
    </w:p>
    <w:p w14:paraId="260D9E20" w14:textId="35ED64DC" w:rsidR="00B83793" w:rsidRDefault="006F4272">
      <w:pPr>
        <w:pStyle w:val="BodyText"/>
        <w:rPr>
          <w:rFonts w:ascii="Arial MT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0368" behindDoc="1" locked="0" layoutInCell="1" allowOverlap="1" wp14:anchorId="2F0BF693" wp14:editId="3B7FB404">
                <wp:simplePos x="0" y="0"/>
                <wp:positionH relativeFrom="page">
                  <wp:posOffset>1109980</wp:posOffset>
                </wp:positionH>
                <wp:positionV relativeFrom="paragraph">
                  <wp:posOffset>350520</wp:posOffset>
                </wp:positionV>
                <wp:extent cx="5586095" cy="6350"/>
                <wp:effectExtent l="0" t="0" r="0" b="0"/>
                <wp:wrapTopAndBottom/>
                <wp:docPr id="8122854" name="Rectangle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8609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F6B102" id="Rectangle 142" o:spid="_x0000_s1026" style="position:absolute;margin-left:87.4pt;margin-top:27.6pt;width:439.85pt;height:.5pt;z-index:-15706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" fillcolor="#d9d9d9" stroked="f">
                <w10:wrap type="topAndBottom" anchorx="page"/>
              </v:rect>
            </w:pict>
          </mc:Fallback>
        </mc:AlternateContent>
      </w:r>
    </w:p>
    <w:p w14:paraId="2B2FEED6" w14:textId="5ADEF1C1" w:rsidR="00B83793" w:rsidRDefault="00663589">
      <w:pPr>
        <w:pStyle w:val="BodyText"/>
        <w:spacing w:before="9"/>
        <w:rPr>
          <w:rFonts w:ascii="Arial MT"/>
          <w:sz w:val="20"/>
        </w:rPr>
      </w:pPr>
      <w:r>
        <w:rPr>
          <w:noProof/>
        </w:rPr>
        <w:lastRenderedPageBreak/>
        <w:drawing>
          <wp:inline distT="0" distB="0" distL="0" distR="0" wp14:anchorId="62D4D226" wp14:editId="12C90F69">
            <wp:extent cx="6362700" cy="8694730"/>
            <wp:effectExtent l="0" t="0" r="0" b="0"/>
            <wp:docPr id="162483894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803" cy="869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A591D" w14:textId="451A91D3" w:rsidR="00B83793" w:rsidRDefault="00B83793">
      <w:pPr>
        <w:rPr>
          <w:rFonts w:ascii="Arial MT"/>
          <w:sz w:val="20"/>
        </w:rPr>
        <w:sectPr w:rsidR="00B83793" w:rsidSect="001C1575">
          <w:type w:val="continuous"/>
          <w:pgSz w:w="11920" w:h="16850"/>
          <w:pgMar w:top="1320" w:right="820" w:bottom="1200" w:left="1000" w:header="720" w:footer="720" w:gutter="0"/>
          <w:pgBorders w:offsetFrom="page">
            <w:top w:val="single" w:sz="4" w:space="24" w:color="000000" w:themeColor="text1"/>
            <w:left w:val="single" w:sz="4" w:space="24" w:color="000000" w:themeColor="text1"/>
            <w:bottom w:val="single" w:sz="4" w:space="24" w:color="000000" w:themeColor="text1"/>
            <w:right w:val="single" w:sz="4" w:space="24" w:color="000000" w:themeColor="text1"/>
          </w:pgBorders>
          <w:cols w:space="720"/>
        </w:sectPr>
      </w:pPr>
    </w:p>
    <w:p w14:paraId="5C0073A2" w14:textId="77777777" w:rsidR="00B83793" w:rsidRDefault="00624EDB">
      <w:pPr>
        <w:pStyle w:val="ListParagraph"/>
        <w:numPr>
          <w:ilvl w:val="1"/>
          <w:numId w:val="9"/>
        </w:numPr>
        <w:tabs>
          <w:tab w:val="left" w:pos="821"/>
        </w:tabs>
        <w:spacing w:before="210"/>
        <w:ind w:left="820" w:hanging="602"/>
        <w:rPr>
          <w:b/>
          <w:sz w:val="40"/>
        </w:rPr>
      </w:pPr>
      <w:bookmarkStart w:id="13" w:name="_TOC_250000"/>
      <w:r>
        <w:rPr>
          <w:b/>
          <w:sz w:val="40"/>
        </w:rPr>
        <w:lastRenderedPageBreak/>
        <w:t>Sequence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Diagram</w:t>
      </w:r>
      <w:bookmarkEnd w:id="13"/>
      <w:r>
        <w:rPr>
          <w:b/>
          <w:sz w:val="36"/>
        </w:rPr>
        <w:t>:</w:t>
      </w:r>
    </w:p>
    <w:p w14:paraId="186104C4" w14:textId="77777777" w:rsidR="00B83793" w:rsidRDefault="00B83793">
      <w:pPr>
        <w:pStyle w:val="BodyText"/>
        <w:rPr>
          <w:b/>
          <w:sz w:val="20"/>
        </w:rPr>
      </w:pPr>
    </w:p>
    <w:p w14:paraId="5D0090CB" w14:textId="77777777" w:rsidR="00B83793" w:rsidRDefault="00B83793">
      <w:pPr>
        <w:pStyle w:val="BodyText"/>
        <w:rPr>
          <w:b/>
          <w:sz w:val="20"/>
        </w:rPr>
      </w:pPr>
    </w:p>
    <w:p w14:paraId="79BFA16C" w14:textId="77777777" w:rsidR="00B83793" w:rsidRDefault="00B83793">
      <w:pPr>
        <w:pStyle w:val="BodyText"/>
        <w:rPr>
          <w:b/>
          <w:sz w:val="20"/>
        </w:rPr>
      </w:pPr>
    </w:p>
    <w:p w14:paraId="47A098BB" w14:textId="131555F5" w:rsidR="00B83793" w:rsidRDefault="00691321">
      <w:pPr>
        <w:pStyle w:val="BodyText"/>
        <w:spacing w:before="9"/>
        <w:rPr>
          <w:b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1392" behindDoc="1" locked="0" layoutInCell="1" allowOverlap="1" wp14:anchorId="78FF3666" wp14:editId="4A0DEBA1">
                <wp:simplePos x="0" y="0"/>
                <wp:positionH relativeFrom="page">
                  <wp:posOffset>867410</wp:posOffset>
                </wp:positionH>
                <wp:positionV relativeFrom="paragraph">
                  <wp:posOffset>162560</wp:posOffset>
                </wp:positionV>
                <wp:extent cx="395605" cy="1065530"/>
                <wp:effectExtent l="0" t="0" r="0" b="0"/>
                <wp:wrapTopAndBottom/>
                <wp:docPr id="1972987261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5605" cy="1065530"/>
                          <a:chOff x="1366" y="256"/>
                          <a:chExt cx="623" cy="1678"/>
                        </a:xfrm>
                      </wpg:grpSpPr>
                      <pic:pic xmlns:pic="http://schemas.openxmlformats.org/drawingml/2006/picture">
                        <pic:nvPicPr>
                          <pic:cNvPr id="574142037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9" y="255"/>
                            <a:ext cx="316" cy="31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81443670" name="AutoShape 140"/>
                        <wps:cNvSpPr>
                          <a:spLocks/>
                        </wps:cNvSpPr>
                        <wps:spPr bwMode="auto">
                          <a:xfrm>
                            <a:off x="1370" y="563"/>
                            <a:ext cx="614" cy="1366"/>
                          </a:xfrm>
                          <a:custGeom>
                            <a:avLst/>
                            <a:gdLst>
                              <a:gd name="T0" fmla="+- 0 1370 1370"/>
                              <a:gd name="T1" fmla="*/ T0 w 614"/>
                              <a:gd name="T2" fmla="+- 0 715 564"/>
                              <a:gd name="T3" fmla="*/ 715 h 1366"/>
                              <a:gd name="T4" fmla="+- 0 1983 1370"/>
                              <a:gd name="T5" fmla="*/ T4 w 614"/>
                              <a:gd name="T6" fmla="+- 0 715 564"/>
                              <a:gd name="T7" fmla="*/ 715 h 1366"/>
                              <a:gd name="T8" fmla="+- 0 1677 1370"/>
                              <a:gd name="T9" fmla="*/ T8 w 614"/>
                              <a:gd name="T10" fmla="+- 0 1322 564"/>
                              <a:gd name="T11" fmla="*/ 1322 h 1366"/>
                              <a:gd name="T12" fmla="+- 0 1983 1370"/>
                              <a:gd name="T13" fmla="*/ T12 w 614"/>
                              <a:gd name="T14" fmla="+- 0 1929 564"/>
                              <a:gd name="T15" fmla="*/ 1929 h 1366"/>
                              <a:gd name="T16" fmla="+- 0 1677 1370"/>
                              <a:gd name="T17" fmla="*/ T16 w 614"/>
                              <a:gd name="T18" fmla="+- 0 564 564"/>
                              <a:gd name="T19" fmla="*/ 564 h 1366"/>
                              <a:gd name="T20" fmla="+- 0 1677 1370"/>
                              <a:gd name="T21" fmla="*/ T20 w 614"/>
                              <a:gd name="T22" fmla="+- 0 1322 564"/>
                              <a:gd name="T23" fmla="*/ 1322 h 1366"/>
                              <a:gd name="T24" fmla="+- 0 1370 1370"/>
                              <a:gd name="T25" fmla="*/ T24 w 614"/>
                              <a:gd name="T26" fmla="+- 0 1929 564"/>
                              <a:gd name="T27" fmla="*/ 1929 h 13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614" h="1366">
                                <a:moveTo>
                                  <a:pt x="0" y="151"/>
                                </a:moveTo>
                                <a:lnTo>
                                  <a:pt x="613" y="151"/>
                                </a:lnTo>
                                <a:moveTo>
                                  <a:pt x="307" y="758"/>
                                </a:moveTo>
                                <a:lnTo>
                                  <a:pt x="613" y="1365"/>
                                </a:lnTo>
                                <a:moveTo>
                                  <a:pt x="307" y="0"/>
                                </a:moveTo>
                                <a:lnTo>
                                  <a:pt x="307" y="758"/>
                                </a:lnTo>
                                <a:lnTo>
                                  <a:pt x="0" y="1365"/>
                                </a:lnTo>
                              </a:path>
                            </a:pathLst>
                          </a:custGeom>
                          <a:noFill/>
                          <a:ln w="57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070682" id="Group 139" o:spid="_x0000_s1026" style="position:absolute;margin-left:68.3pt;margin-top:12.8pt;width:31.15pt;height:83.9pt;z-index:-15705088;mso-wrap-distance-left:0;mso-wrap-distance-right:0;mso-position-horizontal-relative:page" coordorigin="1366,256" coordsize="623,16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1" o:spid="_x0000_s1027" type="#_x0000_t75" style="position:absolute;left:1519;top:255;width:316;height:3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">
                  <v:imagedata r:id="rId34" o:title=""/>
                </v:shape>
                <v:shape id="AutoShape 140" o:spid="_x0000_s1028" style="position:absolute;left:1370;top:563;width:614;height:1366;visibility:visible;mso-wrap-style:square;v-text-anchor:top" coordsize="614,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" path="m,151r613,m307,758r306,607m307,r,758l,1365e" filled="f" strokeweight=".16028mm">
                  <v:path arrowok="t" o:connecttype="custom" o:connectlocs="0,715;613,715;307,1322;613,1929;307,564;307,1322;0,1929" o:connectangles="0,0,0,0,0,0,0"/>
                </v:shape>
                <w10:wrap type="topAndBottom" anchorx="page"/>
              </v:group>
            </w:pict>
          </mc:Fallback>
        </mc:AlternateContent>
      </w:r>
    </w:p>
    <w:p w14:paraId="7710185E" w14:textId="77777777" w:rsidR="00B83793" w:rsidRDefault="00B83793">
      <w:pPr>
        <w:pStyle w:val="BodyText"/>
        <w:spacing w:before="6"/>
        <w:rPr>
          <w:b/>
          <w:sz w:val="3"/>
        </w:rPr>
      </w:pPr>
    </w:p>
    <w:p w14:paraId="3F83D791" w14:textId="768C563D" w:rsidR="00B83793" w:rsidRDefault="00691321">
      <w:pPr>
        <w:pStyle w:val="BodyText"/>
        <w:ind w:left="34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8BB2B74" wp14:editId="17962814">
                <wp:extent cx="5835650" cy="2974340"/>
                <wp:effectExtent l="0" t="2540" r="4445" b="4445"/>
                <wp:docPr id="1551731254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35650" cy="2974340"/>
                          <a:chOff x="0" y="0"/>
                          <a:chExt cx="9190" cy="4684"/>
                        </a:xfrm>
                      </wpg:grpSpPr>
                      <wps:wsp>
                        <wps:cNvPr id="335879357" name="AutoShape 138"/>
                        <wps:cNvSpPr>
                          <a:spLocks/>
                        </wps:cNvSpPr>
                        <wps:spPr bwMode="auto">
                          <a:xfrm>
                            <a:off x="225" y="1240"/>
                            <a:ext cx="1022" cy="196"/>
                          </a:xfrm>
                          <a:custGeom>
                            <a:avLst/>
                            <a:gdLst>
                              <a:gd name="T0" fmla="+- 0 226 226"/>
                              <a:gd name="T1" fmla="*/ T0 w 1022"/>
                              <a:gd name="T2" fmla="+- 0 1338 1240"/>
                              <a:gd name="T3" fmla="*/ 1338 h 196"/>
                              <a:gd name="T4" fmla="+- 0 1248 226"/>
                              <a:gd name="T5" fmla="*/ T4 w 1022"/>
                              <a:gd name="T6" fmla="+- 0 1338 1240"/>
                              <a:gd name="T7" fmla="*/ 1338 h 196"/>
                              <a:gd name="T8" fmla="+- 0 1053 226"/>
                              <a:gd name="T9" fmla="*/ T8 w 1022"/>
                              <a:gd name="T10" fmla="+- 0 1436 1240"/>
                              <a:gd name="T11" fmla="*/ 1436 h 196"/>
                              <a:gd name="T12" fmla="+- 0 1248 226"/>
                              <a:gd name="T13" fmla="*/ T12 w 1022"/>
                              <a:gd name="T14" fmla="+- 0 1338 1240"/>
                              <a:gd name="T15" fmla="*/ 1338 h 196"/>
                              <a:gd name="T16" fmla="+- 0 1053 226"/>
                              <a:gd name="T17" fmla="*/ T16 w 1022"/>
                              <a:gd name="T18" fmla="+- 0 1240 1240"/>
                              <a:gd name="T19" fmla="*/ 124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22" h="196">
                                <a:moveTo>
                                  <a:pt x="0" y="98"/>
                                </a:moveTo>
                                <a:lnTo>
                                  <a:pt x="1022" y="98"/>
                                </a:lnTo>
                                <a:moveTo>
                                  <a:pt x="827" y="196"/>
                                </a:moveTo>
                                <a:lnTo>
                                  <a:pt x="1022" y="98"/>
                                </a:lnTo>
                                <a:lnTo>
                                  <a:pt x="827" y="0"/>
                                </a:lnTo>
                              </a:path>
                            </a:pathLst>
                          </a:custGeom>
                          <a:noFill/>
                          <a:ln w="1442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6587331" name="AutoShape 137"/>
                        <wps:cNvSpPr>
                          <a:spLocks/>
                        </wps:cNvSpPr>
                        <wps:spPr bwMode="auto">
                          <a:xfrm>
                            <a:off x="89" y="860"/>
                            <a:ext cx="1295" cy="1978"/>
                          </a:xfrm>
                          <a:custGeom>
                            <a:avLst/>
                            <a:gdLst>
                              <a:gd name="T0" fmla="+- 0 90 90"/>
                              <a:gd name="T1" fmla="*/ T0 w 1295"/>
                              <a:gd name="T2" fmla="+- 0 2566 861"/>
                              <a:gd name="T3" fmla="*/ 2566 h 1978"/>
                              <a:gd name="T4" fmla="+- 0 226 90"/>
                              <a:gd name="T5" fmla="*/ T4 w 1295"/>
                              <a:gd name="T6" fmla="+- 0 2566 861"/>
                              <a:gd name="T7" fmla="*/ 2566 h 1978"/>
                              <a:gd name="T8" fmla="+- 0 226 90"/>
                              <a:gd name="T9" fmla="*/ T8 w 1295"/>
                              <a:gd name="T10" fmla="+- 0 861 861"/>
                              <a:gd name="T11" fmla="*/ 861 h 1978"/>
                              <a:gd name="T12" fmla="+- 0 90 90"/>
                              <a:gd name="T13" fmla="*/ T12 w 1295"/>
                              <a:gd name="T14" fmla="+- 0 861 861"/>
                              <a:gd name="T15" fmla="*/ 861 h 1978"/>
                              <a:gd name="T16" fmla="+- 0 90 90"/>
                              <a:gd name="T17" fmla="*/ T16 w 1295"/>
                              <a:gd name="T18" fmla="+- 0 2566 861"/>
                              <a:gd name="T19" fmla="*/ 2566 h 1978"/>
                              <a:gd name="T20" fmla="+- 0 1248 90"/>
                              <a:gd name="T21" fmla="*/ T20 w 1295"/>
                              <a:gd name="T22" fmla="+- 0 2838 861"/>
                              <a:gd name="T23" fmla="*/ 2838 h 1978"/>
                              <a:gd name="T24" fmla="+- 0 1384 90"/>
                              <a:gd name="T25" fmla="*/ T24 w 1295"/>
                              <a:gd name="T26" fmla="+- 0 2838 861"/>
                              <a:gd name="T27" fmla="*/ 2838 h 1978"/>
                              <a:gd name="T28" fmla="+- 0 1384 90"/>
                              <a:gd name="T29" fmla="*/ T28 w 1295"/>
                              <a:gd name="T30" fmla="+- 0 1134 861"/>
                              <a:gd name="T31" fmla="*/ 1134 h 1978"/>
                              <a:gd name="T32" fmla="+- 0 1248 90"/>
                              <a:gd name="T33" fmla="*/ T32 w 1295"/>
                              <a:gd name="T34" fmla="+- 0 1134 861"/>
                              <a:gd name="T35" fmla="*/ 1134 h 1978"/>
                              <a:gd name="T36" fmla="+- 0 1248 90"/>
                              <a:gd name="T37" fmla="*/ T36 w 1295"/>
                              <a:gd name="T38" fmla="+- 0 2838 861"/>
                              <a:gd name="T39" fmla="*/ 2838 h 19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295" h="1978">
                                <a:moveTo>
                                  <a:pt x="0" y="1705"/>
                                </a:moveTo>
                                <a:lnTo>
                                  <a:pt x="136" y="1705"/>
                                </a:lnTo>
                                <a:lnTo>
                                  <a:pt x="1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05"/>
                                </a:lnTo>
                                <a:close/>
                                <a:moveTo>
                                  <a:pt x="1158" y="1977"/>
                                </a:moveTo>
                                <a:lnTo>
                                  <a:pt x="1294" y="1977"/>
                                </a:lnTo>
                                <a:lnTo>
                                  <a:pt x="1294" y="273"/>
                                </a:lnTo>
                                <a:lnTo>
                                  <a:pt x="1158" y="273"/>
                                </a:lnTo>
                                <a:lnTo>
                                  <a:pt x="1158" y="197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3422447" name="AutoShape 136"/>
                        <wps:cNvSpPr>
                          <a:spLocks/>
                        </wps:cNvSpPr>
                        <wps:spPr bwMode="auto">
                          <a:xfrm>
                            <a:off x="1384" y="1581"/>
                            <a:ext cx="1022" cy="196"/>
                          </a:xfrm>
                          <a:custGeom>
                            <a:avLst/>
                            <a:gdLst>
                              <a:gd name="T0" fmla="+- 0 1384 1384"/>
                              <a:gd name="T1" fmla="*/ T0 w 1022"/>
                              <a:gd name="T2" fmla="+- 0 1679 1581"/>
                              <a:gd name="T3" fmla="*/ 1679 h 196"/>
                              <a:gd name="T4" fmla="+- 0 2406 1384"/>
                              <a:gd name="T5" fmla="*/ T4 w 1022"/>
                              <a:gd name="T6" fmla="+- 0 1679 1581"/>
                              <a:gd name="T7" fmla="*/ 1679 h 196"/>
                              <a:gd name="T8" fmla="+- 0 2211 1384"/>
                              <a:gd name="T9" fmla="*/ T8 w 1022"/>
                              <a:gd name="T10" fmla="+- 0 1777 1581"/>
                              <a:gd name="T11" fmla="*/ 1777 h 196"/>
                              <a:gd name="T12" fmla="+- 0 2406 1384"/>
                              <a:gd name="T13" fmla="*/ T12 w 1022"/>
                              <a:gd name="T14" fmla="+- 0 1679 1581"/>
                              <a:gd name="T15" fmla="*/ 1679 h 196"/>
                              <a:gd name="T16" fmla="+- 0 2211 1384"/>
                              <a:gd name="T17" fmla="*/ T16 w 1022"/>
                              <a:gd name="T18" fmla="+- 0 1581 1581"/>
                              <a:gd name="T19" fmla="*/ 1581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22" h="196">
                                <a:moveTo>
                                  <a:pt x="0" y="98"/>
                                </a:moveTo>
                                <a:lnTo>
                                  <a:pt x="1022" y="98"/>
                                </a:lnTo>
                                <a:moveTo>
                                  <a:pt x="827" y="196"/>
                                </a:moveTo>
                                <a:lnTo>
                                  <a:pt x="1022" y="98"/>
                                </a:lnTo>
                                <a:lnTo>
                                  <a:pt x="827" y="0"/>
                                </a:lnTo>
                              </a:path>
                            </a:pathLst>
                          </a:custGeom>
                          <a:noFill/>
                          <a:ln w="1442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7414965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2405" y="1542"/>
                            <a:ext cx="137" cy="1705"/>
                          </a:xfrm>
                          <a:prstGeom prst="rect">
                            <a:avLst/>
                          </a:prstGeom>
                          <a:noFill/>
                          <a:ln w="5768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0027241" name="AutoShape 134"/>
                        <wps:cNvSpPr>
                          <a:spLocks/>
                        </wps:cNvSpPr>
                        <wps:spPr bwMode="auto">
                          <a:xfrm>
                            <a:off x="2542" y="2058"/>
                            <a:ext cx="1499" cy="196"/>
                          </a:xfrm>
                          <a:custGeom>
                            <a:avLst/>
                            <a:gdLst>
                              <a:gd name="T0" fmla="+- 0 2542 2542"/>
                              <a:gd name="T1" fmla="*/ T0 w 1499"/>
                              <a:gd name="T2" fmla="+- 0 2156 2059"/>
                              <a:gd name="T3" fmla="*/ 2156 h 196"/>
                              <a:gd name="T4" fmla="+- 0 4041 2542"/>
                              <a:gd name="T5" fmla="*/ T4 w 1499"/>
                              <a:gd name="T6" fmla="+- 0 2156 2059"/>
                              <a:gd name="T7" fmla="*/ 2156 h 196"/>
                              <a:gd name="T8" fmla="+- 0 3846 2542"/>
                              <a:gd name="T9" fmla="*/ T8 w 1499"/>
                              <a:gd name="T10" fmla="+- 0 2254 2059"/>
                              <a:gd name="T11" fmla="*/ 2254 h 196"/>
                              <a:gd name="T12" fmla="+- 0 4041 2542"/>
                              <a:gd name="T13" fmla="*/ T12 w 1499"/>
                              <a:gd name="T14" fmla="+- 0 2156 2059"/>
                              <a:gd name="T15" fmla="*/ 2156 h 196"/>
                              <a:gd name="T16" fmla="+- 0 3846 2542"/>
                              <a:gd name="T17" fmla="*/ T16 w 1499"/>
                              <a:gd name="T18" fmla="+- 0 2059 2059"/>
                              <a:gd name="T19" fmla="*/ 20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99" h="196">
                                <a:moveTo>
                                  <a:pt x="0" y="97"/>
                                </a:moveTo>
                                <a:lnTo>
                                  <a:pt x="1499" y="97"/>
                                </a:lnTo>
                                <a:moveTo>
                                  <a:pt x="1304" y="195"/>
                                </a:moveTo>
                                <a:lnTo>
                                  <a:pt x="1499" y="97"/>
                                </a:lnTo>
                                <a:lnTo>
                                  <a:pt x="1304" y="0"/>
                                </a:lnTo>
                              </a:path>
                            </a:pathLst>
                          </a:custGeom>
                          <a:noFill/>
                          <a:ln w="1442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7599623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4040" y="2020"/>
                            <a:ext cx="137" cy="1705"/>
                          </a:xfrm>
                          <a:prstGeom prst="rect">
                            <a:avLst/>
                          </a:prstGeom>
                          <a:noFill/>
                          <a:ln w="5768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580967" name="AutoShape 132"/>
                        <wps:cNvSpPr>
                          <a:spLocks/>
                        </wps:cNvSpPr>
                        <wps:spPr bwMode="auto">
                          <a:xfrm>
                            <a:off x="4211" y="2331"/>
                            <a:ext cx="1397" cy="196"/>
                          </a:xfrm>
                          <a:custGeom>
                            <a:avLst/>
                            <a:gdLst>
                              <a:gd name="T0" fmla="+- 0 4211 4211"/>
                              <a:gd name="T1" fmla="*/ T0 w 1397"/>
                              <a:gd name="T2" fmla="+- 0 2429 2331"/>
                              <a:gd name="T3" fmla="*/ 2429 h 196"/>
                              <a:gd name="T4" fmla="+- 0 5608 4211"/>
                              <a:gd name="T5" fmla="*/ T4 w 1397"/>
                              <a:gd name="T6" fmla="+- 0 2429 2331"/>
                              <a:gd name="T7" fmla="*/ 2429 h 196"/>
                              <a:gd name="T8" fmla="+- 0 5412 4211"/>
                              <a:gd name="T9" fmla="*/ T8 w 1397"/>
                              <a:gd name="T10" fmla="+- 0 2527 2331"/>
                              <a:gd name="T11" fmla="*/ 2527 h 196"/>
                              <a:gd name="T12" fmla="+- 0 5608 4211"/>
                              <a:gd name="T13" fmla="*/ T12 w 1397"/>
                              <a:gd name="T14" fmla="+- 0 2429 2331"/>
                              <a:gd name="T15" fmla="*/ 2429 h 196"/>
                              <a:gd name="T16" fmla="+- 0 5412 4211"/>
                              <a:gd name="T17" fmla="*/ T16 w 1397"/>
                              <a:gd name="T18" fmla="+- 0 2331 2331"/>
                              <a:gd name="T19" fmla="*/ 2331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97" h="196">
                                <a:moveTo>
                                  <a:pt x="0" y="98"/>
                                </a:moveTo>
                                <a:lnTo>
                                  <a:pt x="1397" y="98"/>
                                </a:lnTo>
                                <a:moveTo>
                                  <a:pt x="1201" y="196"/>
                                </a:moveTo>
                                <a:lnTo>
                                  <a:pt x="1397" y="98"/>
                                </a:lnTo>
                                <a:lnTo>
                                  <a:pt x="1201" y="0"/>
                                </a:lnTo>
                              </a:path>
                            </a:pathLst>
                          </a:custGeom>
                          <a:noFill/>
                          <a:ln w="1442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1839961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5607" y="2190"/>
                            <a:ext cx="137" cy="1705"/>
                          </a:xfrm>
                          <a:prstGeom prst="rect">
                            <a:avLst/>
                          </a:prstGeom>
                          <a:noFill/>
                          <a:ln w="5768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3333082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316" y="113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768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5625638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805" y="42"/>
                            <a:ext cx="1022" cy="478"/>
                          </a:xfrm>
                          <a:prstGeom prst="rect">
                            <a:avLst/>
                          </a:prstGeom>
                          <a:noFill/>
                          <a:ln w="5772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5857674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2474" y="150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768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310604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1540" y="588"/>
                            <a:ext cx="1869" cy="478"/>
                          </a:xfrm>
                          <a:prstGeom prst="rect">
                            <a:avLst/>
                          </a:prstGeom>
                          <a:noFill/>
                          <a:ln w="57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1096285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4109" y="197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768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0899114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3377" y="1118"/>
                            <a:ext cx="1464" cy="698"/>
                          </a:xfrm>
                          <a:prstGeom prst="rect">
                            <a:avLst/>
                          </a:prstGeom>
                          <a:noFill/>
                          <a:ln w="5772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102920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5676" y="215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768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1653672" name="AutoShape 123"/>
                        <wps:cNvSpPr>
                          <a:spLocks/>
                        </wps:cNvSpPr>
                        <wps:spPr bwMode="auto">
                          <a:xfrm>
                            <a:off x="4994" y="1270"/>
                            <a:ext cx="2249" cy="3069"/>
                          </a:xfrm>
                          <a:custGeom>
                            <a:avLst/>
                            <a:gdLst>
                              <a:gd name="T0" fmla="+- 0 4994 4994"/>
                              <a:gd name="T1" fmla="*/ T0 w 2249"/>
                              <a:gd name="T2" fmla="+- 0 1747 1270"/>
                              <a:gd name="T3" fmla="*/ 1747 h 3069"/>
                              <a:gd name="T4" fmla="+- 0 6358 4994"/>
                              <a:gd name="T5" fmla="*/ T4 w 2249"/>
                              <a:gd name="T6" fmla="+- 0 1747 1270"/>
                              <a:gd name="T7" fmla="*/ 1747 h 3069"/>
                              <a:gd name="T8" fmla="+- 0 6358 4994"/>
                              <a:gd name="T9" fmla="*/ T8 w 2249"/>
                              <a:gd name="T10" fmla="+- 0 1270 1270"/>
                              <a:gd name="T11" fmla="*/ 1270 h 3069"/>
                              <a:gd name="T12" fmla="+- 0 4994 4994"/>
                              <a:gd name="T13" fmla="*/ T12 w 2249"/>
                              <a:gd name="T14" fmla="+- 0 1270 1270"/>
                              <a:gd name="T15" fmla="*/ 1270 h 3069"/>
                              <a:gd name="T16" fmla="+- 0 4994 4994"/>
                              <a:gd name="T17" fmla="*/ T16 w 2249"/>
                              <a:gd name="T18" fmla="+- 0 1747 1270"/>
                              <a:gd name="T19" fmla="*/ 1747 h 3069"/>
                              <a:gd name="T20" fmla="+- 0 7106 4994"/>
                              <a:gd name="T21" fmla="*/ T20 w 2249"/>
                              <a:gd name="T22" fmla="+- 0 4338 1270"/>
                              <a:gd name="T23" fmla="*/ 4338 h 3069"/>
                              <a:gd name="T24" fmla="+- 0 7243 4994"/>
                              <a:gd name="T25" fmla="*/ T24 w 2249"/>
                              <a:gd name="T26" fmla="+- 0 4338 1270"/>
                              <a:gd name="T27" fmla="*/ 4338 h 3069"/>
                              <a:gd name="T28" fmla="+- 0 7243 4994"/>
                              <a:gd name="T29" fmla="*/ T28 w 2249"/>
                              <a:gd name="T30" fmla="+- 0 2634 1270"/>
                              <a:gd name="T31" fmla="*/ 2634 h 3069"/>
                              <a:gd name="T32" fmla="+- 0 7106 4994"/>
                              <a:gd name="T33" fmla="*/ T32 w 2249"/>
                              <a:gd name="T34" fmla="+- 0 2634 1270"/>
                              <a:gd name="T35" fmla="*/ 2634 h 3069"/>
                              <a:gd name="T36" fmla="+- 0 7106 4994"/>
                              <a:gd name="T37" fmla="*/ T36 w 2249"/>
                              <a:gd name="T38" fmla="+- 0 4338 1270"/>
                              <a:gd name="T39" fmla="*/ 4338 h 30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249" h="3069">
                                <a:moveTo>
                                  <a:pt x="0" y="477"/>
                                </a:moveTo>
                                <a:lnTo>
                                  <a:pt x="1364" y="477"/>
                                </a:lnTo>
                                <a:lnTo>
                                  <a:pt x="13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77"/>
                                </a:lnTo>
                                <a:close/>
                                <a:moveTo>
                                  <a:pt x="2112" y="3068"/>
                                </a:moveTo>
                                <a:lnTo>
                                  <a:pt x="2249" y="3068"/>
                                </a:lnTo>
                                <a:lnTo>
                                  <a:pt x="2249" y="1364"/>
                                </a:lnTo>
                                <a:lnTo>
                                  <a:pt x="2112" y="1364"/>
                                </a:lnTo>
                                <a:lnTo>
                                  <a:pt x="2112" y="306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9925634" name="AutoShape 122"/>
                        <wps:cNvSpPr>
                          <a:spLocks/>
                        </wps:cNvSpPr>
                        <wps:spPr bwMode="auto">
                          <a:xfrm>
                            <a:off x="5743" y="2788"/>
                            <a:ext cx="1324" cy="169"/>
                          </a:xfrm>
                          <a:custGeom>
                            <a:avLst/>
                            <a:gdLst>
                              <a:gd name="T0" fmla="+- 0 5744 5744"/>
                              <a:gd name="T1" fmla="*/ T0 w 1324"/>
                              <a:gd name="T2" fmla="+- 0 2872 2788"/>
                              <a:gd name="T3" fmla="*/ 2872 h 169"/>
                              <a:gd name="T4" fmla="+- 0 7068 5744"/>
                              <a:gd name="T5" fmla="*/ T4 w 1324"/>
                              <a:gd name="T6" fmla="+- 0 2872 2788"/>
                              <a:gd name="T7" fmla="*/ 2872 h 169"/>
                              <a:gd name="T8" fmla="+- 0 6984 5744"/>
                              <a:gd name="T9" fmla="*/ T8 w 1324"/>
                              <a:gd name="T10" fmla="+- 0 2956 2788"/>
                              <a:gd name="T11" fmla="*/ 2956 h 169"/>
                              <a:gd name="T12" fmla="+- 0 7068 5744"/>
                              <a:gd name="T13" fmla="*/ T12 w 1324"/>
                              <a:gd name="T14" fmla="+- 0 2872 2788"/>
                              <a:gd name="T15" fmla="*/ 2872 h 169"/>
                              <a:gd name="T16" fmla="+- 0 6984 5744"/>
                              <a:gd name="T17" fmla="*/ T16 w 1324"/>
                              <a:gd name="T18" fmla="+- 0 2788 2788"/>
                              <a:gd name="T19" fmla="*/ 2788 h 1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24" h="169">
                                <a:moveTo>
                                  <a:pt x="0" y="84"/>
                                </a:moveTo>
                                <a:lnTo>
                                  <a:pt x="1324" y="84"/>
                                </a:lnTo>
                                <a:moveTo>
                                  <a:pt x="1240" y="168"/>
                                </a:moveTo>
                                <a:lnTo>
                                  <a:pt x="1324" y="84"/>
                                </a:lnTo>
                                <a:lnTo>
                                  <a:pt x="1240" y="0"/>
                                </a:lnTo>
                              </a:path>
                            </a:pathLst>
                          </a:custGeom>
                          <a:noFill/>
                          <a:ln w="1442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8532998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7175" y="260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768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0528073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6461" y="1576"/>
                            <a:ext cx="1427" cy="478"/>
                          </a:xfrm>
                          <a:prstGeom prst="rect">
                            <a:avLst/>
                          </a:prstGeom>
                          <a:noFill/>
                          <a:ln w="57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725241" name="AutoShape 119"/>
                        <wps:cNvSpPr>
                          <a:spLocks/>
                        </wps:cNvSpPr>
                        <wps:spPr bwMode="auto">
                          <a:xfrm>
                            <a:off x="7242" y="3231"/>
                            <a:ext cx="1363" cy="169"/>
                          </a:xfrm>
                          <a:custGeom>
                            <a:avLst/>
                            <a:gdLst>
                              <a:gd name="T0" fmla="+- 0 7243 7243"/>
                              <a:gd name="T1" fmla="*/ T0 w 1363"/>
                              <a:gd name="T2" fmla="+- 0 3316 3231"/>
                              <a:gd name="T3" fmla="*/ 3316 h 169"/>
                              <a:gd name="T4" fmla="+- 0 8605 7243"/>
                              <a:gd name="T5" fmla="*/ T4 w 1363"/>
                              <a:gd name="T6" fmla="+- 0 3316 3231"/>
                              <a:gd name="T7" fmla="*/ 3316 h 169"/>
                              <a:gd name="T8" fmla="+- 0 8521 7243"/>
                              <a:gd name="T9" fmla="*/ T8 w 1363"/>
                              <a:gd name="T10" fmla="+- 0 3400 3231"/>
                              <a:gd name="T11" fmla="*/ 3400 h 169"/>
                              <a:gd name="T12" fmla="+- 0 8605 7243"/>
                              <a:gd name="T13" fmla="*/ T12 w 1363"/>
                              <a:gd name="T14" fmla="+- 0 3316 3231"/>
                              <a:gd name="T15" fmla="*/ 3316 h 169"/>
                              <a:gd name="T16" fmla="+- 0 8521 7243"/>
                              <a:gd name="T17" fmla="*/ T16 w 1363"/>
                              <a:gd name="T18" fmla="+- 0 3231 3231"/>
                              <a:gd name="T19" fmla="*/ 3231 h 1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63" h="169">
                                <a:moveTo>
                                  <a:pt x="0" y="85"/>
                                </a:moveTo>
                                <a:lnTo>
                                  <a:pt x="1362" y="85"/>
                                </a:lnTo>
                                <a:moveTo>
                                  <a:pt x="1278" y="169"/>
                                </a:moveTo>
                                <a:lnTo>
                                  <a:pt x="1362" y="85"/>
                                </a:lnTo>
                                <a:lnTo>
                                  <a:pt x="1278" y="0"/>
                                </a:lnTo>
                              </a:path>
                            </a:pathLst>
                          </a:custGeom>
                          <a:noFill/>
                          <a:ln w="1442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7759901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8605" y="2974"/>
                            <a:ext cx="137" cy="1705"/>
                          </a:xfrm>
                          <a:prstGeom prst="rect">
                            <a:avLst/>
                          </a:prstGeom>
                          <a:noFill/>
                          <a:ln w="5768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5438831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8673" y="294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768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0748017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8162" y="1985"/>
                            <a:ext cx="1023" cy="478"/>
                          </a:xfrm>
                          <a:prstGeom prst="rect">
                            <a:avLst/>
                          </a:prstGeom>
                          <a:noFill/>
                          <a:ln w="5772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1148583" name="Text Box 11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4" cy="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5222F9" w14:textId="77777777" w:rsidR="00B83793" w:rsidRDefault="00624EDB">
                              <w:pPr>
                                <w:tabs>
                                  <w:tab w:val="left" w:pos="1038"/>
                                </w:tabs>
                                <w:spacing w:line="237" w:lineRule="auto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</w:rPr>
                                <w:t>Actor1</w:t>
                              </w:r>
                              <w:r>
                                <w:rPr>
                                  <w:rFonts w:ascii="Arial MT"/>
                                  <w:w w:val="105"/>
                                </w:rPr>
                                <w:tab/>
                              </w:r>
                              <w:r>
                                <w:rPr>
                                  <w:rFonts w:ascii="Arial MT"/>
                                  <w:w w:val="105"/>
                                  <w:position w:val="-13"/>
                                  <w:u w:val="single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485725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1647" y="689"/>
                            <a:ext cx="1674" cy="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EB02E4" w14:textId="77777777" w:rsidR="00B83793" w:rsidRDefault="00624EDB">
                              <w:pPr>
                                <w:spacing w:line="252" w:lineRule="exact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  <w:spacing w:val="-1"/>
                                  <w:w w:val="105"/>
                                  <w:u w:val="single"/>
                                </w:rPr>
                                <w:t>View</w:t>
                              </w:r>
                              <w:r>
                                <w:rPr>
                                  <w:rFonts w:ascii="Arial MT"/>
                                  <w:spacing w:val="-12"/>
                                  <w:w w:val="105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w w:val="105"/>
                                  <w:u w:val="single"/>
                                </w:rPr>
                                <w:t>Categories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2475749" name="Text Box 113"/>
                        <wps:cNvSpPr txBox="1">
                          <a:spLocks noChangeArrowheads="1"/>
                        </wps:cNvSpPr>
                        <wps:spPr bwMode="auto">
                          <a:xfrm>
                            <a:off x="3484" y="1193"/>
                            <a:ext cx="1270" cy="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8D28F0" w14:textId="77777777" w:rsidR="00B83793" w:rsidRDefault="00624EDB">
                              <w:pPr>
                                <w:spacing w:line="259" w:lineRule="auto"/>
                                <w:ind w:left="132" w:right="4" w:hanging="133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  <w:spacing w:val="-1"/>
                                  <w:w w:val="105"/>
                                  <w:u w:val="single"/>
                                </w:rPr>
                                <w:t>View</w:t>
                              </w:r>
                              <w:r>
                                <w:rPr>
                                  <w:rFonts w:ascii="Arial MT"/>
                                  <w:spacing w:val="-13"/>
                                  <w:w w:val="105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w w:val="105"/>
                                  <w:u w:val="single"/>
                                </w:rPr>
                                <w:t>Details</w:t>
                              </w:r>
                              <w:r>
                                <w:rPr>
                                  <w:rFonts w:ascii="Arial MT"/>
                                  <w:spacing w:val="-6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u w:val="single"/>
                                </w:rPr>
                                <w:t>And</w:t>
                              </w:r>
                              <w:r>
                                <w:rPr>
                                  <w:rFonts w:ascii="Arial MT"/>
                                  <w:spacing w:val="-7"/>
                                  <w:w w:val="105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u w:val="single"/>
                                </w:rPr>
                                <w:t>Price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8694412" name="Text Box 112"/>
                        <wps:cNvSpPr txBox="1">
                          <a:spLocks noChangeArrowheads="1"/>
                        </wps:cNvSpPr>
                        <wps:spPr bwMode="auto">
                          <a:xfrm>
                            <a:off x="5101" y="1371"/>
                            <a:ext cx="1169" cy="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127FE3" w14:textId="77777777" w:rsidR="00B83793" w:rsidRDefault="00624EDB">
                              <w:pPr>
                                <w:spacing w:line="252" w:lineRule="exact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u w:val="single"/>
                                </w:rPr>
                                <w:t>Add</w:t>
                              </w:r>
                              <w:r>
                                <w:rPr>
                                  <w:rFonts w:ascii="Arial MT"/>
                                  <w:spacing w:val="-10"/>
                                  <w:w w:val="105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u w:val="single"/>
                                </w:rPr>
                                <w:t>to</w:t>
                              </w:r>
                              <w:r>
                                <w:rPr>
                                  <w:rFonts w:ascii="Arial MT"/>
                                  <w:spacing w:val="-9"/>
                                  <w:w w:val="105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u w:val="single"/>
                                </w:rPr>
                                <w:t>Cart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70728820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6568" y="1677"/>
                            <a:ext cx="1232" cy="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52BCDD" w14:textId="77777777" w:rsidR="00B83793" w:rsidRDefault="00624EDB">
                              <w:pPr>
                                <w:spacing w:line="252" w:lineRule="exact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  <w:spacing w:val="-1"/>
                                  <w:w w:val="105"/>
                                  <w:u w:val="single"/>
                                </w:rPr>
                                <w:t>Place</w:t>
                              </w:r>
                              <w:r>
                                <w:rPr>
                                  <w:rFonts w:ascii="Arial MT"/>
                                  <w:spacing w:val="-13"/>
                                  <w:w w:val="105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u w:val="single"/>
                                </w:rPr>
                                <w:t>Order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1972423" name="Text Box 110"/>
                        <wps:cNvSpPr txBox="1">
                          <a:spLocks noChangeArrowheads="1"/>
                        </wps:cNvSpPr>
                        <wps:spPr bwMode="auto">
                          <a:xfrm>
                            <a:off x="8269" y="2087"/>
                            <a:ext cx="829" cy="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F3E7A8" w14:textId="77777777" w:rsidR="00B83793" w:rsidRDefault="00624EDB">
                              <w:pPr>
                                <w:spacing w:line="252" w:lineRule="exact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u w:val="single"/>
                                </w:rPr>
                                <w:t>Log</w:t>
                              </w:r>
                              <w:r>
                                <w:rPr>
                                  <w:rFonts w:ascii="Arial MT"/>
                                  <w:spacing w:val="-12"/>
                                  <w:w w:val="105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u w:val="single"/>
                                </w:rPr>
                                <w:t>Out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0870808" name="Text Box 109"/>
                        <wps:cNvSpPr txBox="1">
                          <a:spLocks noChangeArrowheads="1"/>
                        </wps:cNvSpPr>
                        <wps:spPr bwMode="auto">
                          <a:xfrm>
                            <a:off x="6056" y="2579"/>
                            <a:ext cx="719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787184" w14:textId="77777777" w:rsidR="00B83793" w:rsidRDefault="00624EDB">
                              <w:pPr>
                                <w:spacing w:line="169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Message2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0522207" name="Text Box 108"/>
                        <wps:cNvSpPr txBox="1">
                          <a:spLocks noChangeArrowheads="1"/>
                        </wps:cNvSpPr>
                        <wps:spPr bwMode="auto">
                          <a:xfrm>
                            <a:off x="7574" y="3023"/>
                            <a:ext cx="719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56BC24" w14:textId="77777777" w:rsidR="00B83793" w:rsidRDefault="00624EDB">
                              <w:pPr>
                                <w:spacing w:line="169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Message1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BB2B74" id="Group 107" o:spid="_x0000_s1086" style="width:459.5pt;height:234.2pt;mso-position-horizontal-relative:char;mso-position-vertical-relative:line" coordsize="9190,4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">
                <v:shape id="AutoShape 138" o:spid="_x0000_s1087" style="position:absolute;left:225;top:1240;width:1022;height:196;visibility:visible;mso-wrap-style:square;v-text-anchor:top" coordsize="10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" path="m,98r1022,m827,196l1022,98,827,e" filled="f" strokeweight=".40072mm">
                  <v:path arrowok="t" o:connecttype="custom" o:connectlocs="0,1338;1022,1338;827,1436;1022,1338;827,1240" o:connectangles="0,0,0,0,0"/>
                </v:shape>
                <v:shape id="AutoShape 137" o:spid="_x0000_s1088" style="position:absolute;left:89;top:860;width:1295;height:1978;visibility:visible;mso-wrap-style:square;v-text-anchor:top" coordsize="1295,1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" path="m,1705r136,l136,,,,,1705xm1158,1977r136,l1294,273r-136,l1158,1977xe" filled="f" strokeweight=".16028mm">
                  <v:path arrowok="t" o:connecttype="custom" o:connectlocs="0,2566;136,2566;136,861;0,861;0,2566;1158,2838;1294,2838;1294,1134;1158,1134;1158,2838" o:connectangles="0,0,0,0,0,0,0,0,0,0"/>
                </v:shape>
                <v:shape id="AutoShape 136" o:spid="_x0000_s1089" style="position:absolute;left:1384;top:1581;width:1022;height:196;visibility:visible;mso-wrap-style:square;v-text-anchor:top" coordsize="10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" path="m,98r1022,m827,196l1022,98,827,e" filled="f" strokeweight=".40072mm">
                  <v:path arrowok="t" o:connecttype="custom" o:connectlocs="0,1679;1022,1679;827,1777;1022,1679;827,1581" o:connectangles="0,0,0,0,0"/>
                </v:shape>
                <v:rect id="Rectangle 135" o:spid="_x0000_s1090" style="position:absolute;left:2405;top:1542;width:13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" filled="f" strokeweight=".16022mm"/>
                <v:shape id="AutoShape 134" o:spid="_x0000_s1091" style="position:absolute;left:2542;top:2058;width:1499;height:196;visibility:visible;mso-wrap-style:square;v-text-anchor:top" coordsize="149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" path="m,97r1499,m1304,195l1499,97,1304,e" filled="f" strokeweight=".40072mm">
                  <v:path arrowok="t" o:connecttype="custom" o:connectlocs="0,2156;1499,2156;1304,2254;1499,2156;1304,2059" o:connectangles="0,0,0,0,0"/>
                </v:shape>
                <v:rect id="Rectangle 133" o:spid="_x0000_s1092" style="position:absolute;left:4040;top:2020;width:13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" filled="f" strokeweight=".16022mm"/>
                <v:shape id="AutoShape 132" o:spid="_x0000_s1093" style="position:absolute;left:4211;top:2331;width:1397;height:196;visibility:visible;mso-wrap-style:square;v-text-anchor:top" coordsize="139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" path="m,98r1397,m1201,196l1397,98,1201,e" filled="f" strokeweight=".40072mm">
                  <v:path arrowok="t" o:connecttype="custom" o:connectlocs="0,2429;1397,2429;1201,2527;1397,2429;1201,2331" o:connectangles="0,0,0,0,0"/>
                </v:shape>
                <v:rect id="Rectangle 131" o:spid="_x0000_s1094" style="position:absolute;left:5607;top:2190;width:13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" filled="f" strokeweight=".16022mm"/>
                <v:line id="Line 130" o:spid="_x0000_s1095" style="position:absolute;visibility:visible;mso-wrap-style:square" from="1316,1134" to="1316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" strokeweight=".16022mm">
                  <v:stroke dashstyle="3 1"/>
                </v:line>
                <v:rect id="Rectangle 129" o:spid="_x0000_s1096" style="position:absolute;left:805;top:42;width:1022;height: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" filled="f" strokeweight=".16033mm"/>
                <v:line id="Line 128" o:spid="_x0000_s1097" style="position:absolute;visibility:visible;mso-wrap-style:square" from="2474,1509" to="2474,15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" strokeweight=".16022mm">
                  <v:stroke dashstyle="3 1"/>
                </v:line>
                <v:rect id="Rectangle 127" o:spid="_x0000_s1098" style="position:absolute;left:1540;top:588;width:1869;height: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" filled="f" strokeweight=".16036mm"/>
                <v:line id="Line 126" o:spid="_x0000_s1099" style="position:absolute;visibility:visible;mso-wrap-style:square" from="4109,1978" to="4109,1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" strokeweight=".16022mm">
                  <v:stroke dashstyle="3 1"/>
                </v:line>
                <v:rect id="Rectangle 125" o:spid="_x0000_s1100" style="position:absolute;left:3377;top:1118;width:1464;height: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" filled="f" strokeweight=".16033mm"/>
                <v:line id="Line 124" o:spid="_x0000_s1101" style="position:absolute;visibility:visible;mso-wrap-style:square" from="5676,2156" to="5676,2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" strokeweight=".16022mm">
                  <v:stroke dashstyle="3 1"/>
                </v:line>
                <v:shape id="AutoShape 123" o:spid="_x0000_s1102" style="position:absolute;left:4994;top:1270;width:2249;height:3069;visibility:visible;mso-wrap-style:square;v-text-anchor:top" coordsize="2249,3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" path="m,477r1364,l1364,,,,,477xm2112,3068r137,l2249,1364r-137,l2112,3068xe" filled="f" strokeweight=".16028mm">
                  <v:path arrowok="t" o:connecttype="custom" o:connectlocs="0,1747;1364,1747;1364,1270;0,1270;0,1747;2112,4338;2249,4338;2249,2634;2112,2634;2112,4338" o:connectangles="0,0,0,0,0,0,0,0,0,0"/>
                </v:shape>
                <v:shape id="AutoShape 122" o:spid="_x0000_s1103" style="position:absolute;left:5743;top:2788;width:1324;height:169;visibility:visible;mso-wrap-style:square;v-text-anchor:top" coordsize="1324,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" path="m,84r1324,m1240,168r84,-84l1240,e" filled="f" strokeweight=".40072mm">
                  <v:path arrowok="t" o:connecttype="custom" o:connectlocs="0,2872;1324,2872;1240,2956;1324,2872;1240,2788" o:connectangles="0,0,0,0,0"/>
                </v:shape>
                <v:line id="Line 121" o:spid="_x0000_s1104" style="position:absolute;visibility:visible;mso-wrap-style:square" from="7175,2600" to="7175,2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" strokeweight=".16022mm">
                  <v:stroke dashstyle="3 1"/>
                </v:line>
                <v:rect id="Rectangle 120" o:spid="_x0000_s1105" style="position:absolute;left:6461;top:1576;width:1427;height: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" filled="f" strokeweight=".16036mm"/>
                <v:shape id="AutoShape 119" o:spid="_x0000_s1106" style="position:absolute;left:7242;top:3231;width:1363;height:169;visibility:visible;mso-wrap-style:square;v-text-anchor:top" coordsize="1363,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" path="m,85r1362,m1278,169r84,-84l1278,e" filled="f" strokeweight=".40072mm">
                  <v:path arrowok="t" o:connecttype="custom" o:connectlocs="0,3316;1362,3316;1278,3400;1362,3316;1278,3231" o:connectangles="0,0,0,0,0"/>
                </v:shape>
                <v:rect id="Rectangle 118" o:spid="_x0000_s1107" style="position:absolute;left:8605;top:2974;width:13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" filled="f" strokeweight=".16022mm"/>
                <v:line id="Line 117" o:spid="_x0000_s1108" style="position:absolute;visibility:visible;mso-wrap-style:square" from="8673,2941" to="8673,2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" strokeweight=".16022mm">
                  <v:stroke dashstyle="3 1"/>
                </v:line>
                <v:rect id="Rectangle 116" o:spid="_x0000_s1109" style="position:absolute;left:8162;top:1985;width:1023;height: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" filled="f" strokeweight=".16033mm"/>
                <v:shape id="Text Box 115" o:spid="_x0000_s1110" type="#_x0000_t202" style="position:absolute;width:1614;height: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" filled="f" stroked="f">
                  <v:textbox inset="0,0,0,0">
                    <w:txbxContent>
                      <w:p w14:paraId="385222F9" w14:textId="77777777" w:rsidR="00B83793" w:rsidRDefault="00624EDB">
                        <w:pPr>
                          <w:tabs>
                            <w:tab w:val="left" w:pos="1038"/>
                          </w:tabs>
                          <w:spacing w:line="237" w:lineRule="auto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  <w:w w:val="105"/>
                          </w:rPr>
                          <w:t>Actor1</w:t>
                        </w:r>
                        <w:r>
                          <w:rPr>
                            <w:rFonts w:ascii="Arial MT"/>
                            <w:w w:val="105"/>
                          </w:rPr>
                          <w:tab/>
                        </w:r>
                        <w:r>
                          <w:rPr>
                            <w:rFonts w:ascii="Arial MT"/>
                            <w:w w:val="105"/>
                            <w:position w:val="-13"/>
                            <w:u w:val="single"/>
                          </w:rPr>
                          <w:t>Login</w:t>
                        </w:r>
                      </w:p>
                    </w:txbxContent>
                  </v:textbox>
                </v:shape>
                <v:shape id="Text Box 114" o:spid="_x0000_s1111" type="#_x0000_t202" style="position:absolute;left:1647;top:689;width:1674;height: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" filled="f" stroked="f">
                  <v:textbox inset="0,0,0,0">
                    <w:txbxContent>
                      <w:p w14:paraId="25EB02E4" w14:textId="77777777" w:rsidR="00B83793" w:rsidRDefault="00624EDB">
                        <w:pPr>
                          <w:spacing w:line="252" w:lineRule="exact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  <w:spacing w:val="-1"/>
                            <w:w w:val="105"/>
                            <w:u w:val="single"/>
                          </w:rPr>
                          <w:t>View</w:t>
                        </w:r>
                        <w:r>
                          <w:rPr>
                            <w:rFonts w:ascii="Arial MT"/>
                            <w:spacing w:val="-12"/>
                            <w:w w:val="105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1"/>
                            <w:w w:val="105"/>
                            <w:u w:val="single"/>
                          </w:rPr>
                          <w:t>Categories</w:t>
                        </w:r>
                      </w:p>
                    </w:txbxContent>
                  </v:textbox>
                </v:shape>
                <v:shape id="Text Box 113" o:spid="_x0000_s1112" type="#_x0000_t202" style="position:absolute;left:3484;top:1193;width:1270;height: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" filled="f" stroked="f">
                  <v:textbox inset="0,0,0,0">
                    <w:txbxContent>
                      <w:p w14:paraId="358D28F0" w14:textId="77777777" w:rsidR="00B83793" w:rsidRDefault="00624EDB">
                        <w:pPr>
                          <w:spacing w:line="259" w:lineRule="auto"/>
                          <w:ind w:left="132" w:right="4" w:hanging="133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  <w:spacing w:val="-1"/>
                            <w:w w:val="105"/>
                            <w:u w:val="single"/>
                          </w:rPr>
                          <w:t>View</w:t>
                        </w:r>
                        <w:r>
                          <w:rPr>
                            <w:rFonts w:ascii="Arial MT"/>
                            <w:spacing w:val="-13"/>
                            <w:w w:val="105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1"/>
                            <w:w w:val="105"/>
                            <w:u w:val="single"/>
                          </w:rPr>
                          <w:t>Details</w:t>
                        </w:r>
                        <w:r>
                          <w:rPr>
                            <w:rFonts w:ascii="Arial MT"/>
                            <w:spacing w:val="-61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u w:val="single"/>
                          </w:rPr>
                          <w:t>And</w:t>
                        </w:r>
                        <w:r>
                          <w:rPr>
                            <w:rFonts w:ascii="Arial MT"/>
                            <w:spacing w:val="-7"/>
                            <w:w w:val="105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u w:val="single"/>
                          </w:rPr>
                          <w:t>Price</w:t>
                        </w:r>
                      </w:p>
                    </w:txbxContent>
                  </v:textbox>
                </v:shape>
                <v:shape id="Text Box 112" o:spid="_x0000_s1113" type="#_x0000_t202" style="position:absolute;left:5101;top:1371;width:1169;height: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" filled="f" stroked="f">
                  <v:textbox inset="0,0,0,0">
                    <w:txbxContent>
                      <w:p w14:paraId="54127FE3" w14:textId="77777777" w:rsidR="00B83793" w:rsidRDefault="00624EDB">
                        <w:pPr>
                          <w:spacing w:line="252" w:lineRule="exact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  <w:w w:val="105"/>
                            <w:u w:val="single"/>
                          </w:rPr>
                          <w:t>Add</w:t>
                        </w:r>
                        <w:r>
                          <w:rPr>
                            <w:rFonts w:ascii="Arial MT"/>
                            <w:spacing w:val="-10"/>
                            <w:w w:val="105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u w:val="single"/>
                          </w:rPr>
                          <w:t>to</w:t>
                        </w:r>
                        <w:r>
                          <w:rPr>
                            <w:rFonts w:ascii="Arial MT"/>
                            <w:spacing w:val="-9"/>
                            <w:w w:val="105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u w:val="single"/>
                          </w:rPr>
                          <w:t>Cart</w:t>
                        </w:r>
                      </w:p>
                    </w:txbxContent>
                  </v:textbox>
                </v:shape>
                <v:shape id="Text Box 111" o:spid="_x0000_s1114" type="#_x0000_t202" style="position:absolute;left:6568;top:1677;width:1232;height: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" filled="f" stroked="f">
                  <v:textbox inset="0,0,0,0">
                    <w:txbxContent>
                      <w:p w14:paraId="5E52BCDD" w14:textId="77777777" w:rsidR="00B83793" w:rsidRDefault="00624EDB">
                        <w:pPr>
                          <w:spacing w:line="252" w:lineRule="exact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  <w:spacing w:val="-1"/>
                            <w:w w:val="105"/>
                            <w:u w:val="single"/>
                          </w:rPr>
                          <w:t>Place</w:t>
                        </w:r>
                        <w:r>
                          <w:rPr>
                            <w:rFonts w:ascii="Arial MT"/>
                            <w:spacing w:val="-13"/>
                            <w:w w:val="105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u w:val="single"/>
                          </w:rPr>
                          <w:t>Order</w:t>
                        </w:r>
                      </w:p>
                    </w:txbxContent>
                  </v:textbox>
                </v:shape>
                <v:shape id="Text Box 110" o:spid="_x0000_s1115" type="#_x0000_t202" style="position:absolute;left:8269;top:2087;width:829;height: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" filled="f" stroked="f">
                  <v:textbox inset="0,0,0,0">
                    <w:txbxContent>
                      <w:p w14:paraId="38F3E7A8" w14:textId="77777777" w:rsidR="00B83793" w:rsidRDefault="00624EDB">
                        <w:pPr>
                          <w:spacing w:line="252" w:lineRule="exact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  <w:w w:val="105"/>
                            <w:u w:val="single"/>
                          </w:rPr>
                          <w:t>Log</w:t>
                        </w:r>
                        <w:r>
                          <w:rPr>
                            <w:rFonts w:ascii="Arial MT"/>
                            <w:spacing w:val="-12"/>
                            <w:w w:val="105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u w:val="single"/>
                          </w:rPr>
                          <w:t>Out</w:t>
                        </w:r>
                      </w:p>
                    </w:txbxContent>
                  </v:textbox>
                </v:shape>
                <v:shape id="Text Box 109" o:spid="_x0000_s1116" type="#_x0000_t202" style="position:absolute;left:6056;top:2579;width:719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" filled="f" stroked="f">
                  <v:textbox inset="0,0,0,0">
                    <w:txbxContent>
                      <w:p w14:paraId="3B787184" w14:textId="77777777" w:rsidR="00B83793" w:rsidRDefault="00624EDB">
                        <w:pPr>
                          <w:spacing w:line="169" w:lineRule="exac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Message2</w:t>
                        </w:r>
                      </w:p>
                    </w:txbxContent>
                  </v:textbox>
                </v:shape>
                <v:shape id="Text Box 108" o:spid="_x0000_s1117" type="#_x0000_t202" style="position:absolute;left:7574;top:3023;width:719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" filled="f" stroked="f">
                  <v:textbox inset="0,0,0,0">
                    <w:txbxContent>
                      <w:p w14:paraId="3A56BC24" w14:textId="77777777" w:rsidR="00B83793" w:rsidRDefault="00624EDB">
                        <w:pPr>
                          <w:spacing w:line="169" w:lineRule="exac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Message1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FF1B49C" w14:textId="77777777" w:rsidR="00B83793" w:rsidRDefault="00B83793">
      <w:pPr>
        <w:pStyle w:val="BodyText"/>
        <w:rPr>
          <w:b/>
          <w:sz w:val="20"/>
        </w:rPr>
      </w:pPr>
    </w:p>
    <w:p w14:paraId="36AAA3D5" w14:textId="77777777" w:rsidR="00B83793" w:rsidRDefault="00B83793">
      <w:pPr>
        <w:pStyle w:val="BodyText"/>
        <w:rPr>
          <w:b/>
          <w:sz w:val="20"/>
        </w:rPr>
      </w:pPr>
    </w:p>
    <w:p w14:paraId="4B5BF014" w14:textId="77777777" w:rsidR="00B83793" w:rsidRDefault="00B83793">
      <w:pPr>
        <w:pStyle w:val="BodyText"/>
        <w:rPr>
          <w:b/>
          <w:sz w:val="20"/>
        </w:rPr>
      </w:pPr>
    </w:p>
    <w:p w14:paraId="211616F8" w14:textId="77777777" w:rsidR="00B83793" w:rsidRDefault="00B83793">
      <w:pPr>
        <w:pStyle w:val="BodyText"/>
        <w:rPr>
          <w:b/>
          <w:sz w:val="20"/>
        </w:rPr>
      </w:pPr>
    </w:p>
    <w:p w14:paraId="677BEA8E" w14:textId="77777777" w:rsidR="00B83793" w:rsidRDefault="00B83793">
      <w:pPr>
        <w:pStyle w:val="BodyText"/>
        <w:rPr>
          <w:b/>
          <w:sz w:val="20"/>
        </w:rPr>
      </w:pPr>
    </w:p>
    <w:p w14:paraId="17E227D9" w14:textId="77777777" w:rsidR="00B83793" w:rsidRDefault="00B83793">
      <w:pPr>
        <w:pStyle w:val="BodyText"/>
        <w:rPr>
          <w:b/>
          <w:sz w:val="20"/>
        </w:rPr>
      </w:pPr>
    </w:p>
    <w:p w14:paraId="5A1F76A3" w14:textId="77777777" w:rsidR="00B83793" w:rsidRDefault="00B83793">
      <w:pPr>
        <w:pStyle w:val="BodyText"/>
        <w:rPr>
          <w:b/>
          <w:sz w:val="20"/>
        </w:rPr>
      </w:pPr>
    </w:p>
    <w:p w14:paraId="04173E02" w14:textId="77777777" w:rsidR="00B83793" w:rsidRDefault="00B83793">
      <w:pPr>
        <w:pStyle w:val="BodyText"/>
        <w:rPr>
          <w:b/>
          <w:sz w:val="20"/>
        </w:rPr>
      </w:pPr>
    </w:p>
    <w:p w14:paraId="0AB290B2" w14:textId="77777777" w:rsidR="00B83793" w:rsidRDefault="00B83793">
      <w:pPr>
        <w:pStyle w:val="BodyText"/>
        <w:rPr>
          <w:b/>
          <w:sz w:val="20"/>
        </w:rPr>
      </w:pPr>
    </w:p>
    <w:p w14:paraId="7F65B874" w14:textId="77777777" w:rsidR="00B83793" w:rsidRDefault="00B83793">
      <w:pPr>
        <w:pStyle w:val="BodyText"/>
        <w:rPr>
          <w:b/>
          <w:sz w:val="20"/>
        </w:rPr>
      </w:pPr>
    </w:p>
    <w:p w14:paraId="7C623864" w14:textId="77777777" w:rsidR="00B83793" w:rsidRDefault="00B83793">
      <w:pPr>
        <w:pStyle w:val="BodyText"/>
        <w:rPr>
          <w:b/>
          <w:sz w:val="20"/>
        </w:rPr>
      </w:pPr>
    </w:p>
    <w:p w14:paraId="5F1A5714" w14:textId="77777777" w:rsidR="00B83793" w:rsidRDefault="00B83793">
      <w:pPr>
        <w:pStyle w:val="BodyText"/>
        <w:rPr>
          <w:b/>
          <w:sz w:val="20"/>
        </w:rPr>
      </w:pPr>
    </w:p>
    <w:p w14:paraId="108B72C2" w14:textId="77777777" w:rsidR="00B83793" w:rsidRDefault="00B83793">
      <w:pPr>
        <w:pStyle w:val="BodyText"/>
        <w:rPr>
          <w:b/>
          <w:sz w:val="20"/>
        </w:rPr>
      </w:pPr>
    </w:p>
    <w:p w14:paraId="50BE43CF" w14:textId="77777777" w:rsidR="00B83793" w:rsidRDefault="00B83793">
      <w:pPr>
        <w:pStyle w:val="BodyText"/>
        <w:rPr>
          <w:b/>
          <w:sz w:val="20"/>
        </w:rPr>
      </w:pPr>
    </w:p>
    <w:p w14:paraId="2E3C330B" w14:textId="77777777" w:rsidR="00B83793" w:rsidRDefault="00B83793">
      <w:pPr>
        <w:pStyle w:val="BodyText"/>
        <w:rPr>
          <w:b/>
          <w:sz w:val="20"/>
        </w:rPr>
      </w:pPr>
    </w:p>
    <w:p w14:paraId="567EF47A" w14:textId="77777777" w:rsidR="00B83793" w:rsidRDefault="00B83793">
      <w:pPr>
        <w:pStyle w:val="BodyText"/>
        <w:rPr>
          <w:b/>
          <w:sz w:val="20"/>
        </w:rPr>
      </w:pPr>
    </w:p>
    <w:p w14:paraId="5F75D119" w14:textId="77777777" w:rsidR="00B83793" w:rsidRDefault="00B83793">
      <w:pPr>
        <w:pStyle w:val="BodyText"/>
        <w:rPr>
          <w:b/>
          <w:sz w:val="20"/>
        </w:rPr>
      </w:pPr>
    </w:p>
    <w:p w14:paraId="45E391AF" w14:textId="77777777" w:rsidR="00B83793" w:rsidRDefault="00B83793">
      <w:pPr>
        <w:pStyle w:val="BodyText"/>
        <w:rPr>
          <w:b/>
          <w:sz w:val="20"/>
        </w:rPr>
      </w:pPr>
    </w:p>
    <w:p w14:paraId="4658CC1A" w14:textId="77777777" w:rsidR="00B83793" w:rsidRDefault="00B83793">
      <w:pPr>
        <w:pStyle w:val="BodyText"/>
        <w:rPr>
          <w:b/>
          <w:sz w:val="20"/>
        </w:rPr>
      </w:pPr>
    </w:p>
    <w:p w14:paraId="1E1AAD4E" w14:textId="0A998EEA" w:rsidR="00B83793" w:rsidRPr="00EF152A" w:rsidRDefault="00691321" w:rsidP="00EF152A">
      <w:pPr>
        <w:pStyle w:val="BodyText"/>
        <w:spacing w:before="6"/>
        <w:rPr>
          <w:b/>
          <w:sz w:val="19"/>
        </w:rPr>
        <w:sectPr w:rsidR="00B83793" w:rsidRPr="00EF152A" w:rsidSect="001C1575">
          <w:pgSz w:w="11920" w:h="16850"/>
          <w:pgMar w:top="1000" w:right="820" w:bottom="1200" w:left="1000" w:header="761" w:footer="1007" w:gutter="0"/>
          <w:pgBorders w:offsetFrom="page">
            <w:top w:val="single" w:sz="4" w:space="24" w:color="000000" w:themeColor="text1"/>
            <w:left w:val="single" w:sz="4" w:space="24" w:color="000000" w:themeColor="text1"/>
            <w:bottom w:val="single" w:sz="4" w:space="24" w:color="000000" w:themeColor="text1"/>
            <w:right w:val="single" w:sz="4" w:space="24" w:color="000000" w:themeColor="text1"/>
          </w:pgBorders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0" distR="0" simplePos="0" relativeHeight="487612416" behindDoc="1" locked="0" layoutInCell="1" allowOverlap="1" wp14:anchorId="1F7EEFF6" wp14:editId="1B12F22E">
                <wp:simplePos x="0" y="0"/>
                <wp:positionH relativeFrom="margin">
                  <wp:align>center</wp:align>
                </wp:positionH>
                <wp:positionV relativeFrom="paragraph">
                  <wp:posOffset>1165860</wp:posOffset>
                </wp:positionV>
                <wp:extent cx="5586095" cy="6350"/>
                <wp:effectExtent l="0" t="0" r="0" b="0"/>
                <wp:wrapTopAndBottom/>
                <wp:docPr id="1197219211" name="Rectangl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8609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EC346C" id="Rectangle 106" o:spid="_x0000_s1026" style="position:absolute;margin-left:0;margin-top:91.8pt;width:439.85pt;height:.5pt;z-index:-15704064;visibility:visible;mso-wrap-style:square;mso-width-percent:0;mso-height-percent:0;mso-wrap-distance-left:0;mso-wrap-distance-top:0;mso-wrap-distance-right:0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" fillcolor="#d9d9d9" stroked="f">
                <w10:wrap type="topAndBottom" anchorx="margin"/>
              </v:rect>
            </w:pict>
          </mc:Fallback>
        </mc:AlternateContent>
      </w:r>
    </w:p>
    <w:p w14:paraId="476159A0" w14:textId="77777777" w:rsidR="00473B22" w:rsidRDefault="00473B22" w:rsidP="00473B22">
      <w:pPr>
        <w:pStyle w:val="BodyText"/>
        <w:rPr>
          <w:b/>
          <w:sz w:val="20"/>
        </w:rPr>
      </w:pPr>
    </w:p>
    <w:p w14:paraId="42CB7D97" w14:textId="04F9DDDE" w:rsidR="00473B22" w:rsidRDefault="00473B22" w:rsidP="00473B22">
      <w:pPr>
        <w:tabs>
          <w:tab w:val="left" w:pos="821"/>
        </w:tabs>
        <w:spacing w:before="210"/>
        <w:ind w:left="219"/>
        <w:rPr>
          <w:b/>
          <w:sz w:val="36"/>
        </w:rPr>
      </w:pPr>
      <w:r>
        <w:rPr>
          <w:b/>
          <w:sz w:val="20"/>
        </w:rPr>
        <w:t xml:space="preserve"> </w:t>
      </w:r>
      <w:r w:rsidRPr="00473B22">
        <w:rPr>
          <w:b/>
          <w:sz w:val="20"/>
        </w:rPr>
        <w:t xml:space="preserve">          </w:t>
      </w:r>
      <w:r w:rsidR="00383274">
        <w:rPr>
          <w:b/>
          <w:bCs/>
          <w:sz w:val="40"/>
          <w:szCs w:val="40"/>
        </w:rPr>
        <w:t xml:space="preserve">5.7 </w:t>
      </w:r>
      <w:r w:rsidRPr="00473B22">
        <w:rPr>
          <w:b/>
          <w:bCs/>
          <w:sz w:val="40"/>
          <w:szCs w:val="40"/>
        </w:rPr>
        <w:t>Data</w:t>
      </w:r>
      <w:r w:rsidRPr="00473B22">
        <w:rPr>
          <w:b/>
          <w:bCs/>
          <w:spacing w:val="10"/>
          <w:sz w:val="40"/>
          <w:szCs w:val="40"/>
        </w:rPr>
        <w:t xml:space="preserve"> </w:t>
      </w:r>
      <w:r w:rsidRPr="00473B22">
        <w:rPr>
          <w:b/>
          <w:bCs/>
          <w:sz w:val="40"/>
          <w:szCs w:val="40"/>
        </w:rPr>
        <w:t>Flow</w:t>
      </w:r>
      <w:r w:rsidRPr="00473B22">
        <w:rPr>
          <w:b/>
          <w:spacing w:val="-3"/>
          <w:sz w:val="40"/>
        </w:rPr>
        <w:t xml:space="preserve"> </w:t>
      </w:r>
      <w:r w:rsidRPr="00473B22">
        <w:rPr>
          <w:b/>
          <w:sz w:val="40"/>
        </w:rPr>
        <w:t>Diagram</w:t>
      </w:r>
      <w:r w:rsidRPr="00473B22">
        <w:rPr>
          <w:b/>
          <w:sz w:val="36"/>
        </w:rPr>
        <w:t>:</w:t>
      </w:r>
    </w:p>
    <w:p w14:paraId="23ED9991" w14:textId="64B72946" w:rsidR="00473B22" w:rsidRPr="00473B22" w:rsidRDefault="00473B22" w:rsidP="00473B22">
      <w:pPr>
        <w:tabs>
          <w:tab w:val="left" w:pos="821"/>
        </w:tabs>
        <w:spacing w:before="210"/>
        <w:ind w:left="219"/>
        <w:rPr>
          <w:b/>
          <w:sz w:val="40"/>
        </w:rPr>
      </w:pPr>
      <w:r>
        <w:rPr>
          <w:b/>
          <w:sz w:val="20"/>
        </w:rPr>
        <w:t xml:space="preserve"> </w:t>
      </w:r>
      <w:r w:rsidRPr="00473B22">
        <w:rPr>
          <w:b/>
          <w:sz w:val="20"/>
        </w:rPr>
        <w:t xml:space="preserve">          </w:t>
      </w:r>
      <w:r>
        <w:rPr>
          <w:b/>
          <w:bCs/>
          <w:sz w:val="40"/>
          <w:szCs w:val="40"/>
        </w:rPr>
        <w:t>Level 0</w:t>
      </w:r>
      <w:r w:rsidRPr="00473B22">
        <w:rPr>
          <w:b/>
          <w:sz w:val="36"/>
        </w:rPr>
        <w:t>:</w:t>
      </w:r>
    </w:p>
    <w:p w14:paraId="28B1124F" w14:textId="21BD9FC4" w:rsidR="00473B22" w:rsidRDefault="00473B22" w:rsidP="00473B22">
      <w:pPr>
        <w:pStyle w:val="BodyText"/>
        <w:tabs>
          <w:tab w:val="left" w:pos="1407"/>
        </w:tabs>
        <w:rPr>
          <w:b/>
          <w:sz w:val="20"/>
        </w:rPr>
      </w:pPr>
      <w:r>
        <w:rPr>
          <w:b/>
          <w:sz w:val="20"/>
        </w:rPr>
        <w:t xml:space="preserve">            </w:t>
      </w:r>
    </w:p>
    <w:p w14:paraId="331590A8" w14:textId="77777777" w:rsidR="00473B22" w:rsidRDefault="00473B22" w:rsidP="00473B22">
      <w:pPr>
        <w:pStyle w:val="BodyText"/>
        <w:rPr>
          <w:b/>
          <w:sz w:val="20"/>
        </w:rPr>
      </w:pPr>
    </w:p>
    <w:p w14:paraId="153FEDC1" w14:textId="0C6FF702" w:rsidR="00473B22" w:rsidRDefault="00473B22" w:rsidP="00473B22">
      <w:pPr>
        <w:pStyle w:val="BodyText"/>
        <w:rPr>
          <w:b/>
          <w:sz w:val="20"/>
        </w:rPr>
      </w:pPr>
    </w:p>
    <w:p w14:paraId="5C707A3B" w14:textId="77777777" w:rsidR="00473B22" w:rsidRDefault="00473B22" w:rsidP="00473B22">
      <w:pPr>
        <w:pStyle w:val="BodyText"/>
        <w:rPr>
          <w:b/>
          <w:sz w:val="20"/>
        </w:rPr>
      </w:pPr>
    </w:p>
    <w:p w14:paraId="513B4819" w14:textId="77777777" w:rsidR="00473B22" w:rsidRDefault="00473B22" w:rsidP="00473B22">
      <w:pPr>
        <w:pStyle w:val="BodyText"/>
        <w:rPr>
          <w:b/>
          <w:sz w:val="20"/>
        </w:rPr>
      </w:pPr>
    </w:p>
    <w:p w14:paraId="12BEABB0" w14:textId="49EB7C93" w:rsidR="00473B22" w:rsidRPr="00473B22" w:rsidRDefault="00473B22" w:rsidP="00473B22">
      <w:pPr>
        <w:pStyle w:val="BodyText"/>
        <w:rPr>
          <w:b/>
          <w:sz w:val="20"/>
        </w:rPr>
      </w:pPr>
      <w:r>
        <w:rPr>
          <w:b/>
          <w:sz w:val="20"/>
        </w:rPr>
        <w:t xml:space="preserve">                     </w:t>
      </w:r>
      <w:r>
        <w:rPr>
          <w:noProof/>
        </w:rPr>
        <w:drawing>
          <wp:inline distT="0" distB="0" distL="0" distR="0" wp14:anchorId="3FDD067F" wp14:editId="1D4EF9E0">
            <wp:extent cx="6134100" cy="1624330"/>
            <wp:effectExtent l="0" t="0" r="0" b="0"/>
            <wp:docPr id="19538965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466" cy="1664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9C347" w14:textId="77777777" w:rsidR="00473B22" w:rsidRDefault="00473B22">
      <w:pPr>
        <w:pStyle w:val="Heading3"/>
        <w:spacing w:before="230"/>
        <w:ind w:left="1735" w:right="1783"/>
        <w:jc w:val="center"/>
        <w:rPr>
          <w:b w:val="0"/>
          <w:bCs w:val="0"/>
        </w:rPr>
      </w:pPr>
    </w:p>
    <w:p w14:paraId="703E5CED" w14:textId="7F1D1FD1" w:rsidR="00383274" w:rsidRDefault="00383274" w:rsidP="00383274">
      <w:pPr>
        <w:tabs>
          <w:tab w:val="left" w:pos="821"/>
        </w:tabs>
        <w:spacing w:before="210"/>
        <w:ind w:left="219"/>
        <w:rPr>
          <w:b/>
          <w:sz w:val="36"/>
        </w:rPr>
      </w:pPr>
      <w:r>
        <w:rPr>
          <w:b/>
          <w:sz w:val="20"/>
        </w:rPr>
        <w:t xml:space="preserve"> </w:t>
      </w:r>
      <w:r w:rsidRPr="00473B22">
        <w:rPr>
          <w:b/>
          <w:sz w:val="20"/>
        </w:rPr>
        <w:t xml:space="preserve">          </w:t>
      </w:r>
      <w:r>
        <w:rPr>
          <w:b/>
          <w:bCs/>
          <w:sz w:val="40"/>
          <w:szCs w:val="40"/>
        </w:rPr>
        <w:t>Level 1</w:t>
      </w:r>
      <w:r w:rsidRPr="00473B22">
        <w:rPr>
          <w:b/>
          <w:sz w:val="36"/>
        </w:rPr>
        <w:t>:</w:t>
      </w:r>
    </w:p>
    <w:p w14:paraId="35EA4E4E" w14:textId="77777777" w:rsidR="00383274" w:rsidRPr="00473B22" w:rsidRDefault="00383274" w:rsidP="00383274">
      <w:pPr>
        <w:tabs>
          <w:tab w:val="left" w:pos="821"/>
        </w:tabs>
        <w:spacing w:before="210"/>
        <w:ind w:left="219"/>
        <w:rPr>
          <w:b/>
          <w:sz w:val="40"/>
        </w:rPr>
      </w:pPr>
    </w:p>
    <w:p w14:paraId="6FF131D8" w14:textId="5F0AD12C" w:rsidR="00473B22" w:rsidRDefault="00383274">
      <w:pPr>
        <w:pStyle w:val="Heading3"/>
        <w:spacing w:before="230"/>
        <w:ind w:left="1735" w:right="1783"/>
        <w:jc w:val="center"/>
        <w:rPr>
          <w:b w:val="0"/>
          <w:bCs w:val="0"/>
        </w:rPr>
      </w:pPr>
      <w:r>
        <w:rPr>
          <w:noProof/>
        </w:rPr>
        <w:drawing>
          <wp:inline distT="0" distB="0" distL="0" distR="0" wp14:anchorId="2AE7CB10" wp14:editId="2A62DE15">
            <wp:extent cx="5622059" cy="3113447"/>
            <wp:effectExtent l="0" t="0" r="0" b="0"/>
            <wp:docPr id="1158306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917" cy="3122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BD5C1" w14:textId="77777777" w:rsidR="00473B22" w:rsidRDefault="00473B22">
      <w:pPr>
        <w:pStyle w:val="Heading3"/>
        <w:spacing w:before="230"/>
        <w:ind w:left="1735" w:right="1783"/>
        <w:jc w:val="center"/>
        <w:rPr>
          <w:b w:val="0"/>
          <w:bCs w:val="0"/>
        </w:rPr>
      </w:pPr>
    </w:p>
    <w:p w14:paraId="5A56EFFF" w14:textId="77777777" w:rsidR="00473B22" w:rsidRDefault="00473B22">
      <w:pPr>
        <w:pStyle w:val="Heading3"/>
        <w:spacing w:before="230"/>
        <w:ind w:left="1735" w:right="1783"/>
        <w:jc w:val="center"/>
        <w:rPr>
          <w:b w:val="0"/>
          <w:bCs w:val="0"/>
        </w:rPr>
      </w:pPr>
    </w:p>
    <w:p w14:paraId="0083F3B2" w14:textId="3999C6D6" w:rsidR="00473B22" w:rsidRDefault="00473B22">
      <w:pPr>
        <w:pStyle w:val="Heading3"/>
        <w:spacing w:before="230"/>
        <w:ind w:left="1735" w:right="1783"/>
        <w:jc w:val="center"/>
        <w:rPr>
          <w:b w:val="0"/>
          <w:bCs w:val="0"/>
        </w:rPr>
      </w:pPr>
    </w:p>
    <w:p w14:paraId="6EFA2940" w14:textId="77777777" w:rsidR="00473B22" w:rsidRDefault="00473B22">
      <w:pPr>
        <w:pStyle w:val="Heading3"/>
        <w:spacing w:before="230"/>
        <w:ind w:left="1735" w:right="1783"/>
        <w:jc w:val="center"/>
        <w:rPr>
          <w:b w:val="0"/>
          <w:bCs w:val="0"/>
        </w:rPr>
      </w:pPr>
    </w:p>
    <w:p w14:paraId="08D6E19A" w14:textId="7E436BB8" w:rsidR="00383274" w:rsidRDefault="00383274" w:rsidP="00383274">
      <w:pPr>
        <w:tabs>
          <w:tab w:val="left" w:pos="821"/>
        </w:tabs>
        <w:spacing w:before="210"/>
        <w:ind w:left="219"/>
        <w:rPr>
          <w:b/>
          <w:sz w:val="36"/>
        </w:rPr>
      </w:pPr>
      <w:r>
        <w:rPr>
          <w:b/>
          <w:sz w:val="20"/>
        </w:rPr>
        <w:lastRenderedPageBreak/>
        <w:t xml:space="preserve"> </w:t>
      </w:r>
      <w:r w:rsidRPr="00473B22">
        <w:rPr>
          <w:b/>
          <w:sz w:val="20"/>
        </w:rPr>
        <w:t xml:space="preserve">          </w:t>
      </w:r>
      <w:r>
        <w:rPr>
          <w:b/>
          <w:bCs/>
          <w:sz w:val="40"/>
          <w:szCs w:val="40"/>
        </w:rPr>
        <w:t>Level 2</w:t>
      </w:r>
      <w:r w:rsidRPr="00473B22">
        <w:rPr>
          <w:b/>
          <w:sz w:val="36"/>
        </w:rPr>
        <w:t>:</w:t>
      </w:r>
    </w:p>
    <w:p w14:paraId="35C5EE7A" w14:textId="77777777" w:rsidR="00383274" w:rsidRDefault="00383274" w:rsidP="00383274">
      <w:pPr>
        <w:tabs>
          <w:tab w:val="left" w:pos="821"/>
        </w:tabs>
        <w:spacing w:before="210"/>
        <w:ind w:left="219"/>
        <w:rPr>
          <w:b/>
          <w:sz w:val="36"/>
        </w:rPr>
      </w:pPr>
    </w:p>
    <w:p w14:paraId="7AA5E7C7" w14:textId="2F1BB176" w:rsidR="00473B22" w:rsidRDefault="00383274" w:rsidP="00383274">
      <w:pPr>
        <w:pStyle w:val="Heading3"/>
        <w:spacing w:before="230"/>
        <w:ind w:left="1735" w:right="1783"/>
        <w:rPr>
          <w:b w:val="0"/>
          <w:bCs w:val="0"/>
        </w:rPr>
      </w:pPr>
      <w:r>
        <w:rPr>
          <w:noProof/>
        </w:rPr>
        <w:drawing>
          <wp:inline distT="0" distB="0" distL="0" distR="0" wp14:anchorId="3B7EA8B4" wp14:editId="16FF941D">
            <wp:extent cx="5774459" cy="3650633"/>
            <wp:effectExtent l="0" t="0" r="0" b="6985"/>
            <wp:docPr id="4161305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609" cy="366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ACE80" w14:textId="77777777" w:rsidR="00473B22" w:rsidRDefault="00473B22">
      <w:pPr>
        <w:pStyle w:val="Heading3"/>
        <w:spacing w:before="230"/>
        <w:ind w:left="1735" w:right="1783"/>
        <w:jc w:val="center"/>
        <w:rPr>
          <w:b w:val="0"/>
          <w:bCs w:val="0"/>
        </w:rPr>
      </w:pPr>
    </w:p>
    <w:p w14:paraId="0C535711" w14:textId="77777777" w:rsidR="00473B22" w:rsidRDefault="00473B22">
      <w:pPr>
        <w:pStyle w:val="Heading3"/>
        <w:spacing w:before="230"/>
        <w:ind w:left="1735" w:right="1783"/>
        <w:jc w:val="center"/>
        <w:rPr>
          <w:b w:val="0"/>
          <w:bCs w:val="0"/>
        </w:rPr>
      </w:pPr>
    </w:p>
    <w:p w14:paraId="540F83AC" w14:textId="77777777" w:rsidR="00473B22" w:rsidRDefault="00473B22">
      <w:pPr>
        <w:pStyle w:val="Heading3"/>
        <w:spacing w:before="230"/>
        <w:ind w:left="1735" w:right="1783"/>
        <w:jc w:val="center"/>
        <w:rPr>
          <w:b w:val="0"/>
          <w:bCs w:val="0"/>
        </w:rPr>
      </w:pPr>
    </w:p>
    <w:p w14:paraId="6408855C" w14:textId="77777777" w:rsidR="00473B22" w:rsidRDefault="00473B22">
      <w:pPr>
        <w:pStyle w:val="Heading3"/>
        <w:spacing w:before="230"/>
        <w:ind w:left="1735" w:right="1783"/>
        <w:jc w:val="center"/>
        <w:rPr>
          <w:b w:val="0"/>
          <w:bCs w:val="0"/>
        </w:rPr>
      </w:pPr>
    </w:p>
    <w:p w14:paraId="784A7AD6" w14:textId="0E34DCDB" w:rsidR="00473B22" w:rsidRDefault="00473B22">
      <w:pPr>
        <w:pStyle w:val="Heading3"/>
        <w:spacing w:before="230"/>
        <w:ind w:left="1735" w:right="1783"/>
        <w:jc w:val="center"/>
        <w:rPr>
          <w:b w:val="0"/>
          <w:bCs w:val="0"/>
        </w:rPr>
      </w:pPr>
    </w:p>
    <w:p w14:paraId="1DDBE119" w14:textId="77777777" w:rsidR="00473B22" w:rsidRDefault="00473B22">
      <w:pPr>
        <w:pStyle w:val="Heading3"/>
        <w:spacing w:before="230"/>
        <w:ind w:left="1735" w:right="1783"/>
        <w:jc w:val="center"/>
        <w:rPr>
          <w:b w:val="0"/>
          <w:bCs w:val="0"/>
        </w:rPr>
      </w:pPr>
    </w:p>
    <w:p w14:paraId="079A292F" w14:textId="77777777" w:rsidR="00473B22" w:rsidRDefault="00473B22">
      <w:pPr>
        <w:pStyle w:val="Heading3"/>
        <w:spacing w:before="230"/>
        <w:ind w:left="1735" w:right="1783"/>
        <w:jc w:val="center"/>
        <w:rPr>
          <w:b w:val="0"/>
          <w:bCs w:val="0"/>
        </w:rPr>
      </w:pPr>
    </w:p>
    <w:p w14:paraId="3FA8C032" w14:textId="77777777" w:rsidR="00473B22" w:rsidRDefault="00473B22">
      <w:pPr>
        <w:pStyle w:val="Heading3"/>
        <w:spacing w:before="230"/>
        <w:ind w:left="1735" w:right="1783"/>
        <w:jc w:val="center"/>
        <w:rPr>
          <w:b w:val="0"/>
          <w:bCs w:val="0"/>
        </w:rPr>
      </w:pPr>
    </w:p>
    <w:p w14:paraId="475B1490" w14:textId="77777777" w:rsidR="00473B22" w:rsidRDefault="00473B22">
      <w:pPr>
        <w:pStyle w:val="Heading3"/>
        <w:spacing w:before="230"/>
        <w:ind w:left="1735" w:right="1783"/>
        <w:jc w:val="center"/>
        <w:rPr>
          <w:b w:val="0"/>
          <w:bCs w:val="0"/>
        </w:rPr>
      </w:pPr>
    </w:p>
    <w:p w14:paraId="41BC8486" w14:textId="77777777" w:rsidR="00473B22" w:rsidRDefault="00473B22">
      <w:pPr>
        <w:pStyle w:val="Heading3"/>
        <w:spacing w:before="230"/>
        <w:ind w:left="1735" w:right="1783"/>
        <w:jc w:val="center"/>
        <w:rPr>
          <w:b w:val="0"/>
          <w:bCs w:val="0"/>
        </w:rPr>
      </w:pPr>
    </w:p>
    <w:p w14:paraId="1EFFC435" w14:textId="77777777" w:rsidR="00473B22" w:rsidRDefault="00473B22">
      <w:pPr>
        <w:pStyle w:val="Heading3"/>
        <w:spacing w:before="230"/>
        <w:ind w:left="1735" w:right="1783"/>
        <w:jc w:val="center"/>
        <w:rPr>
          <w:b w:val="0"/>
          <w:bCs w:val="0"/>
        </w:rPr>
      </w:pPr>
    </w:p>
    <w:p w14:paraId="42BA41E5" w14:textId="77777777" w:rsidR="00383274" w:rsidRDefault="00383274">
      <w:pPr>
        <w:pStyle w:val="Heading3"/>
        <w:spacing w:before="230"/>
        <w:ind w:left="1735" w:right="1783"/>
        <w:jc w:val="center"/>
        <w:rPr>
          <w:b w:val="0"/>
          <w:bCs w:val="0"/>
        </w:rPr>
      </w:pPr>
    </w:p>
    <w:p w14:paraId="6FDBF592" w14:textId="40E18376" w:rsidR="00B83793" w:rsidRPr="00F30C79" w:rsidRDefault="00624EDB">
      <w:pPr>
        <w:pStyle w:val="Heading3"/>
        <w:spacing w:before="230"/>
        <w:ind w:left="1735" w:right="1783"/>
        <w:jc w:val="center"/>
        <w:rPr>
          <w:b w:val="0"/>
          <w:bCs w:val="0"/>
        </w:rPr>
      </w:pPr>
      <w:r w:rsidRPr="00F30C79">
        <w:rPr>
          <w:b w:val="0"/>
          <w:bCs w:val="0"/>
        </w:rPr>
        <w:lastRenderedPageBreak/>
        <w:t>CHAPTER-6</w:t>
      </w:r>
      <w:r w:rsidRPr="00F30C79">
        <w:rPr>
          <w:b w:val="0"/>
          <w:bCs w:val="0"/>
          <w:spacing w:val="1"/>
        </w:rPr>
        <w:t xml:space="preserve"> </w:t>
      </w:r>
      <w:r w:rsidRPr="00F30C79">
        <w:rPr>
          <w:b w:val="0"/>
          <w:bCs w:val="0"/>
        </w:rPr>
        <w:t>SYSTEM</w:t>
      </w:r>
      <w:r w:rsidRPr="00F30C79">
        <w:rPr>
          <w:b w:val="0"/>
          <w:bCs w:val="0"/>
          <w:spacing w:val="-2"/>
        </w:rPr>
        <w:t xml:space="preserve"> </w:t>
      </w:r>
      <w:r w:rsidRPr="00F30C79">
        <w:rPr>
          <w:b w:val="0"/>
          <w:bCs w:val="0"/>
        </w:rPr>
        <w:t>DESIGN</w:t>
      </w:r>
    </w:p>
    <w:p w14:paraId="6468D3C7" w14:textId="69DF1653" w:rsidR="00B83793" w:rsidRPr="00F30C79" w:rsidRDefault="00691321" w:rsidP="00C52A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52" w:line="1000" w:lineRule="atLeast"/>
        <w:ind w:left="1060" w:right="6493"/>
        <w:rPr>
          <w:sz w:val="32"/>
        </w:rPr>
      </w:pPr>
      <w:r w:rsidRPr="002F0F7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485646336" behindDoc="1" locked="0" layoutInCell="1" allowOverlap="1" wp14:anchorId="6B145346" wp14:editId="690B1986">
                <wp:simplePos x="0" y="0"/>
                <wp:positionH relativeFrom="page">
                  <wp:posOffset>841375</wp:posOffset>
                </wp:positionH>
                <wp:positionV relativeFrom="paragraph">
                  <wp:posOffset>1404620</wp:posOffset>
                </wp:positionV>
                <wp:extent cx="5735955" cy="1106805"/>
                <wp:effectExtent l="0" t="0" r="0" b="0"/>
                <wp:wrapNone/>
                <wp:docPr id="574323110" name="AutoShap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35955" cy="1106805"/>
                        </a:xfrm>
                        <a:custGeom>
                          <a:avLst/>
                          <a:gdLst>
                            <a:gd name="T0" fmla="+- 0 5839 1325"/>
                            <a:gd name="T1" fmla="*/ T0 w 9033"/>
                            <a:gd name="T2" fmla="+- 0 3513 2212"/>
                            <a:gd name="T3" fmla="*/ 3513 h 1743"/>
                            <a:gd name="T4" fmla="+- 0 3592 1325"/>
                            <a:gd name="T5" fmla="*/ T4 w 9033"/>
                            <a:gd name="T6" fmla="+- 0 3945 2212"/>
                            <a:gd name="T7" fmla="*/ 3945 h 1743"/>
                            <a:gd name="T8" fmla="+- 0 5839 1325"/>
                            <a:gd name="T9" fmla="*/ T8 w 9033"/>
                            <a:gd name="T10" fmla="+- 0 3513 2212"/>
                            <a:gd name="T11" fmla="*/ 3513 h 1743"/>
                            <a:gd name="T12" fmla="+- 0 3582 1325"/>
                            <a:gd name="T13" fmla="*/ T12 w 9033"/>
                            <a:gd name="T14" fmla="+- 0 3513 2212"/>
                            <a:gd name="T15" fmla="*/ 3513 h 1743"/>
                            <a:gd name="T16" fmla="+- 0 1335 1325"/>
                            <a:gd name="T17" fmla="*/ T16 w 9033"/>
                            <a:gd name="T18" fmla="+- 0 3945 2212"/>
                            <a:gd name="T19" fmla="*/ 3945 h 1743"/>
                            <a:gd name="T20" fmla="+- 0 3582 1325"/>
                            <a:gd name="T21" fmla="*/ T20 w 9033"/>
                            <a:gd name="T22" fmla="+- 0 3513 2212"/>
                            <a:gd name="T23" fmla="*/ 3513 h 1743"/>
                            <a:gd name="T24" fmla="+- 0 1325 1325"/>
                            <a:gd name="T25" fmla="*/ T24 w 9033"/>
                            <a:gd name="T26" fmla="+- 0 3522 2212"/>
                            <a:gd name="T27" fmla="*/ 3522 h 1743"/>
                            <a:gd name="T28" fmla="+- 0 1335 1325"/>
                            <a:gd name="T29" fmla="*/ T28 w 9033"/>
                            <a:gd name="T30" fmla="+- 0 3954 2212"/>
                            <a:gd name="T31" fmla="*/ 3954 h 1743"/>
                            <a:gd name="T32" fmla="+- 0 3592 1325"/>
                            <a:gd name="T33" fmla="*/ T32 w 9033"/>
                            <a:gd name="T34" fmla="+- 0 3954 2212"/>
                            <a:gd name="T35" fmla="*/ 3954 h 1743"/>
                            <a:gd name="T36" fmla="+- 0 8091 1325"/>
                            <a:gd name="T37" fmla="*/ T36 w 9033"/>
                            <a:gd name="T38" fmla="+- 0 3954 2212"/>
                            <a:gd name="T39" fmla="*/ 3954 h 1743"/>
                            <a:gd name="T40" fmla="+- 0 5849 1325"/>
                            <a:gd name="T41" fmla="*/ T40 w 9033"/>
                            <a:gd name="T42" fmla="+- 0 3522 2212"/>
                            <a:gd name="T43" fmla="*/ 3522 h 1743"/>
                            <a:gd name="T44" fmla="+- 0 8091 1325"/>
                            <a:gd name="T45" fmla="*/ T44 w 9033"/>
                            <a:gd name="T46" fmla="+- 0 2212 2212"/>
                            <a:gd name="T47" fmla="*/ 2212 h 1743"/>
                            <a:gd name="T48" fmla="+- 0 5839 1325"/>
                            <a:gd name="T49" fmla="*/ T48 w 9033"/>
                            <a:gd name="T50" fmla="+- 0 2221 2212"/>
                            <a:gd name="T51" fmla="*/ 2221 h 1743"/>
                            <a:gd name="T52" fmla="+- 0 5839 1325"/>
                            <a:gd name="T53" fmla="*/ T52 w 9033"/>
                            <a:gd name="T54" fmla="+- 0 3081 2212"/>
                            <a:gd name="T55" fmla="*/ 3081 h 1743"/>
                            <a:gd name="T56" fmla="+- 0 5839 1325"/>
                            <a:gd name="T57" fmla="*/ T56 w 9033"/>
                            <a:gd name="T58" fmla="+- 0 2654 2212"/>
                            <a:gd name="T59" fmla="*/ 2654 h 1743"/>
                            <a:gd name="T60" fmla="+- 0 3592 1325"/>
                            <a:gd name="T61" fmla="*/ T60 w 9033"/>
                            <a:gd name="T62" fmla="+- 0 2221 2212"/>
                            <a:gd name="T63" fmla="*/ 2221 h 1743"/>
                            <a:gd name="T64" fmla="+- 0 3592 1325"/>
                            <a:gd name="T65" fmla="*/ T64 w 9033"/>
                            <a:gd name="T66" fmla="+- 0 2212 2212"/>
                            <a:gd name="T67" fmla="*/ 2212 h 1743"/>
                            <a:gd name="T68" fmla="+- 0 3582 1325"/>
                            <a:gd name="T69" fmla="*/ T68 w 9033"/>
                            <a:gd name="T70" fmla="+- 0 2221 2212"/>
                            <a:gd name="T71" fmla="*/ 2221 h 1743"/>
                            <a:gd name="T72" fmla="+- 0 3582 1325"/>
                            <a:gd name="T73" fmla="*/ T72 w 9033"/>
                            <a:gd name="T74" fmla="+- 0 3081 2212"/>
                            <a:gd name="T75" fmla="*/ 3081 h 1743"/>
                            <a:gd name="T76" fmla="+- 0 3582 1325"/>
                            <a:gd name="T77" fmla="*/ T76 w 9033"/>
                            <a:gd name="T78" fmla="+- 0 2654 2212"/>
                            <a:gd name="T79" fmla="*/ 2654 h 1743"/>
                            <a:gd name="T80" fmla="+- 0 1335 1325"/>
                            <a:gd name="T81" fmla="*/ T80 w 9033"/>
                            <a:gd name="T82" fmla="+- 0 2221 2212"/>
                            <a:gd name="T83" fmla="*/ 2221 h 1743"/>
                            <a:gd name="T84" fmla="+- 0 1335 1325"/>
                            <a:gd name="T85" fmla="*/ T84 w 9033"/>
                            <a:gd name="T86" fmla="+- 0 2212 2212"/>
                            <a:gd name="T87" fmla="*/ 2212 h 1743"/>
                            <a:gd name="T88" fmla="+- 0 1325 1325"/>
                            <a:gd name="T89" fmla="*/ T88 w 9033"/>
                            <a:gd name="T90" fmla="+- 0 2221 2212"/>
                            <a:gd name="T91" fmla="*/ 2221 h 1743"/>
                            <a:gd name="T92" fmla="+- 0 1325 1325"/>
                            <a:gd name="T93" fmla="*/ T92 w 9033"/>
                            <a:gd name="T94" fmla="+- 0 3081 2212"/>
                            <a:gd name="T95" fmla="*/ 3081 h 1743"/>
                            <a:gd name="T96" fmla="+- 0 1335 1325"/>
                            <a:gd name="T97" fmla="*/ T96 w 9033"/>
                            <a:gd name="T98" fmla="+- 0 3513 2212"/>
                            <a:gd name="T99" fmla="*/ 3513 h 1743"/>
                            <a:gd name="T100" fmla="+- 0 3582 1325"/>
                            <a:gd name="T101" fmla="*/ T100 w 9033"/>
                            <a:gd name="T102" fmla="+- 0 3513 2212"/>
                            <a:gd name="T103" fmla="*/ 3513 h 1743"/>
                            <a:gd name="T104" fmla="+- 0 5839 1325"/>
                            <a:gd name="T105" fmla="*/ T104 w 9033"/>
                            <a:gd name="T106" fmla="+- 0 3090 2212"/>
                            <a:gd name="T107" fmla="*/ 3090 h 1743"/>
                            <a:gd name="T108" fmla="+- 0 5849 1325"/>
                            <a:gd name="T109" fmla="*/ T108 w 9033"/>
                            <a:gd name="T110" fmla="+- 0 3090 2212"/>
                            <a:gd name="T111" fmla="*/ 3090 h 1743"/>
                            <a:gd name="T112" fmla="+- 0 5849 1325"/>
                            <a:gd name="T113" fmla="*/ T112 w 9033"/>
                            <a:gd name="T114" fmla="+- 0 3081 2212"/>
                            <a:gd name="T115" fmla="*/ 3081 h 1743"/>
                            <a:gd name="T116" fmla="+- 0 8091 1325"/>
                            <a:gd name="T117" fmla="*/ T116 w 9033"/>
                            <a:gd name="T118" fmla="+- 0 2644 2212"/>
                            <a:gd name="T119" fmla="*/ 2644 h 1743"/>
                            <a:gd name="T120" fmla="+- 0 8091 1325"/>
                            <a:gd name="T121" fmla="*/ T120 w 9033"/>
                            <a:gd name="T122" fmla="+- 0 2221 2212"/>
                            <a:gd name="T123" fmla="*/ 2221 h 1743"/>
                            <a:gd name="T124" fmla="+- 0 10348 1325"/>
                            <a:gd name="T125" fmla="*/ T124 w 9033"/>
                            <a:gd name="T126" fmla="+- 0 3513 2212"/>
                            <a:gd name="T127" fmla="*/ 3513 h 1743"/>
                            <a:gd name="T128" fmla="+- 0 8100 1325"/>
                            <a:gd name="T129" fmla="*/ T128 w 9033"/>
                            <a:gd name="T130" fmla="+- 0 3945 2212"/>
                            <a:gd name="T131" fmla="*/ 3945 h 1743"/>
                            <a:gd name="T132" fmla="+- 0 10348 1325"/>
                            <a:gd name="T133" fmla="*/ T132 w 9033"/>
                            <a:gd name="T134" fmla="+- 0 3513 2212"/>
                            <a:gd name="T135" fmla="*/ 3513 h 1743"/>
                            <a:gd name="T136" fmla="+- 0 8091 1325"/>
                            <a:gd name="T137" fmla="*/ T136 w 9033"/>
                            <a:gd name="T138" fmla="+- 0 3522 2212"/>
                            <a:gd name="T139" fmla="*/ 3522 h 1743"/>
                            <a:gd name="T140" fmla="+- 0 8100 1325"/>
                            <a:gd name="T141" fmla="*/ T140 w 9033"/>
                            <a:gd name="T142" fmla="+- 0 3954 2212"/>
                            <a:gd name="T143" fmla="*/ 3954 h 1743"/>
                            <a:gd name="T144" fmla="+- 0 10357 1325"/>
                            <a:gd name="T145" fmla="*/ T144 w 9033"/>
                            <a:gd name="T146" fmla="+- 0 3945 2212"/>
                            <a:gd name="T147" fmla="*/ 3945 h 1743"/>
                            <a:gd name="T148" fmla="+- 0 10357 1325"/>
                            <a:gd name="T149" fmla="*/ T148 w 9033"/>
                            <a:gd name="T150" fmla="+- 0 2212 2212"/>
                            <a:gd name="T151" fmla="*/ 2212 h 1743"/>
                            <a:gd name="T152" fmla="+- 0 10348 1325"/>
                            <a:gd name="T153" fmla="*/ T152 w 9033"/>
                            <a:gd name="T154" fmla="+- 0 2644 2212"/>
                            <a:gd name="T155" fmla="*/ 2644 h 1743"/>
                            <a:gd name="T156" fmla="+- 0 8100 1325"/>
                            <a:gd name="T157" fmla="*/ T156 w 9033"/>
                            <a:gd name="T158" fmla="+- 0 3081 2212"/>
                            <a:gd name="T159" fmla="*/ 3081 h 1743"/>
                            <a:gd name="T160" fmla="+- 0 10348 1325"/>
                            <a:gd name="T161" fmla="*/ T160 w 9033"/>
                            <a:gd name="T162" fmla="+- 0 2644 2212"/>
                            <a:gd name="T163" fmla="*/ 2644 h 1743"/>
                            <a:gd name="T164" fmla="+- 0 10348 1325"/>
                            <a:gd name="T165" fmla="*/ T164 w 9033"/>
                            <a:gd name="T166" fmla="+- 0 2221 2212"/>
                            <a:gd name="T167" fmla="*/ 2221 h 1743"/>
                            <a:gd name="T168" fmla="+- 0 8091 1325"/>
                            <a:gd name="T169" fmla="*/ T168 w 9033"/>
                            <a:gd name="T170" fmla="+- 0 2212 2212"/>
                            <a:gd name="T171" fmla="*/ 2212 h 1743"/>
                            <a:gd name="T172" fmla="+- 0 8091 1325"/>
                            <a:gd name="T173" fmla="*/ T172 w 9033"/>
                            <a:gd name="T174" fmla="+- 0 2644 2212"/>
                            <a:gd name="T175" fmla="*/ 2644 h 1743"/>
                            <a:gd name="T176" fmla="+- 0 8091 1325"/>
                            <a:gd name="T177" fmla="*/ T176 w 9033"/>
                            <a:gd name="T178" fmla="+- 0 3090 2212"/>
                            <a:gd name="T179" fmla="*/ 3090 h 1743"/>
                            <a:gd name="T180" fmla="+- 0 8100 1325"/>
                            <a:gd name="T181" fmla="*/ T180 w 9033"/>
                            <a:gd name="T182" fmla="+- 0 3090 2212"/>
                            <a:gd name="T183" fmla="*/ 3090 h 1743"/>
                            <a:gd name="T184" fmla="+- 0 10357 1325"/>
                            <a:gd name="T185" fmla="*/ T184 w 9033"/>
                            <a:gd name="T186" fmla="+- 0 3513 2212"/>
                            <a:gd name="T187" fmla="*/ 3513 h 1743"/>
                            <a:gd name="T188" fmla="+- 0 10357 1325"/>
                            <a:gd name="T189" fmla="*/ T188 w 9033"/>
                            <a:gd name="T190" fmla="+- 0 2654 2212"/>
                            <a:gd name="T191" fmla="*/ 2654 h 1743"/>
                            <a:gd name="T192" fmla="+- 0 10357 1325"/>
                            <a:gd name="T193" fmla="*/ T192 w 9033"/>
                            <a:gd name="T194" fmla="+- 0 2221 2212"/>
                            <a:gd name="T195" fmla="*/ 2221 h 174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9033" h="1743">
                              <a:moveTo>
                                <a:pt x="6766" y="1301"/>
                              </a:moveTo>
                              <a:lnTo>
                                <a:pt x="4524" y="1301"/>
                              </a:lnTo>
                              <a:lnTo>
                                <a:pt x="4514" y="1301"/>
                              </a:lnTo>
                              <a:lnTo>
                                <a:pt x="4514" y="1310"/>
                              </a:lnTo>
                              <a:lnTo>
                                <a:pt x="4514" y="1733"/>
                              </a:lnTo>
                              <a:lnTo>
                                <a:pt x="2267" y="1733"/>
                              </a:lnTo>
                              <a:lnTo>
                                <a:pt x="2267" y="1310"/>
                              </a:lnTo>
                              <a:lnTo>
                                <a:pt x="4514" y="1310"/>
                              </a:lnTo>
                              <a:lnTo>
                                <a:pt x="4514" y="1301"/>
                              </a:lnTo>
                              <a:lnTo>
                                <a:pt x="2267" y="1301"/>
                              </a:lnTo>
                              <a:lnTo>
                                <a:pt x="2257" y="1301"/>
                              </a:lnTo>
                              <a:lnTo>
                                <a:pt x="2257" y="1310"/>
                              </a:lnTo>
                              <a:lnTo>
                                <a:pt x="2257" y="1733"/>
                              </a:lnTo>
                              <a:lnTo>
                                <a:pt x="10" y="1733"/>
                              </a:lnTo>
                              <a:lnTo>
                                <a:pt x="10" y="1310"/>
                              </a:lnTo>
                              <a:lnTo>
                                <a:pt x="2257" y="1310"/>
                              </a:lnTo>
                              <a:lnTo>
                                <a:pt x="2257" y="1301"/>
                              </a:lnTo>
                              <a:lnTo>
                                <a:pt x="10" y="1301"/>
                              </a:lnTo>
                              <a:lnTo>
                                <a:pt x="0" y="1301"/>
                              </a:lnTo>
                              <a:lnTo>
                                <a:pt x="0" y="1310"/>
                              </a:lnTo>
                              <a:lnTo>
                                <a:pt x="0" y="1733"/>
                              </a:lnTo>
                              <a:lnTo>
                                <a:pt x="0" y="1742"/>
                              </a:lnTo>
                              <a:lnTo>
                                <a:pt x="10" y="1742"/>
                              </a:lnTo>
                              <a:lnTo>
                                <a:pt x="2257" y="1742"/>
                              </a:lnTo>
                              <a:lnTo>
                                <a:pt x="2267" y="1742"/>
                              </a:lnTo>
                              <a:lnTo>
                                <a:pt x="4514" y="1742"/>
                              </a:lnTo>
                              <a:lnTo>
                                <a:pt x="4524" y="1742"/>
                              </a:lnTo>
                              <a:lnTo>
                                <a:pt x="6766" y="1742"/>
                              </a:lnTo>
                              <a:lnTo>
                                <a:pt x="6766" y="1733"/>
                              </a:lnTo>
                              <a:lnTo>
                                <a:pt x="4524" y="1733"/>
                              </a:lnTo>
                              <a:lnTo>
                                <a:pt x="4524" y="1310"/>
                              </a:lnTo>
                              <a:lnTo>
                                <a:pt x="6766" y="1310"/>
                              </a:lnTo>
                              <a:lnTo>
                                <a:pt x="6766" y="1301"/>
                              </a:lnTo>
                              <a:close/>
                              <a:moveTo>
                                <a:pt x="6766" y="0"/>
                              </a:moveTo>
                              <a:lnTo>
                                <a:pt x="4524" y="0"/>
                              </a:lnTo>
                              <a:lnTo>
                                <a:pt x="4514" y="0"/>
                              </a:lnTo>
                              <a:lnTo>
                                <a:pt x="4514" y="9"/>
                              </a:lnTo>
                              <a:lnTo>
                                <a:pt x="4514" y="432"/>
                              </a:lnTo>
                              <a:lnTo>
                                <a:pt x="4514" y="442"/>
                              </a:lnTo>
                              <a:lnTo>
                                <a:pt x="4514" y="869"/>
                              </a:lnTo>
                              <a:lnTo>
                                <a:pt x="2267" y="869"/>
                              </a:lnTo>
                              <a:lnTo>
                                <a:pt x="2267" y="442"/>
                              </a:lnTo>
                              <a:lnTo>
                                <a:pt x="4514" y="442"/>
                              </a:lnTo>
                              <a:lnTo>
                                <a:pt x="4514" y="432"/>
                              </a:lnTo>
                              <a:lnTo>
                                <a:pt x="2267" y="432"/>
                              </a:lnTo>
                              <a:lnTo>
                                <a:pt x="2267" y="9"/>
                              </a:lnTo>
                              <a:lnTo>
                                <a:pt x="4514" y="9"/>
                              </a:lnTo>
                              <a:lnTo>
                                <a:pt x="4514" y="0"/>
                              </a:lnTo>
                              <a:lnTo>
                                <a:pt x="2267" y="0"/>
                              </a:lnTo>
                              <a:lnTo>
                                <a:pt x="2257" y="0"/>
                              </a:lnTo>
                              <a:lnTo>
                                <a:pt x="2257" y="9"/>
                              </a:lnTo>
                              <a:lnTo>
                                <a:pt x="2257" y="432"/>
                              </a:lnTo>
                              <a:lnTo>
                                <a:pt x="2257" y="442"/>
                              </a:lnTo>
                              <a:lnTo>
                                <a:pt x="2257" y="869"/>
                              </a:lnTo>
                              <a:lnTo>
                                <a:pt x="10" y="869"/>
                              </a:lnTo>
                              <a:lnTo>
                                <a:pt x="10" y="442"/>
                              </a:lnTo>
                              <a:lnTo>
                                <a:pt x="2257" y="442"/>
                              </a:lnTo>
                              <a:lnTo>
                                <a:pt x="2257" y="432"/>
                              </a:lnTo>
                              <a:lnTo>
                                <a:pt x="10" y="432"/>
                              </a:lnTo>
                              <a:lnTo>
                                <a:pt x="10" y="9"/>
                              </a:lnTo>
                              <a:lnTo>
                                <a:pt x="2257" y="9"/>
                              </a:lnTo>
                              <a:lnTo>
                                <a:pt x="2257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432"/>
                              </a:lnTo>
                              <a:lnTo>
                                <a:pt x="0" y="442"/>
                              </a:lnTo>
                              <a:lnTo>
                                <a:pt x="0" y="869"/>
                              </a:lnTo>
                              <a:lnTo>
                                <a:pt x="0" y="878"/>
                              </a:lnTo>
                              <a:lnTo>
                                <a:pt x="0" y="1301"/>
                              </a:lnTo>
                              <a:lnTo>
                                <a:pt x="10" y="1301"/>
                              </a:lnTo>
                              <a:lnTo>
                                <a:pt x="10" y="878"/>
                              </a:lnTo>
                              <a:lnTo>
                                <a:pt x="2257" y="878"/>
                              </a:lnTo>
                              <a:lnTo>
                                <a:pt x="2257" y="1301"/>
                              </a:lnTo>
                              <a:lnTo>
                                <a:pt x="2267" y="1301"/>
                              </a:lnTo>
                              <a:lnTo>
                                <a:pt x="2267" y="878"/>
                              </a:lnTo>
                              <a:lnTo>
                                <a:pt x="4514" y="878"/>
                              </a:lnTo>
                              <a:lnTo>
                                <a:pt x="4514" y="1301"/>
                              </a:lnTo>
                              <a:lnTo>
                                <a:pt x="4524" y="1301"/>
                              </a:lnTo>
                              <a:lnTo>
                                <a:pt x="4524" y="878"/>
                              </a:lnTo>
                              <a:lnTo>
                                <a:pt x="6766" y="878"/>
                              </a:lnTo>
                              <a:lnTo>
                                <a:pt x="6766" y="869"/>
                              </a:lnTo>
                              <a:lnTo>
                                <a:pt x="4524" y="869"/>
                              </a:lnTo>
                              <a:lnTo>
                                <a:pt x="4524" y="442"/>
                              </a:lnTo>
                              <a:lnTo>
                                <a:pt x="6766" y="442"/>
                              </a:lnTo>
                              <a:lnTo>
                                <a:pt x="6766" y="432"/>
                              </a:lnTo>
                              <a:lnTo>
                                <a:pt x="4524" y="432"/>
                              </a:lnTo>
                              <a:lnTo>
                                <a:pt x="4524" y="9"/>
                              </a:lnTo>
                              <a:lnTo>
                                <a:pt x="6766" y="9"/>
                              </a:lnTo>
                              <a:lnTo>
                                <a:pt x="6766" y="0"/>
                              </a:lnTo>
                              <a:close/>
                              <a:moveTo>
                                <a:pt x="9032" y="1301"/>
                              </a:moveTo>
                              <a:lnTo>
                                <a:pt x="9023" y="1301"/>
                              </a:lnTo>
                              <a:lnTo>
                                <a:pt x="9023" y="1310"/>
                              </a:lnTo>
                              <a:lnTo>
                                <a:pt x="9023" y="1733"/>
                              </a:lnTo>
                              <a:lnTo>
                                <a:pt x="6775" y="1733"/>
                              </a:lnTo>
                              <a:lnTo>
                                <a:pt x="6775" y="1310"/>
                              </a:lnTo>
                              <a:lnTo>
                                <a:pt x="9023" y="1310"/>
                              </a:lnTo>
                              <a:lnTo>
                                <a:pt x="9023" y="1301"/>
                              </a:lnTo>
                              <a:lnTo>
                                <a:pt x="6775" y="1301"/>
                              </a:lnTo>
                              <a:lnTo>
                                <a:pt x="6766" y="1301"/>
                              </a:lnTo>
                              <a:lnTo>
                                <a:pt x="6766" y="1310"/>
                              </a:lnTo>
                              <a:lnTo>
                                <a:pt x="6766" y="1733"/>
                              </a:lnTo>
                              <a:lnTo>
                                <a:pt x="6766" y="1742"/>
                              </a:lnTo>
                              <a:lnTo>
                                <a:pt x="6775" y="1742"/>
                              </a:lnTo>
                              <a:lnTo>
                                <a:pt x="9023" y="1742"/>
                              </a:lnTo>
                              <a:lnTo>
                                <a:pt x="9032" y="1742"/>
                              </a:lnTo>
                              <a:lnTo>
                                <a:pt x="9032" y="1733"/>
                              </a:lnTo>
                              <a:lnTo>
                                <a:pt x="9032" y="1310"/>
                              </a:lnTo>
                              <a:lnTo>
                                <a:pt x="9032" y="1301"/>
                              </a:lnTo>
                              <a:close/>
                              <a:moveTo>
                                <a:pt x="9032" y="0"/>
                              </a:moveTo>
                              <a:lnTo>
                                <a:pt x="9023" y="0"/>
                              </a:lnTo>
                              <a:lnTo>
                                <a:pt x="9023" y="9"/>
                              </a:lnTo>
                              <a:lnTo>
                                <a:pt x="9023" y="432"/>
                              </a:lnTo>
                              <a:lnTo>
                                <a:pt x="9023" y="442"/>
                              </a:lnTo>
                              <a:lnTo>
                                <a:pt x="9023" y="869"/>
                              </a:lnTo>
                              <a:lnTo>
                                <a:pt x="6775" y="869"/>
                              </a:lnTo>
                              <a:lnTo>
                                <a:pt x="6775" y="442"/>
                              </a:lnTo>
                              <a:lnTo>
                                <a:pt x="9023" y="442"/>
                              </a:lnTo>
                              <a:lnTo>
                                <a:pt x="9023" y="432"/>
                              </a:lnTo>
                              <a:lnTo>
                                <a:pt x="6775" y="432"/>
                              </a:lnTo>
                              <a:lnTo>
                                <a:pt x="6775" y="9"/>
                              </a:lnTo>
                              <a:lnTo>
                                <a:pt x="9023" y="9"/>
                              </a:lnTo>
                              <a:lnTo>
                                <a:pt x="9023" y="0"/>
                              </a:lnTo>
                              <a:lnTo>
                                <a:pt x="6775" y="0"/>
                              </a:lnTo>
                              <a:lnTo>
                                <a:pt x="6766" y="0"/>
                              </a:lnTo>
                              <a:lnTo>
                                <a:pt x="6766" y="9"/>
                              </a:lnTo>
                              <a:lnTo>
                                <a:pt x="6766" y="432"/>
                              </a:lnTo>
                              <a:lnTo>
                                <a:pt x="6766" y="442"/>
                              </a:lnTo>
                              <a:lnTo>
                                <a:pt x="6766" y="869"/>
                              </a:lnTo>
                              <a:lnTo>
                                <a:pt x="6766" y="878"/>
                              </a:lnTo>
                              <a:lnTo>
                                <a:pt x="6766" y="1301"/>
                              </a:lnTo>
                              <a:lnTo>
                                <a:pt x="6775" y="1301"/>
                              </a:lnTo>
                              <a:lnTo>
                                <a:pt x="6775" y="878"/>
                              </a:lnTo>
                              <a:lnTo>
                                <a:pt x="9023" y="878"/>
                              </a:lnTo>
                              <a:lnTo>
                                <a:pt x="9023" y="1301"/>
                              </a:lnTo>
                              <a:lnTo>
                                <a:pt x="9032" y="1301"/>
                              </a:lnTo>
                              <a:lnTo>
                                <a:pt x="9032" y="878"/>
                              </a:lnTo>
                              <a:lnTo>
                                <a:pt x="9032" y="869"/>
                              </a:lnTo>
                              <a:lnTo>
                                <a:pt x="9032" y="442"/>
                              </a:lnTo>
                              <a:lnTo>
                                <a:pt x="9032" y="432"/>
                              </a:lnTo>
                              <a:lnTo>
                                <a:pt x="9032" y="9"/>
                              </a:lnTo>
                              <a:lnTo>
                                <a:pt x="90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B57289" id="AutoShape 95" o:spid="_x0000_s1026" style="position:absolute;margin-left:66.25pt;margin-top:110.6pt;width:451.65pt;height:87.15pt;z-index:-1767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33,1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" path="m6766,1301r-2242,l4514,1301r,9l4514,1733r-2247,l2267,1310r2247,l4514,1301r-2247,l2257,1301r,9l2257,1733r-2247,l10,1310r2247,l2257,1301r-2247,l,1301r,9l,1733r,9l10,1742r2247,l2267,1742r2247,l4524,1742r2242,l6766,1733r-2242,l4524,1310r2242,l6766,1301xm6766,l4524,r-10,l4514,9r,423l4514,442r,427l2267,869r,-427l4514,442r,-10l2267,432r,-423l4514,9r,-9l2267,r-10,l2257,9r,423l2257,442r,427l10,869r,-427l2257,442r,-10l10,432,10,9r2247,l2257,,10,,,,,9,,432r,10l,869r,9l,1301r10,l10,878r2247,l2257,1301r10,l2267,878r2247,l4514,1301r10,l4524,878r2242,l6766,869r-2242,l4524,442r2242,l6766,432r-2242,l4524,9r2242,l6766,xm9032,1301r-9,l9023,1310r,423l6775,1733r,-423l9023,1310r,-9l6775,1301r-9,l6766,1310r,423l6766,1742r9,l9023,1742r9,l9032,1733r,-423l9032,1301xm9032,r-9,l9023,9r,423l9023,442r,427l6775,869r,-427l9023,442r,-10l6775,432r,-423l9023,9r,-9l6775,r-9,l6766,9r,423l6766,442r,427l6766,878r,423l6775,1301r,-423l9023,878r,423l9032,1301r,-423l9032,869r,-427l9032,432r,-423l9032,xe" fillcolor="black" stroked="f">
                <v:path arrowok="t" o:connecttype="custom" o:connectlocs="2866390,2230755;1439545,2505075;2866390,2230755;1433195,2230755;6350,2505075;1433195,2230755;0,2236470;6350,2510790;1439545,2510790;4296410,2510790;2872740,2236470;4296410,1404620;2866390,1410335;2866390,1956435;2866390,1685290;1439545,1410335;1439545,1404620;1433195,1410335;1433195,1956435;1433195,1685290;6350,1410335;6350,1404620;0,1410335;0,1956435;6350,2230755;1433195,2230755;2866390,1962150;2872740,1962150;2872740,1956435;4296410,1678940;4296410,1410335;5729605,2230755;4302125,2505075;5729605,2230755;4296410,2236470;4302125,2510790;5735320,2505075;5735320,1404620;5729605,1678940;4302125,1956435;5729605,1678940;5729605,1410335;4296410,1404620;4296410,1678940;4296410,1962150;4302125,1962150;5735320,2230755;5735320,1685290;5735320,1410335" o:connectangles="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624EDB" w:rsidRPr="002F0F79">
        <w:rPr>
          <w:b/>
          <w:bCs/>
          <w:sz w:val="32"/>
        </w:rPr>
        <w:t>6.1 DATABASE DESIGN:</w:t>
      </w:r>
      <w:r w:rsidR="00624EDB" w:rsidRPr="002F0F79">
        <w:rPr>
          <w:b/>
          <w:bCs/>
          <w:spacing w:val="-77"/>
          <w:sz w:val="32"/>
        </w:rPr>
        <w:t xml:space="preserve"> </w:t>
      </w:r>
      <w:r w:rsidR="00624EDB" w:rsidRPr="00F30C79">
        <w:rPr>
          <w:sz w:val="32"/>
        </w:rPr>
        <w:t>Login:</w:t>
      </w:r>
    </w:p>
    <w:p w14:paraId="24916F4F" w14:textId="77777777" w:rsidR="00B83793" w:rsidRPr="00F30C79" w:rsidRDefault="00B83793">
      <w:pPr>
        <w:pStyle w:val="BodyText"/>
        <w:spacing w:before="3"/>
        <w:rPr>
          <w:sz w:val="14"/>
        </w:rPr>
      </w:pPr>
    </w:p>
    <w:tbl>
      <w:tblPr>
        <w:tblW w:w="0" w:type="auto"/>
        <w:tblInd w:w="9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7"/>
        <w:gridCol w:w="2257"/>
        <w:gridCol w:w="2252"/>
        <w:gridCol w:w="2257"/>
      </w:tblGrid>
      <w:tr w:rsidR="00B83793" w:rsidRPr="00F30C79" w14:paraId="588A7210" w14:textId="77777777">
        <w:trPr>
          <w:trHeight w:val="432"/>
        </w:trPr>
        <w:tc>
          <w:tcPr>
            <w:tcW w:w="2257" w:type="dxa"/>
          </w:tcPr>
          <w:p w14:paraId="7A67E065" w14:textId="77777777" w:rsidR="00B83793" w:rsidRPr="00F30C79" w:rsidRDefault="00624EDB">
            <w:pPr>
              <w:pStyle w:val="TableParagraph"/>
              <w:spacing w:before="2" w:line="240" w:lineRule="auto"/>
              <w:rPr>
                <w:sz w:val="24"/>
              </w:rPr>
            </w:pPr>
            <w:r w:rsidRPr="00F30C79">
              <w:rPr>
                <w:sz w:val="24"/>
              </w:rPr>
              <w:t>Field</w:t>
            </w:r>
            <w:r w:rsidRPr="00F30C79">
              <w:rPr>
                <w:spacing w:val="-2"/>
                <w:sz w:val="24"/>
              </w:rPr>
              <w:t xml:space="preserve"> </w:t>
            </w:r>
            <w:r w:rsidRPr="00F30C79">
              <w:rPr>
                <w:sz w:val="24"/>
              </w:rPr>
              <w:t>name</w:t>
            </w:r>
          </w:p>
        </w:tc>
        <w:tc>
          <w:tcPr>
            <w:tcW w:w="2257" w:type="dxa"/>
          </w:tcPr>
          <w:p w14:paraId="7E187374" w14:textId="77777777" w:rsidR="00B83793" w:rsidRPr="00F30C79" w:rsidRDefault="00624EDB">
            <w:pPr>
              <w:pStyle w:val="TableParagraph"/>
              <w:spacing w:before="2" w:line="240" w:lineRule="auto"/>
              <w:rPr>
                <w:sz w:val="24"/>
              </w:rPr>
            </w:pPr>
            <w:r w:rsidRPr="00F30C79">
              <w:rPr>
                <w:sz w:val="24"/>
              </w:rPr>
              <w:t>Data</w:t>
            </w:r>
            <w:r w:rsidRPr="00F30C79">
              <w:rPr>
                <w:spacing w:val="2"/>
                <w:sz w:val="24"/>
              </w:rPr>
              <w:t xml:space="preserve"> </w:t>
            </w:r>
            <w:r w:rsidRPr="00F30C79">
              <w:rPr>
                <w:sz w:val="24"/>
              </w:rPr>
              <w:t>type</w:t>
            </w:r>
          </w:p>
        </w:tc>
        <w:tc>
          <w:tcPr>
            <w:tcW w:w="2252" w:type="dxa"/>
          </w:tcPr>
          <w:p w14:paraId="0B123795" w14:textId="77777777" w:rsidR="00B83793" w:rsidRPr="00F30C79" w:rsidRDefault="00624EDB">
            <w:pPr>
              <w:pStyle w:val="TableParagraph"/>
              <w:spacing w:before="2" w:line="240" w:lineRule="auto"/>
              <w:ind w:left="105"/>
              <w:rPr>
                <w:sz w:val="24"/>
              </w:rPr>
            </w:pPr>
            <w:r w:rsidRPr="00F30C79">
              <w:rPr>
                <w:sz w:val="24"/>
              </w:rPr>
              <w:t>Size</w:t>
            </w:r>
          </w:p>
        </w:tc>
        <w:tc>
          <w:tcPr>
            <w:tcW w:w="2257" w:type="dxa"/>
          </w:tcPr>
          <w:p w14:paraId="54EB0E25" w14:textId="77777777" w:rsidR="00B83793" w:rsidRPr="00F30C79" w:rsidRDefault="00624EDB">
            <w:pPr>
              <w:pStyle w:val="TableParagraph"/>
              <w:spacing w:before="2" w:line="240" w:lineRule="auto"/>
              <w:rPr>
                <w:sz w:val="24"/>
              </w:rPr>
            </w:pPr>
            <w:r w:rsidRPr="00F30C79">
              <w:rPr>
                <w:sz w:val="24"/>
              </w:rPr>
              <w:t>Constrain</w:t>
            </w:r>
          </w:p>
        </w:tc>
      </w:tr>
      <w:tr w:rsidR="00B83793" w:rsidRPr="00F30C79" w14:paraId="51E9B10A" w14:textId="77777777">
        <w:trPr>
          <w:trHeight w:val="436"/>
        </w:trPr>
        <w:tc>
          <w:tcPr>
            <w:tcW w:w="2257" w:type="dxa"/>
          </w:tcPr>
          <w:p w14:paraId="5246BABC" w14:textId="77777777" w:rsidR="00B83793" w:rsidRPr="00F30C79" w:rsidRDefault="00624EDB">
            <w:pPr>
              <w:pStyle w:val="TableParagraph"/>
              <w:spacing w:before="1" w:line="240" w:lineRule="auto"/>
              <w:rPr>
                <w:sz w:val="24"/>
              </w:rPr>
            </w:pPr>
            <w:r w:rsidRPr="00F30C79">
              <w:rPr>
                <w:sz w:val="24"/>
              </w:rPr>
              <w:t>Id</w:t>
            </w:r>
          </w:p>
        </w:tc>
        <w:tc>
          <w:tcPr>
            <w:tcW w:w="2257" w:type="dxa"/>
          </w:tcPr>
          <w:p w14:paraId="7E769FDA" w14:textId="77777777" w:rsidR="00B83793" w:rsidRPr="00F30C79" w:rsidRDefault="00624EDB">
            <w:pPr>
              <w:pStyle w:val="TableParagraph"/>
              <w:spacing w:before="1" w:line="240" w:lineRule="auto"/>
              <w:rPr>
                <w:sz w:val="24"/>
              </w:rPr>
            </w:pPr>
            <w:r w:rsidRPr="00F30C79">
              <w:rPr>
                <w:sz w:val="24"/>
              </w:rPr>
              <w:t>Numeric</w:t>
            </w:r>
          </w:p>
        </w:tc>
        <w:tc>
          <w:tcPr>
            <w:tcW w:w="2252" w:type="dxa"/>
          </w:tcPr>
          <w:p w14:paraId="27DF5B11" w14:textId="77777777" w:rsidR="00B83793" w:rsidRPr="00F30C79" w:rsidRDefault="00624EDB">
            <w:pPr>
              <w:pStyle w:val="TableParagraph"/>
              <w:spacing w:before="1" w:line="240" w:lineRule="auto"/>
              <w:ind w:left="105"/>
              <w:rPr>
                <w:sz w:val="24"/>
              </w:rPr>
            </w:pPr>
            <w:r w:rsidRPr="00F30C79">
              <w:rPr>
                <w:sz w:val="24"/>
              </w:rPr>
              <w:t>20</w:t>
            </w:r>
          </w:p>
        </w:tc>
        <w:tc>
          <w:tcPr>
            <w:tcW w:w="2257" w:type="dxa"/>
          </w:tcPr>
          <w:p w14:paraId="3EB5722B" w14:textId="77777777" w:rsidR="00B83793" w:rsidRPr="00F30C79" w:rsidRDefault="00624EDB">
            <w:pPr>
              <w:pStyle w:val="TableParagraph"/>
              <w:spacing w:before="1" w:line="240" w:lineRule="auto"/>
              <w:rPr>
                <w:sz w:val="24"/>
              </w:rPr>
            </w:pPr>
            <w:r w:rsidRPr="00F30C79">
              <w:rPr>
                <w:sz w:val="24"/>
              </w:rPr>
              <w:t>Primary</w:t>
            </w:r>
            <w:r w:rsidRPr="00F30C79">
              <w:rPr>
                <w:spacing w:val="-4"/>
                <w:sz w:val="24"/>
              </w:rPr>
              <w:t xml:space="preserve"> </w:t>
            </w:r>
            <w:r w:rsidRPr="00F30C79">
              <w:rPr>
                <w:sz w:val="24"/>
              </w:rPr>
              <w:t>key</w:t>
            </w:r>
          </w:p>
        </w:tc>
      </w:tr>
      <w:tr w:rsidR="00B83793" w:rsidRPr="00F30C79" w14:paraId="70A10FA3" w14:textId="77777777">
        <w:trPr>
          <w:trHeight w:val="432"/>
        </w:trPr>
        <w:tc>
          <w:tcPr>
            <w:tcW w:w="2257" w:type="dxa"/>
          </w:tcPr>
          <w:p w14:paraId="0D39A92C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User</w:t>
            </w:r>
            <w:r w:rsidRPr="00F30C79">
              <w:rPr>
                <w:spacing w:val="-2"/>
                <w:sz w:val="24"/>
              </w:rPr>
              <w:t xml:space="preserve"> </w:t>
            </w:r>
            <w:r w:rsidRPr="00F30C79">
              <w:rPr>
                <w:sz w:val="24"/>
              </w:rPr>
              <w:t>name</w:t>
            </w:r>
          </w:p>
        </w:tc>
        <w:tc>
          <w:tcPr>
            <w:tcW w:w="2257" w:type="dxa"/>
          </w:tcPr>
          <w:p w14:paraId="781BBCF8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varchar</w:t>
            </w:r>
          </w:p>
        </w:tc>
        <w:tc>
          <w:tcPr>
            <w:tcW w:w="2252" w:type="dxa"/>
          </w:tcPr>
          <w:p w14:paraId="5B2D7AF1" w14:textId="77777777" w:rsidR="00B83793" w:rsidRPr="00F30C79" w:rsidRDefault="00624EDB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 w:rsidRPr="00F30C79">
              <w:rPr>
                <w:sz w:val="24"/>
              </w:rPr>
              <w:t>12</w:t>
            </w:r>
          </w:p>
        </w:tc>
        <w:tc>
          <w:tcPr>
            <w:tcW w:w="2257" w:type="dxa"/>
          </w:tcPr>
          <w:p w14:paraId="7AD24B56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Not</w:t>
            </w:r>
            <w:r w:rsidRPr="00F30C79">
              <w:rPr>
                <w:spacing w:val="-1"/>
                <w:sz w:val="24"/>
              </w:rPr>
              <w:t xml:space="preserve"> </w:t>
            </w:r>
            <w:r w:rsidRPr="00F30C79">
              <w:rPr>
                <w:sz w:val="24"/>
              </w:rPr>
              <w:t>null</w:t>
            </w:r>
          </w:p>
        </w:tc>
      </w:tr>
      <w:tr w:rsidR="00B83793" w:rsidRPr="00F30C79" w14:paraId="489FB145" w14:textId="77777777">
        <w:trPr>
          <w:trHeight w:val="431"/>
        </w:trPr>
        <w:tc>
          <w:tcPr>
            <w:tcW w:w="2257" w:type="dxa"/>
          </w:tcPr>
          <w:p w14:paraId="6DE1C18B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Password</w:t>
            </w:r>
          </w:p>
        </w:tc>
        <w:tc>
          <w:tcPr>
            <w:tcW w:w="2257" w:type="dxa"/>
          </w:tcPr>
          <w:p w14:paraId="08CAEFE7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Varchar</w:t>
            </w:r>
          </w:p>
        </w:tc>
        <w:tc>
          <w:tcPr>
            <w:tcW w:w="2252" w:type="dxa"/>
          </w:tcPr>
          <w:p w14:paraId="6C6234E0" w14:textId="77777777" w:rsidR="00B83793" w:rsidRPr="00F30C79" w:rsidRDefault="00624EDB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 w:rsidRPr="00F30C79">
              <w:rPr>
                <w:sz w:val="24"/>
              </w:rPr>
              <w:t>50</w:t>
            </w:r>
          </w:p>
        </w:tc>
        <w:tc>
          <w:tcPr>
            <w:tcW w:w="2257" w:type="dxa"/>
          </w:tcPr>
          <w:p w14:paraId="0E936BEA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Not</w:t>
            </w:r>
            <w:r w:rsidRPr="00F30C79">
              <w:rPr>
                <w:spacing w:val="-1"/>
                <w:sz w:val="24"/>
              </w:rPr>
              <w:t xml:space="preserve"> </w:t>
            </w:r>
            <w:r w:rsidRPr="00F30C79">
              <w:rPr>
                <w:sz w:val="24"/>
              </w:rPr>
              <w:t>null</w:t>
            </w:r>
          </w:p>
        </w:tc>
      </w:tr>
    </w:tbl>
    <w:p w14:paraId="316085ED" w14:textId="77777777" w:rsidR="00B83793" w:rsidRPr="00F30C79" w:rsidRDefault="00B83793">
      <w:pPr>
        <w:pStyle w:val="BodyText"/>
        <w:rPr>
          <w:sz w:val="36"/>
        </w:rPr>
      </w:pPr>
    </w:p>
    <w:p w14:paraId="5EFE911D" w14:textId="77777777" w:rsidR="00B83793" w:rsidRPr="00F30C79" w:rsidRDefault="00B83793">
      <w:pPr>
        <w:pStyle w:val="BodyText"/>
        <w:spacing w:before="6"/>
        <w:rPr>
          <w:sz w:val="46"/>
        </w:rPr>
      </w:pPr>
    </w:p>
    <w:p w14:paraId="6711F254" w14:textId="3F7F6887" w:rsidR="00B83793" w:rsidRPr="00F30C79" w:rsidRDefault="00691321">
      <w:pPr>
        <w:pStyle w:val="Heading3"/>
        <w:spacing w:before="1"/>
        <w:ind w:left="1060"/>
        <w:rPr>
          <w:b w:val="0"/>
          <w:bCs w:val="0"/>
        </w:rPr>
      </w:pPr>
      <w:r>
        <w:rPr>
          <w:b w:val="0"/>
          <w:bCs w:val="0"/>
          <w:noProof/>
        </w:rPr>
        <mc:AlternateContent>
          <mc:Choice Requires="wpg">
            <w:drawing>
              <wp:anchor distT="0" distB="0" distL="114300" distR="114300" simplePos="0" relativeHeight="485646848" behindDoc="1" locked="0" layoutInCell="1" allowOverlap="1" wp14:anchorId="05CBA1F0" wp14:editId="0490BBC0">
                <wp:simplePos x="0" y="0"/>
                <wp:positionH relativeFrom="page">
                  <wp:posOffset>841375</wp:posOffset>
                </wp:positionH>
                <wp:positionV relativeFrom="paragraph">
                  <wp:posOffset>336550</wp:posOffset>
                </wp:positionV>
                <wp:extent cx="5735955" cy="2210435"/>
                <wp:effectExtent l="0" t="0" r="0" b="0"/>
                <wp:wrapNone/>
                <wp:docPr id="1637519421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5955" cy="2210435"/>
                          <a:chOff x="1325" y="530"/>
                          <a:chExt cx="9033" cy="3481"/>
                        </a:xfrm>
                      </wpg:grpSpPr>
                      <wps:wsp>
                        <wps:cNvPr id="1585358639" name="AutoShape 94"/>
                        <wps:cNvSpPr>
                          <a:spLocks/>
                        </wps:cNvSpPr>
                        <wps:spPr bwMode="auto">
                          <a:xfrm>
                            <a:off x="1325" y="530"/>
                            <a:ext cx="9033" cy="2171"/>
                          </a:xfrm>
                          <a:custGeom>
                            <a:avLst/>
                            <a:gdLst>
                              <a:gd name="T0" fmla="+- 0 5839 1325"/>
                              <a:gd name="T1" fmla="*/ T0 w 9033"/>
                              <a:gd name="T2" fmla="+- 0 530 530"/>
                              <a:gd name="T3" fmla="*/ 530 h 2171"/>
                              <a:gd name="T4" fmla="+- 0 5839 1325"/>
                              <a:gd name="T5" fmla="*/ T4 w 9033"/>
                              <a:gd name="T6" fmla="+- 0 977 530"/>
                              <a:gd name="T7" fmla="*/ 977 h 2171"/>
                              <a:gd name="T8" fmla="+- 0 5839 1325"/>
                              <a:gd name="T9" fmla="*/ T8 w 9033"/>
                              <a:gd name="T10" fmla="+- 0 1831 530"/>
                              <a:gd name="T11" fmla="*/ 1831 h 2171"/>
                              <a:gd name="T12" fmla="+- 0 3592 1325"/>
                              <a:gd name="T13" fmla="*/ T12 w 9033"/>
                              <a:gd name="T14" fmla="+- 0 2268 530"/>
                              <a:gd name="T15" fmla="*/ 2268 h 2171"/>
                              <a:gd name="T16" fmla="+- 0 5839 1325"/>
                              <a:gd name="T17" fmla="*/ T16 w 9033"/>
                              <a:gd name="T18" fmla="+- 0 1831 530"/>
                              <a:gd name="T19" fmla="*/ 1831 h 2171"/>
                              <a:gd name="T20" fmla="+- 0 5839 1325"/>
                              <a:gd name="T21" fmla="*/ T20 w 9033"/>
                              <a:gd name="T22" fmla="+- 0 1409 530"/>
                              <a:gd name="T23" fmla="*/ 1409 h 2171"/>
                              <a:gd name="T24" fmla="+- 0 3592 1325"/>
                              <a:gd name="T25" fmla="*/ T24 w 9033"/>
                              <a:gd name="T26" fmla="+- 0 977 530"/>
                              <a:gd name="T27" fmla="*/ 977 h 2171"/>
                              <a:gd name="T28" fmla="+- 0 3592 1325"/>
                              <a:gd name="T29" fmla="*/ T28 w 9033"/>
                              <a:gd name="T30" fmla="+- 0 967 530"/>
                              <a:gd name="T31" fmla="*/ 967 h 2171"/>
                              <a:gd name="T32" fmla="+- 0 5839 1325"/>
                              <a:gd name="T33" fmla="*/ T32 w 9033"/>
                              <a:gd name="T34" fmla="+- 0 530 530"/>
                              <a:gd name="T35" fmla="*/ 530 h 2171"/>
                              <a:gd name="T36" fmla="+- 0 3582 1325"/>
                              <a:gd name="T37" fmla="*/ T36 w 9033"/>
                              <a:gd name="T38" fmla="+- 0 530 530"/>
                              <a:gd name="T39" fmla="*/ 530 h 2171"/>
                              <a:gd name="T40" fmla="+- 0 3582 1325"/>
                              <a:gd name="T41" fmla="*/ T40 w 9033"/>
                              <a:gd name="T42" fmla="+- 0 977 530"/>
                              <a:gd name="T43" fmla="*/ 977 h 2171"/>
                              <a:gd name="T44" fmla="+- 0 3582 1325"/>
                              <a:gd name="T45" fmla="*/ T44 w 9033"/>
                              <a:gd name="T46" fmla="+- 0 1831 530"/>
                              <a:gd name="T47" fmla="*/ 1831 h 2171"/>
                              <a:gd name="T48" fmla="+- 0 1335 1325"/>
                              <a:gd name="T49" fmla="*/ T48 w 9033"/>
                              <a:gd name="T50" fmla="+- 0 2268 530"/>
                              <a:gd name="T51" fmla="*/ 2268 h 2171"/>
                              <a:gd name="T52" fmla="+- 0 3582 1325"/>
                              <a:gd name="T53" fmla="*/ T52 w 9033"/>
                              <a:gd name="T54" fmla="+- 0 1831 530"/>
                              <a:gd name="T55" fmla="*/ 1831 h 2171"/>
                              <a:gd name="T56" fmla="+- 0 3582 1325"/>
                              <a:gd name="T57" fmla="*/ T56 w 9033"/>
                              <a:gd name="T58" fmla="+- 0 1409 530"/>
                              <a:gd name="T59" fmla="*/ 1409 h 2171"/>
                              <a:gd name="T60" fmla="+- 0 1335 1325"/>
                              <a:gd name="T61" fmla="*/ T60 w 9033"/>
                              <a:gd name="T62" fmla="+- 0 977 530"/>
                              <a:gd name="T63" fmla="*/ 977 h 2171"/>
                              <a:gd name="T64" fmla="+- 0 1335 1325"/>
                              <a:gd name="T65" fmla="*/ T64 w 9033"/>
                              <a:gd name="T66" fmla="+- 0 967 530"/>
                              <a:gd name="T67" fmla="*/ 967 h 2171"/>
                              <a:gd name="T68" fmla="+- 0 3582 1325"/>
                              <a:gd name="T69" fmla="*/ T68 w 9033"/>
                              <a:gd name="T70" fmla="+- 0 530 530"/>
                              <a:gd name="T71" fmla="*/ 530 h 2171"/>
                              <a:gd name="T72" fmla="+- 0 1325 1325"/>
                              <a:gd name="T73" fmla="*/ T72 w 9033"/>
                              <a:gd name="T74" fmla="+- 0 540 530"/>
                              <a:gd name="T75" fmla="*/ 540 h 2171"/>
                              <a:gd name="T76" fmla="+- 0 1325 1325"/>
                              <a:gd name="T77" fmla="*/ T76 w 9033"/>
                              <a:gd name="T78" fmla="+- 0 977 530"/>
                              <a:gd name="T79" fmla="*/ 977 h 2171"/>
                              <a:gd name="T80" fmla="+- 0 1325 1325"/>
                              <a:gd name="T81" fmla="*/ T80 w 9033"/>
                              <a:gd name="T82" fmla="+- 0 1831 530"/>
                              <a:gd name="T83" fmla="*/ 1831 h 2171"/>
                              <a:gd name="T84" fmla="+- 0 1325 1325"/>
                              <a:gd name="T85" fmla="*/ T84 w 9033"/>
                              <a:gd name="T86" fmla="+- 0 2278 530"/>
                              <a:gd name="T87" fmla="*/ 2278 h 2171"/>
                              <a:gd name="T88" fmla="+- 0 1335 1325"/>
                              <a:gd name="T89" fmla="*/ T88 w 9033"/>
                              <a:gd name="T90" fmla="+- 0 2701 530"/>
                              <a:gd name="T91" fmla="*/ 2701 h 2171"/>
                              <a:gd name="T92" fmla="+- 0 3582 1325"/>
                              <a:gd name="T93" fmla="*/ T92 w 9033"/>
                              <a:gd name="T94" fmla="+- 0 2701 530"/>
                              <a:gd name="T95" fmla="*/ 2701 h 2171"/>
                              <a:gd name="T96" fmla="+- 0 5839 1325"/>
                              <a:gd name="T97" fmla="*/ T96 w 9033"/>
                              <a:gd name="T98" fmla="+- 0 2278 530"/>
                              <a:gd name="T99" fmla="*/ 2278 h 2171"/>
                              <a:gd name="T100" fmla="+- 0 5849 1325"/>
                              <a:gd name="T101" fmla="*/ T100 w 9033"/>
                              <a:gd name="T102" fmla="+- 0 2278 530"/>
                              <a:gd name="T103" fmla="*/ 2278 h 2171"/>
                              <a:gd name="T104" fmla="+- 0 5849 1325"/>
                              <a:gd name="T105" fmla="*/ T104 w 9033"/>
                              <a:gd name="T106" fmla="+- 0 2268 530"/>
                              <a:gd name="T107" fmla="*/ 2268 h 2171"/>
                              <a:gd name="T108" fmla="+- 0 8091 1325"/>
                              <a:gd name="T109" fmla="*/ T108 w 9033"/>
                              <a:gd name="T110" fmla="+- 0 1831 530"/>
                              <a:gd name="T111" fmla="*/ 1831 h 2171"/>
                              <a:gd name="T112" fmla="+- 0 8091 1325"/>
                              <a:gd name="T113" fmla="*/ T112 w 9033"/>
                              <a:gd name="T114" fmla="+- 0 1409 530"/>
                              <a:gd name="T115" fmla="*/ 1409 h 2171"/>
                              <a:gd name="T116" fmla="+- 0 5849 1325"/>
                              <a:gd name="T117" fmla="*/ T116 w 9033"/>
                              <a:gd name="T118" fmla="+- 0 977 530"/>
                              <a:gd name="T119" fmla="*/ 977 h 2171"/>
                              <a:gd name="T120" fmla="+- 0 5849 1325"/>
                              <a:gd name="T121" fmla="*/ T120 w 9033"/>
                              <a:gd name="T122" fmla="+- 0 967 530"/>
                              <a:gd name="T123" fmla="*/ 967 h 2171"/>
                              <a:gd name="T124" fmla="+- 0 8091 1325"/>
                              <a:gd name="T125" fmla="*/ T124 w 9033"/>
                              <a:gd name="T126" fmla="+- 0 530 530"/>
                              <a:gd name="T127" fmla="*/ 530 h 2171"/>
                              <a:gd name="T128" fmla="+- 0 10348 1325"/>
                              <a:gd name="T129" fmla="*/ T128 w 9033"/>
                              <a:gd name="T130" fmla="+- 0 540 530"/>
                              <a:gd name="T131" fmla="*/ 540 h 2171"/>
                              <a:gd name="T132" fmla="+- 0 10348 1325"/>
                              <a:gd name="T133" fmla="*/ T132 w 9033"/>
                              <a:gd name="T134" fmla="+- 0 1399 530"/>
                              <a:gd name="T135" fmla="*/ 1399 h 2171"/>
                              <a:gd name="T136" fmla="+- 0 10348 1325"/>
                              <a:gd name="T137" fmla="*/ T136 w 9033"/>
                              <a:gd name="T138" fmla="+- 0 1841 530"/>
                              <a:gd name="T139" fmla="*/ 1841 h 2171"/>
                              <a:gd name="T140" fmla="+- 0 8100 1325"/>
                              <a:gd name="T141" fmla="*/ T140 w 9033"/>
                              <a:gd name="T142" fmla="+- 0 1841 530"/>
                              <a:gd name="T143" fmla="*/ 1841 h 2171"/>
                              <a:gd name="T144" fmla="+- 0 8100 1325"/>
                              <a:gd name="T145" fmla="*/ T144 w 9033"/>
                              <a:gd name="T146" fmla="+- 0 1831 530"/>
                              <a:gd name="T147" fmla="*/ 1831 h 2171"/>
                              <a:gd name="T148" fmla="+- 0 10348 1325"/>
                              <a:gd name="T149" fmla="*/ T148 w 9033"/>
                              <a:gd name="T150" fmla="+- 0 1399 530"/>
                              <a:gd name="T151" fmla="*/ 1399 h 2171"/>
                              <a:gd name="T152" fmla="+- 0 10348 1325"/>
                              <a:gd name="T153" fmla="*/ T152 w 9033"/>
                              <a:gd name="T154" fmla="+- 0 977 530"/>
                              <a:gd name="T155" fmla="*/ 977 h 2171"/>
                              <a:gd name="T156" fmla="+- 0 8100 1325"/>
                              <a:gd name="T157" fmla="*/ T156 w 9033"/>
                              <a:gd name="T158" fmla="+- 0 540 530"/>
                              <a:gd name="T159" fmla="*/ 540 h 2171"/>
                              <a:gd name="T160" fmla="+- 0 8100 1325"/>
                              <a:gd name="T161" fmla="*/ T160 w 9033"/>
                              <a:gd name="T162" fmla="+- 0 530 530"/>
                              <a:gd name="T163" fmla="*/ 530 h 2171"/>
                              <a:gd name="T164" fmla="+- 0 8091 1325"/>
                              <a:gd name="T165" fmla="*/ T164 w 9033"/>
                              <a:gd name="T166" fmla="+- 0 540 530"/>
                              <a:gd name="T167" fmla="*/ 540 h 2171"/>
                              <a:gd name="T168" fmla="+- 0 8091 1325"/>
                              <a:gd name="T169" fmla="*/ T168 w 9033"/>
                              <a:gd name="T170" fmla="+- 0 1399 530"/>
                              <a:gd name="T171" fmla="*/ 1399 h 2171"/>
                              <a:gd name="T172" fmla="+- 0 8091 1325"/>
                              <a:gd name="T173" fmla="*/ T172 w 9033"/>
                              <a:gd name="T174" fmla="+- 0 1841 530"/>
                              <a:gd name="T175" fmla="*/ 1841 h 2171"/>
                              <a:gd name="T176" fmla="+- 0 8091 1325"/>
                              <a:gd name="T177" fmla="*/ T176 w 9033"/>
                              <a:gd name="T178" fmla="+- 0 2278 530"/>
                              <a:gd name="T179" fmla="*/ 2278 h 2171"/>
                              <a:gd name="T180" fmla="+- 0 8100 1325"/>
                              <a:gd name="T181" fmla="*/ T180 w 9033"/>
                              <a:gd name="T182" fmla="+- 0 2278 530"/>
                              <a:gd name="T183" fmla="*/ 2278 h 2171"/>
                              <a:gd name="T184" fmla="+- 0 10357 1325"/>
                              <a:gd name="T185" fmla="*/ T184 w 9033"/>
                              <a:gd name="T186" fmla="+- 0 2268 530"/>
                              <a:gd name="T187" fmla="*/ 2268 h 2171"/>
                              <a:gd name="T188" fmla="+- 0 10357 1325"/>
                              <a:gd name="T189" fmla="*/ T188 w 9033"/>
                              <a:gd name="T190" fmla="+- 0 1409 530"/>
                              <a:gd name="T191" fmla="*/ 1409 h 2171"/>
                              <a:gd name="T192" fmla="+- 0 10357 1325"/>
                              <a:gd name="T193" fmla="*/ T192 w 9033"/>
                              <a:gd name="T194" fmla="+- 0 967 530"/>
                              <a:gd name="T195" fmla="*/ 967 h 2171"/>
                              <a:gd name="T196" fmla="+- 0 10357 1325"/>
                              <a:gd name="T197" fmla="*/ T196 w 9033"/>
                              <a:gd name="T198" fmla="+- 0 530 530"/>
                              <a:gd name="T199" fmla="*/ 530 h 21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9033" h="2171">
                                <a:moveTo>
                                  <a:pt x="6766" y="0"/>
                                </a:moveTo>
                                <a:lnTo>
                                  <a:pt x="4524" y="0"/>
                                </a:lnTo>
                                <a:lnTo>
                                  <a:pt x="4514" y="0"/>
                                </a:lnTo>
                                <a:lnTo>
                                  <a:pt x="4514" y="10"/>
                                </a:lnTo>
                                <a:lnTo>
                                  <a:pt x="4514" y="437"/>
                                </a:lnTo>
                                <a:lnTo>
                                  <a:pt x="4514" y="447"/>
                                </a:lnTo>
                                <a:lnTo>
                                  <a:pt x="4514" y="869"/>
                                </a:lnTo>
                                <a:lnTo>
                                  <a:pt x="4514" y="879"/>
                                </a:lnTo>
                                <a:lnTo>
                                  <a:pt x="4514" y="1301"/>
                                </a:lnTo>
                                <a:lnTo>
                                  <a:pt x="4514" y="1311"/>
                                </a:lnTo>
                                <a:lnTo>
                                  <a:pt x="4514" y="1738"/>
                                </a:lnTo>
                                <a:lnTo>
                                  <a:pt x="2267" y="1738"/>
                                </a:lnTo>
                                <a:lnTo>
                                  <a:pt x="2267" y="1311"/>
                                </a:lnTo>
                                <a:lnTo>
                                  <a:pt x="4514" y="1311"/>
                                </a:lnTo>
                                <a:lnTo>
                                  <a:pt x="4514" y="1301"/>
                                </a:lnTo>
                                <a:lnTo>
                                  <a:pt x="2267" y="1301"/>
                                </a:lnTo>
                                <a:lnTo>
                                  <a:pt x="2267" y="879"/>
                                </a:lnTo>
                                <a:lnTo>
                                  <a:pt x="4514" y="879"/>
                                </a:lnTo>
                                <a:lnTo>
                                  <a:pt x="4514" y="869"/>
                                </a:lnTo>
                                <a:lnTo>
                                  <a:pt x="2267" y="869"/>
                                </a:lnTo>
                                <a:lnTo>
                                  <a:pt x="2267" y="447"/>
                                </a:lnTo>
                                <a:lnTo>
                                  <a:pt x="4514" y="447"/>
                                </a:lnTo>
                                <a:lnTo>
                                  <a:pt x="4514" y="437"/>
                                </a:lnTo>
                                <a:lnTo>
                                  <a:pt x="2267" y="437"/>
                                </a:lnTo>
                                <a:lnTo>
                                  <a:pt x="2267" y="10"/>
                                </a:lnTo>
                                <a:lnTo>
                                  <a:pt x="4514" y="10"/>
                                </a:lnTo>
                                <a:lnTo>
                                  <a:pt x="4514" y="0"/>
                                </a:lnTo>
                                <a:lnTo>
                                  <a:pt x="2267" y="0"/>
                                </a:lnTo>
                                <a:lnTo>
                                  <a:pt x="2257" y="0"/>
                                </a:lnTo>
                                <a:lnTo>
                                  <a:pt x="2257" y="10"/>
                                </a:lnTo>
                                <a:lnTo>
                                  <a:pt x="2257" y="437"/>
                                </a:lnTo>
                                <a:lnTo>
                                  <a:pt x="2257" y="447"/>
                                </a:lnTo>
                                <a:lnTo>
                                  <a:pt x="2257" y="869"/>
                                </a:lnTo>
                                <a:lnTo>
                                  <a:pt x="2257" y="879"/>
                                </a:lnTo>
                                <a:lnTo>
                                  <a:pt x="2257" y="1301"/>
                                </a:lnTo>
                                <a:lnTo>
                                  <a:pt x="2257" y="1311"/>
                                </a:lnTo>
                                <a:lnTo>
                                  <a:pt x="2257" y="1738"/>
                                </a:lnTo>
                                <a:lnTo>
                                  <a:pt x="10" y="1738"/>
                                </a:lnTo>
                                <a:lnTo>
                                  <a:pt x="10" y="1311"/>
                                </a:lnTo>
                                <a:lnTo>
                                  <a:pt x="2257" y="1311"/>
                                </a:lnTo>
                                <a:lnTo>
                                  <a:pt x="2257" y="1301"/>
                                </a:lnTo>
                                <a:lnTo>
                                  <a:pt x="10" y="1301"/>
                                </a:lnTo>
                                <a:lnTo>
                                  <a:pt x="10" y="879"/>
                                </a:lnTo>
                                <a:lnTo>
                                  <a:pt x="2257" y="879"/>
                                </a:lnTo>
                                <a:lnTo>
                                  <a:pt x="2257" y="869"/>
                                </a:lnTo>
                                <a:lnTo>
                                  <a:pt x="10" y="869"/>
                                </a:lnTo>
                                <a:lnTo>
                                  <a:pt x="10" y="447"/>
                                </a:lnTo>
                                <a:lnTo>
                                  <a:pt x="2257" y="447"/>
                                </a:lnTo>
                                <a:lnTo>
                                  <a:pt x="2257" y="437"/>
                                </a:lnTo>
                                <a:lnTo>
                                  <a:pt x="10" y="437"/>
                                </a:lnTo>
                                <a:lnTo>
                                  <a:pt x="10" y="10"/>
                                </a:lnTo>
                                <a:lnTo>
                                  <a:pt x="2257" y="10"/>
                                </a:lnTo>
                                <a:lnTo>
                                  <a:pt x="2257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437"/>
                                </a:lnTo>
                                <a:lnTo>
                                  <a:pt x="0" y="447"/>
                                </a:lnTo>
                                <a:lnTo>
                                  <a:pt x="0" y="869"/>
                                </a:lnTo>
                                <a:lnTo>
                                  <a:pt x="0" y="879"/>
                                </a:lnTo>
                                <a:lnTo>
                                  <a:pt x="0" y="1301"/>
                                </a:lnTo>
                                <a:lnTo>
                                  <a:pt x="0" y="1311"/>
                                </a:lnTo>
                                <a:lnTo>
                                  <a:pt x="0" y="1738"/>
                                </a:lnTo>
                                <a:lnTo>
                                  <a:pt x="0" y="1748"/>
                                </a:lnTo>
                                <a:lnTo>
                                  <a:pt x="0" y="2171"/>
                                </a:lnTo>
                                <a:lnTo>
                                  <a:pt x="10" y="2171"/>
                                </a:lnTo>
                                <a:lnTo>
                                  <a:pt x="10" y="1748"/>
                                </a:lnTo>
                                <a:lnTo>
                                  <a:pt x="2257" y="1748"/>
                                </a:lnTo>
                                <a:lnTo>
                                  <a:pt x="2257" y="2171"/>
                                </a:lnTo>
                                <a:lnTo>
                                  <a:pt x="2267" y="2171"/>
                                </a:lnTo>
                                <a:lnTo>
                                  <a:pt x="2267" y="1748"/>
                                </a:lnTo>
                                <a:lnTo>
                                  <a:pt x="4514" y="1748"/>
                                </a:lnTo>
                                <a:lnTo>
                                  <a:pt x="4514" y="2171"/>
                                </a:lnTo>
                                <a:lnTo>
                                  <a:pt x="4524" y="2171"/>
                                </a:lnTo>
                                <a:lnTo>
                                  <a:pt x="4524" y="1748"/>
                                </a:lnTo>
                                <a:lnTo>
                                  <a:pt x="6766" y="1748"/>
                                </a:lnTo>
                                <a:lnTo>
                                  <a:pt x="6766" y="1738"/>
                                </a:lnTo>
                                <a:lnTo>
                                  <a:pt x="4524" y="1738"/>
                                </a:lnTo>
                                <a:lnTo>
                                  <a:pt x="4524" y="1311"/>
                                </a:lnTo>
                                <a:lnTo>
                                  <a:pt x="6766" y="1311"/>
                                </a:lnTo>
                                <a:lnTo>
                                  <a:pt x="6766" y="1301"/>
                                </a:lnTo>
                                <a:lnTo>
                                  <a:pt x="4524" y="1301"/>
                                </a:lnTo>
                                <a:lnTo>
                                  <a:pt x="4524" y="879"/>
                                </a:lnTo>
                                <a:lnTo>
                                  <a:pt x="6766" y="879"/>
                                </a:lnTo>
                                <a:lnTo>
                                  <a:pt x="6766" y="869"/>
                                </a:lnTo>
                                <a:lnTo>
                                  <a:pt x="4524" y="869"/>
                                </a:lnTo>
                                <a:lnTo>
                                  <a:pt x="4524" y="447"/>
                                </a:lnTo>
                                <a:lnTo>
                                  <a:pt x="6766" y="447"/>
                                </a:lnTo>
                                <a:lnTo>
                                  <a:pt x="6766" y="437"/>
                                </a:lnTo>
                                <a:lnTo>
                                  <a:pt x="4524" y="437"/>
                                </a:lnTo>
                                <a:lnTo>
                                  <a:pt x="4524" y="10"/>
                                </a:lnTo>
                                <a:lnTo>
                                  <a:pt x="6766" y="10"/>
                                </a:lnTo>
                                <a:lnTo>
                                  <a:pt x="6766" y="0"/>
                                </a:lnTo>
                                <a:close/>
                                <a:moveTo>
                                  <a:pt x="9032" y="0"/>
                                </a:moveTo>
                                <a:lnTo>
                                  <a:pt x="9023" y="0"/>
                                </a:lnTo>
                                <a:lnTo>
                                  <a:pt x="9023" y="10"/>
                                </a:lnTo>
                                <a:lnTo>
                                  <a:pt x="9023" y="437"/>
                                </a:lnTo>
                                <a:lnTo>
                                  <a:pt x="9023" y="447"/>
                                </a:lnTo>
                                <a:lnTo>
                                  <a:pt x="9023" y="869"/>
                                </a:lnTo>
                                <a:lnTo>
                                  <a:pt x="9023" y="879"/>
                                </a:lnTo>
                                <a:lnTo>
                                  <a:pt x="9023" y="1301"/>
                                </a:lnTo>
                                <a:lnTo>
                                  <a:pt x="9023" y="1311"/>
                                </a:lnTo>
                                <a:lnTo>
                                  <a:pt x="9023" y="1738"/>
                                </a:lnTo>
                                <a:lnTo>
                                  <a:pt x="6775" y="1738"/>
                                </a:lnTo>
                                <a:lnTo>
                                  <a:pt x="6775" y="1311"/>
                                </a:lnTo>
                                <a:lnTo>
                                  <a:pt x="9023" y="1311"/>
                                </a:lnTo>
                                <a:lnTo>
                                  <a:pt x="9023" y="1301"/>
                                </a:lnTo>
                                <a:lnTo>
                                  <a:pt x="6775" y="1301"/>
                                </a:lnTo>
                                <a:lnTo>
                                  <a:pt x="6775" y="879"/>
                                </a:lnTo>
                                <a:lnTo>
                                  <a:pt x="9023" y="879"/>
                                </a:lnTo>
                                <a:lnTo>
                                  <a:pt x="9023" y="869"/>
                                </a:lnTo>
                                <a:lnTo>
                                  <a:pt x="6775" y="869"/>
                                </a:lnTo>
                                <a:lnTo>
                                  <a:pt x="6775" y="447"/>
                                </a:lnTo>
                                <a:lnTo>
                                  <a:pt x="9023" y="447"/>
                                </a:lnTo>
                                <a:lnTo>
                                  <a:pt x="9023" y="437"/>
                                </a:lnTo>
                                <a:lnTo>
                                  <a:pt x="6775" y="437"/>
                                </a:lnTo>
                                <a:lnTo>
                                  <a:pt x="6775" y="10"/>
                                </a:lnTo>
                                <a:lnTo>
                                  <a:pt x="9023" y="10"/>
                                </a:lnTo>
                                <a:lnTo>
                                  <a:pt x="9023" y="0"/>
                                </a:lnTo>
                                <a:lnTo>
                                  <a:pt x="6775" y="0"/>
                                </a:lnTo>
                                <a:lnTo>
                                  <a:pt x="6766" y="0"/>
                                </a:lnTo>
                                <a:lnTo>
                                  <a:pt x="6766" y="10"/>
                                </a:lnTo>
                                <a:lnTo>
                                  <a:pt x="6766" y="437"/>
                                </a:lnTo>
                                <a:lnTo>
                                  <a:pt x="6766" y="447"/>
                                </a:lnTo>
                                <a:lnTo>
                                  <a:pt x="6766" y="869"/>
                                </a:lnTo>
                                <a:lnTo>
                                  <a:pt x="6766" y="879"/>
                                </a:lnTo>
                                <a:lnTo>
                                  <a:pt x="6766" y="1301"/>
                                </a:lnTo>
                                <a:lnTo>
                                  <a:pt x="6766" y="1311"/>
                                </a:lnTo>
                                <a:lnTo>
                                  <a:pt x="6766" y="1738"/>
                                </a:lnTo>
                                <a:lnTo>
                                  <a:pt x="6766" y="1748"/>
                                </a:lnTo>
                                <a:lnTo>
                                  <a:pt x="6766" y="2171"/>
                                </a:lnTo>
                                <a:lnTo>
                                  <a:pt x="6775" y="2171"/>
                                </a:lnTo>
                                <a:lnTo>
                                  <a:pt x="6775" y="1748"/>
                                </a:lnTo>
                                <a:lnTo>
                                  <a:pt x="9023" y="1748"/>
                                </a:lnTo>
                                <a:lnTo>
                                  <a:pt x="9032" y="1748"/>
                                </a:lnTo>
                                <a:lnTo>
                                  <a:pt x="9032" y="1738"/>
                                </a:lnTo>
                                <a:lnTo>
                                  <a:pt x="9032" y="1311"/>
                                </a:lnTo>
                                <a:lnTo>
                                  <a:pt x="9032" y="1301"/>
                                </a:lnTo>
                                <a:lnTo>
                                  <a:pt x="9032" y="879"/>
                                </a:lnTo>
                                <a:lnTo>
                                  <a:pt x="9032" y="869"/>
                                </a:lnTo>
                                <a:lnTo>
                                  <a:pt x="9032" y="447"/>
                                </a:lnTo>
                                <a:lnTo>
                                  <a:pt x="9032" y="437"/>
                                </a:lnTo>
                                <a:lnTo>
                                  <a:pt x="9032" y="10"/>
                                </a:lnTo>
                                <a:lnTo>
                                  <a:pt x="90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2420953" name="AutoShape 93"/>
                        <wps:cNvSpPr>
                          <a:spLocks/>
                        </wps:cNvSpPr>
                        <wps:spPr bwMode="auto">
                          <a:xfrm>
                            <a:off x="1325" y="2277"/>
                            <a:ext cx="9033" cy="1734"/>
                          </a:xfrm>
                          <a:custGeom>
                            <a:avLst/>
                            <a:gdLst>
                              <a:gd name="T0" fmla="+- 0 5839 1325"/>
                              <a:gd name="T1" fmla="*/ T0 w 9033"/>
                              <a:gd name="T2" fmla="+- 0 4001 2278"/>
                              <a:gd name="T3" fmla="*/ 4001 h 1734"/>
                              <a:gd name="T4" fmla="+- 0 3582 1325"/>
                              <a:gd name="T5" fmla="*/ T4 w 9033"/>
                              <a:gd name="T6" fmla="+- 0 4001 2278"/>
                              <a:gd name="T7" fmla="*/ 4001 h 1734"/>
                              <a:gd name="T8" fmla="+- 0 1325 1325"/>
                              <a:gd name="T9" fmla="*/ T8 w 9033"/>
                              <a:gd name="T10" fmla="+- 0 4011 2278"/>
                              <a:gd name="T11" fmla="*/ 4011 h 1734"/>
                              <a:gd name="T12" fmla="+- 0 3582 1325"/>
                              <a:gd name="T13" fmla="*/ T12 w 9033"/>
                              <a:gd name="T14" fmla="+- 0 4011 2278"/>
                              <a:gd name="T15" fmla="*/ 4011 h 1734"/>
                              <a:gd name="T16" fmla="+- 0 5849 1325"/>
                              <a:gd name="T17" fmla="*/ T16 w 9033"/>
                              <a:gd name="T18" fmla="+- 0 4011 2278"/>
                              <a:gd name="T19" fmla="*/ 4011 h 1734"/>
                              <a:gd name="T20" fmla="+- 0 8091 1325"/>
                              <a:gd name="T21" fmla="*/ T20 w 9033"/>
                              <a:gd name="T22" fmla="+- 0 3569 2278"/>
                              <a:gd name="T23" fmla="*/ 3569 h 1734"/>
                              <a:gd name="T24" fmla="+- 0 3592 1325"/>
                              <a:gd name="T25" fmla="*/ T24 w 9033"/>
                              <a:gd name="T26" fmla="+- 0 3569 2278"/>
                              <a:gd name="T27" fmla="*/ 3569 h 1734"/>
                              <a:gd name="T28" fmla="+- 0 1335 1325"/>
                              <a:gd name="T29" fmla="*/ T28 w 9033"/>
                              <a:gd name="T30" fmla="+- 0 3569 2278"/>
                              <a:gd name="T31" fmla="*/ 3569 h 1734"/>
                              <a:gd name="T32" fmla="+- 0 1325 1325"/>
                              <a:gd name="T33" fmla="*/ T32 w 9033"/>
                              <a:gd name="T34" fmla="+- 0 4001 2278"/>
                              <a:gd name="T35" fmla="*/ 4001 h 1734"/>
                              <a:gd name="T36" fmla="+- 0 3582 1325"/>
                              <a:gd name="T37" fmla="*/ T36 w 9033"/>
                              <a:gd name="T38" fmla="+- 0 3579 2278"/>
                              <a:gd name="T39" fmla="*/ 3579 h 1734"/>
                              <a:gd name="T40" fmla="+- 0 3592 1325"/>
                              <a:gd name="T41" fmla="*/ T40 w 9033"/>
                              <a:gd name="T42" fmla="+- 0 3579 2278"/>
                              <a:gd name="T43" fmla="*/ 3579 h 1734"/>
                              <a:gd name="T44" fmla="+- 0 5849 1325"/>
                              <a:gd name="T45" fmla="*/ T44 w 9033"/>
                              <a:gd name="T46" fmla="+- 0 4001 2278"/>
                              <a:gd name="T47" fmla="*/ 4001 h 1734"/>
                              <a:gd name="T48" fmla="+- 0 8091 1325"/>
                              <a:gd name="T49" fmla="*/ T48 w 9033"/>
                              <a:gd name="T50" fmla="+- 0 3569 2278"/>
                              <a:gd name="T51" fmla="*/ 3569 h 1734"/>
                              <a:gd name="T52" fmla="+- 0 5839 1325"/>
                              <a:gd name="T53" fmla="*/ T52 w 9033"/>
                              <a:gd name="T54" fmla="+- 0 2701 2278"/>
                              <a:gd name="T55" fmla="*/ 2701 h 1734"/>
                              <a:gd name="T56" fmla="+- 0 3592 1325"/>
                              <a:gd name="T57" fmla="*/ T56 w 9033"/>
                              <a:gd name="T58" fmla="+- 0 3133 2278"/>
                              <a:gd name="T59" fmla="*/ 3133 h 1734"/>
                              <a:gd name="T60" fmla="+- 0 5839 1325"/>
                              <a:gd name="T61" fmla="*/ T60 w 9033"/>
                              <a:gd name="T62" fmla="+- 0 2701 2278"/>
                              <a:gd name="T63" fmla="*/ 2701 h 1734"/>
                              <a:gd name="T64" fmla="+- 0 3582 1325"/>
                              <a:gd name="T65" fmla="*/ T64 w 9033"/>
                              <a:gd name="T66" fmla="+- 0 2701 2278"/>
                              <a:gd name="T67" fmla="*/ 2701 h 1734"/>
                              <a:gd name="T68" fmla="+- 0 1335 1325"/>
                              <a:gd name="T69" fmla="*/ T68 w 9033"/>
                              <a:gd name="T70" fmla="+- 0 3133 2278"/>
                              <a:gd name="T71" fmla="*/ 3133 h 1734"/>
                              <a:gd name="T72" fmla="+- 0 3582 1325"/>
                              <a:gd name="T73" fmla="*/ T72 w 9033"/>
                              <a:gd name="T74" fmla="+- 0 2701 2278"/>
                              <a:gd name="T75" fmla="*/ 2701 h 1734"/>
                              <a:gd name="T76" fmla="+- 0 1325 1325"/>
                              <a:gd name="T77" fmla="*/ T76 w 9033"/>
                              <a:gd name="T78" fmla="+- 0 2710 2278"/>
                              <a:gd name="T79" fmla="*/ 2710 h 1734"/>
                              <a:gd name="T80" fmla="+- 0 1325 1325"/>
                              <a:gd name="T81" fmla="*/ T80 w 9033"/>
                              <a:gd name="T82" fmla="+- 0 3569 2278"/>
                              <a:gd name="T83" fmla="*/ 3569 h 1734"/>
                              <a:gd name="T84" fmla="+- 0 3582 1325"/>
                              <a:gd name="T85" fmla="*/ T84 w 9033"/>
                              <a:gd name="T86" fmla="+- 0 3142 2278"/>
                              <a:gd name="T87" fmla="*/ 3142 h 1734"/>
                              <a:gd name="T88" fmla="+- 0 3592 1325"/>
                              <a:gd name="T89" fmla="*/ T88 w 9033"/>
                              <a:gd name="T90" fmla="+- 0 3142 2278"/>
                              <a:gd name="T91" fmla="*/ 3142 h 1734"/>
                              <a:gd name="T92" fmla="+- 0 5849 1325"/>
                              <a:gd name="T93" fmla="*/ T92 w 9033"/>
                              <a:gd name="T94" fmla="+- 0 3569 2278"/>
                              <a:gd name="T95" fmla="*/ 3569 h 1734"/>
                              <a:gd name="T96" fmla="+- 0 8091 1325"/>
                              <a:gd name="T97" fmla="*/ T96 w 9033"/>
                              <a:gd name="T98" fmla="+- 0 3133 2278"/>
                              <a:gd name="T99" fmla="*/ 3133 h 1734"/>
                              <a:gd name="T100" fmla="+- 0 8091 1325"/>
                              <a:gd name="T101" fmla="*/ T100 w 9033"/>
                              <a:gd name="T102" fmla="+- 0 2710 2278"/>
                              <a:gd name="T103" fmla="*/ 2710 h 1734"/>
                              <a:gd name="T104" fmla="+- 0 10348 1325"/>
                              <a:gd name="T105" fmla="*/ T104 w 9033"/>
                              <a:gd name="T106" fmla="+- 0 4001 2278"/>
                              <a:gd name="T107" fmla="*/ 4001 h 1734"/>
                              <a:gd name="T108" fmla="+- 0 8091 1325"/>
                              <a:gd name="T109" fmla="*/ T108 w 9033"/>
                              <a:gd name="T110" fmla="+- 0 4011 2278"/>
                              <a:gd name="T111" fmla="*/ 4011 h 1734"/>
                              <a:gd name="T112" fmla="+- 0 10357 1325"/>
                              <a:gd name="T113" fmla="*/ T112 w 9033"/>
                              <a:gd name="T114" fmla="+- 0 4011 2278"/>
                              <a:gd name="T115" fmla="*/ 4011 h 1734"/>
                              <a:gd name="T116" fmla="+- 0 10348 1325"/>
                              <a:gd name="T117" fmla="*/ T116 w 9033"/>
                              <a:gd name="T118" fmla="+- 0 3569 2278"/>
                              <a:gd name="T119" fmla="*/ 3569 h 1734"/>
                              <a:gd name="T120" fmla="+- 0 8091 1325"/>
                              <a:gd name="T121" fmla="*/ T120 w 9033"/>
                              <a:gd name="T122" fmla="+- 0 3579 2278"/>
                              <a:gd name="T123" fmla="*/ 3579 h 1734"/>
                              <a:gd name="T124" fmla="+- 0 8100 1325"/>
                              <a:gd name="T125" fmla="*/ T124 w 9033"/>
                              <a:gd name="T126" fmla="+- 0 3579 2278"/>
                              <a:gd name="T127" fmla="*/ 3579 h 1734"/>
                              <a:gd name="T128" fmla="+- 0 10357 1325"/>
                              <a:gd name="T129" fmla="*/ T128 w 9033"/>
                              <a:gd name="T130" fmla="+- 0 4001 2278"/>
                              <a:gd name="T131" fmla="*/ 4001 h 1734"/>
                              <a:gd name="T132" fmla="+- 0 10357 1325"/>
                              <a:gd name="T133" fmla="*/ T132 w 9033"/>
                              <a:gd name="T134" fmla="+- 0 2278 2278"/>
                              <a:gd name="T135" fmla="*/ 2278 h 1734"/>
                              <a:gd name="T136" fmla="+- 0 10348 1325"/>
                              <a:gd name="T137" fmla="*/ T136 w 9033"/>
                              <a:gd name="T138" fmla="+- 0 2710 2278"/>
                              <a:gd name="T139" fmla="*/ 2710 h 1734"/>
                              <a:gd name="T140" fmla="+- 0 8100 1325"/>
                              <a:gd name="T141" fmla="*/ T140 w 9033"/>
                              <a:gd name="T142" fmla="+- 0 2710 2278"/>
                              <a:gd name="T143" fmla="*/ 2710 h 1734"/>
                              <a:gd name="T144" fmla="+- 0 8100 1325"/>
                              <a:gd name="T145" fmla="*/ T144 w 9033"/>
                              <a:gd name="T146" fmla="+- 0 2701 2278"/>
                              <a:gd name="T147" fmla="*/ 2701 h 1734"/>
                              <a:gd name="T148" fmla="+- 0 8091 1325"/>
                              <a:gd name="T149" fmla="*/ T148 w 9033"/>
                              <a:gd name="T150" fmla="+- 0 2701 2278"/>
                              <a:gd name="T151" fmla="*/ 2701 h 1734"/>
                              <a:gd name="T152" fmla="+- 0 8091 1325"/>
                              <a:gd name="T153" fmla="*/ T152 w 9033"/>
                              <a:gd name="T154" fmla="+- 0 3142 2278"/>
                              <a:gd name="T155" fmla="*/ 3142 h 1734"/>
                              <a:gd name="T156" fmla="+- 0 8100 1325"/>
                              <a:gd name="T157" fmla="*/ T156 w 9033"/>
                              <a:gd name="T158" fmla="+- 0 3142 2278"/>
                              <a:gd name="T159" fmla="*/ 3142 h 1734"/>
                              <a:gd name="T160" fmla="+- 0 10357 1325"/>
                              <a:gd name="T161" fmla="*/ T160 w 9033"/>
                              <a:gd name="T162" fmla="+- 0 3569 2278"/>
                              <a:gd name="T163" fmla="*/ 3569 h 1734"/>
                              <a:gd name="T164" fmla="+- 0 10357 1325"/>
                              <a:gd name="T165" fmla="*/ T164 w 9033"/>
                              <a:gd name="T166" fmla="+- 0 2710 2278"/>
                              <a:gd name="T167" fmla="*/ 2710 h 17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9033" h="1734">
                                <a:moveTo>
                                  <a:pt x="6766" y="1723"/>
                                </a:moveTo>
                                <a:lnTo>
                                  <a:pt x="4524" y="1723"/>
                                </a:lnTo>
                                <a:lnTo>
                                  <a:pt x="4514" y="1723"/>
                                </a:lnTo>
                                <a:lnTo>
                                  <a:pt x="2267" y="1723"/>
                                </a:lnTo>
                                <a:lnTo>
                                  <a:pt x="2257" y="1723"/>
                                </a:lnTo>
                                <a:lnTo>
                                  <a:pt x="10" y="1723"/>
                                </a:lnTo>
                                <a:lnTo>
                                  <a:pt x="0" y="1723"/>
                                </a:lnTo>
                                <a:lnTo>
                                  <a:pt x="0" y="1733"/>
                                </a:lnTo>
                                <a:lnTo>
                                  <a:pt x="10" y="1733"/>
                                </a:lnTo>
                                <a:lnTo>
                                  <a:pt x="2257" y="1733"/>
                                </a:lnTo>
                                <a:lnTo>
                                  <a:pt x="2267" y="1733"/>
                                </a:lnTo>
                                <a:lnTo>
                                  <a:pt x="4514" y="1733"/>
                                </a:lnTo>
                                <a:lnTo>
                                  <a:pt x="4524" y="1733"/>
                                </a:lnTo>
                                <a:lnTo>
                                  <a:pt x="6766" y="1733"/>
                                </a:lnTo>
                                <a:lnTo>
                                  <a:pt x="6766" y="1723"/>
                                </a:lnTo>
                                <a:close/>
                                <a:moveTo>
                                  <a:pt x="6766" y="1291"/>
                                </a:moveTo>
                                <a:lnTo>
                                  <a:pt x="4524" y="1291"/>
                                </a:lnTo>
                                <a:lnTo>
                                  <a:pt x="4514" y="1291"/>
                                </a:lnTo>
                                <a:lnTo>
                                  <a:pt x="2267" y="1291"/>
                                </a:lnTo>
                                <a:lnTo>
                                  <a:pt x="2257" y="1291"/>
                                </a:lnTo>
                                <a:lnTo>
                                  <a:pt x="10" y="1291"/>
                                </a:lnTo>
                                <a:lnTo>
                                  <a:pt x="0" y="1291"/>
                                </a:lnTo>
                                <a:lnTo>
                                  <a:pt x="0" y="1301"/>
                                </a:lnTo>
                                <a:lnTo>
                                  <a:pt x="0" y="1723"/>
                                </a:lnTo>
                                <a:lnTo>
                                  <a:pt x="10" y="1723"/>
                                </a:lnTo>
                                <a:lnTo>
                                  <a:pt x="10" y="1301"/>
                                </a:lnTo>
                                <a:lnTo>
                                  <a:pt x="2257" y="1301"/>
                                </a:lnTo>
                                <a:lnTo>
                                  <a:pt x="2257" y="1723"/>
                                </a:lnTo>
                                <a:lnTo>
                                  <a:pt x="2267" y="1723"/>
                                </a:lnTo>
                                <a:lnTo>
                                  <a:pt x="2267" y="1301"/>
                                </a:lnTo>
                                <a:lnTo>
                                  <a:pt x="4514" y="1301"/>
                                </a:lnTo>
                                <a:lnTo>
                                  <a:pt x="4514" y="1723"/>
                                </a:lnTo>
                                <a:lnTo>
                                  <a:pt x="4524" y="1723"/>
                                </a:lnTo>
                                <a:lnTo>
                                  <a:pt x="4524" y="1301"/>
                                </a:lnTo>
                                <a:lnTo>
                                  <a:pt x="6766" y="1301"/>
                                </a:lnTo>
                                <a:lnTo>
                                  <a:pt x="6766" y="1291"/>
                                </a:lnTo>
                                <a:close/>
                                <a:moveTo>
                                  <a:pt x="6766" y="423"/>
                                </a:moveTo>
                                <a:lnTo>
                                  <a:pt x="4524" y="423"/>
                                </a:lnTo>
                                <a:lnTo>
                                  <a:pt x="4514" y="423"/>
                                </a:lnTo>
                                <a:lnTo>
                                  <a:pt x="4514" y="432"/>
                                </a:lnTo>
                                <a:lnTo>
                                  <a:pt x="4514" y="855"/>
                                </a:lnTo>
                                <a:lnTo>
                                  <a:pt x="2267" y="855"/>
                                </a:lnTo>
                                <a:lnTo>
                                  <a:pt x="2267" y="432"/>
                                </a:lnTo>
                                <a:lnTo>
                                  <a:pt x="4514" y="432"/>
                                </a:lnTo>
                                <a:lnTo>
                                  <a:pt x="4514" y="423"/>
                                </a:lnTo>
                                <a:lnTo>
                                  <a:pt x="2267" y="423"/>
                                </a:lnTo>
                                <a:lnTo>
                                  <a:pt x="2257" y="423"/>
                                </a:lnTo>
                                <a:lnTo>
                                  <a:pt x="2257" y="432"/>
                                </a:lnTo>
                                <a:lnTo>
                                  <a:pt x="2257" y="855"/>
                                </a:lnTo>
                                <a:lnTo>
                                  <a:pt x="10" y="855"/>
                                </a:lnTo>
                                <a:lnTo>
                                  <a:pt x="10" y="432"/>
                                </a:lnTo>
                                <a:lnTo>
                                  <a:pt x="2257" y="432"/>
                                </a:lnTo>
                                <a:lnTo>
                                  <a:pt x="2257" y="423"/>
                                </a:lnTo>
                                <a:lnTo>
                                  <a:pt x="10" y="423"/>
                                </a:lnTo>
                                <a:lnTo>
                                  <a:pt x="0" y="423"/>
                                </a:lnTo>
                                <a:lnTo>
                                  <a:pt x="0" y="432"/>
                                </a:lnTo>
                                <a:lnTo>
                                  <a:pt x="0" y="855"/>
                                </a:lnTo>
                                <a:lnTo>
                                  <a:pt x="0" y="864"/>
                                </a:lnTo>
                                <a:lnTo>
                                  <a:pt x="0" y="1291"/>
                                </a:lnTo>
                                <a:lnTo>
                                  <a:pt x="10" y="1291"/>
                                </a:lnTo>
                                <a:lnTo>
                                  <a:pt x="10" y="864"/>
                                </a:lnTo>
                                <a:lnTo>
                                  <a:pt x="2257" y="864"/>
                                </a:lnTo>
                                <a:lnTo>
                                  <a:pt x="2257" y="1291"/>
                                </a:lnTo>
                                <a:lnTo>
                                  <a:pt x="2267" y="1291"/>
                                </a:lnTo>
                                <a:lnTo>
                                  <a:pt x="2267" y="864"/>
                                </a:lnTo>
                                <a:lnTo>
                                  <a:pt x="4514" y="864"/>
                                </a:lnTo>
                                <a:lnTo>
                                  <a:pt x="4514" y="1291"/>
                                </a:lnTo>
                                <a:lnTo>
                                  <a:pt x="4524" y="1291"/>
                                </a:lnTo>
                                <a:lnTo>
                                  <a:pt x="4524" y="864"/>
                                </a:lnTo>
                                <a:lnTo>
                                  <a:pt x="6766" y="864"/>
                                </a:lnTo>
                                <a:lnTo>
                                  <a:pt x="6766" y="855"/>
                                </a:lnTo>
                                <a:lnTo>
                                  <a:pt x="4524" y="855"/>
                                </a:lnTo>
                                <a:lnTo>
                                  <a:pt x="4524" y="432"/>
                                </a:lnTo>
                                <a:lnTo>
                                  <a:pt x="6766" y="432"/>
                                </a:lnTo>
                                <a:lnTo>
                                  <a:pt x="6766" y="423"/>
                                </a:lnTo>
                                <a:close/>
                                <a:moveTo>
                                  <a:pt x="9032" y="1723"/>
                                </a:moveTo>
                                <a:lnTo>
                                  <a:pt x="9023" y="1723"/>
                                </a:lnTo>
                                <a:lnTo>
                                  <a:pt x="6775" y="1723"/>
                                </a:lnTo>
                                <a:lnTo>
                                  <a:pt x="6766" y="1723"/>
                                </a:lnTo>
                                <a:lnTo>
                                  <a:pt x="6766" y="1733"/>
                                </a:lnTo>
                                <a:lnTo>
                                  <a:pt x="6775" y="1733"/>
                                </a:lnTo>
                                <a:lnTo>
                                  <a:pt x="9023" y="1733"/>
                                </a:lnTo>
                                <a:lnTo>
                                  <a:pt x="9032" y="1733"/>
                                </a:lnTo>
                                <a:lnTo>
                                  <a:pt x="9032" y="1723"/>
                                </a:lnTo>
                                <a:close/>
                                <a:moveTo>
                                  <a:pt x="9032" y="1291"/>
                                </a:moveTo>
                                <a:lnTo>
                                  <a:pt x="9023" y="1291"/>
                                </a:lnTo>
                                <a:lnTo>
                                  <a:pt x="6775" y="1291"/>
                                </a:lnTo>
                                <a:lnTo>
                                  <a:pt x="6766" y="1291"/>
                                </a:lnTo>
                                <a:lnTo>
                                  <a:pt x="6766" y="1301"/>
                                </a:lnTo>
                                <a:lnTo>
                                  <a:pt x="6766" y="1723"/>
                                </a:lnTo>
                                <a:lnTo>
                                  <a:pt x="6775" y="1723"/>
                                </a:lnTo>
                                <a:lnTo>
                                  <a:pt x="6775" y="1301"/>
                                </a:lnTo>
                                <a:lnTo>
                                  <a:pt x="9023" y="1301"/>
                                </a:lnTo>
                                <a:lnTo>
                                  <a:pt x="9023" y="1723"/>
                                </a:lnTo>
                                <a:lnTo>
                                  <a:pt x="9032" y="1723"/>
                                </a:lnTo>
                                <a:lnTo>
                                  <a:pt x="9032" y="1301"/>
                                </a:lnTo>
                                <a:lnTo>
                                  <a:pt x="9032" y="1291"/>
                                </a:lnTo>
                                <a:close/>
                                <a:moveTo>
                                  <a:pt x="9032" y="0"/>
                                </a:moveTo>
                                <a:lnTo>
                                  <a:pt x="9023" y="0"/>
                                </a:lnTo>
                                <a:lnTo>
                                  <a:pt x="9023" y="423"/>
                                </a:lnTo>
                                <a:lnTo>
                                  <a:pt x="9023" y="432"/>
                                </a:lnTo>
                                <a:lnTo>
                                  <a:pt x="9023" y="855"/>
                                </a:lnTo>
                                <a:lnTo>
                                  <a:pt x="6775" y="855"/>
                                </a:lnTo>
                                <a:lnTo>
                                  <a:pt x="6775" y="432"/>
                                </a:lnTo>
                                <a:lnTo>
                                  <a:pt x="9023" y="432"/>
                                </a:lnTo>
                                <a:lnTo>
                                  <a:pt x="9023" y="423"/>
                                </a:lnTo>
                                <a:lnTo>
                                  <a:pt x="6775" y="423"/>
                                </a:lnTo>
                                <a:lnTo>
                                  <a:pt x="6775" y="0"/>
                                </a:lnTo>
                                <a:lnTo>
                                  <a:pt x="6766" y="0"/>
                                </a:lnTo>
                                <a:lnTo>
                                  <a:pt x="6766" y="423"/>
                                </a:lnTo>
                                <a:lnTo>
                                  <a:pt x="6766" y="432"/>
                                </a:lnTo>
                                <a:lnTo>
                                  <a:pt x="6766" y="855"/>
                                </a:lnTo>
                                <a:lnTo>
                                  <a:pt x="6766" y="864"/>
                                </a:lnTo>
                                <a:lnTo>
                                  <a:pt x="6766" y="1291"/>
                                </a:lnTo>
                                <a:lnTo>
                                  <a:pt x="6775" y="1291"/>
                                </a:lnTo>
                                <a:lnTo>
                                  <a:pt x="6775" y="864"/>
                                </a:lnTo>
                                <a:lnTo>
                                  <a:pt x="9023" y="864"/>
                                </a:lnTo>
                                <a:lnTo>
                                  <a:pt x="9023" y="1291"/>
                                </a:lnTo>
                                <a:lnTo>
                                  <a:pt x="9032" y="1291"/>
                                </a:lnTo>
                                <a:lnTo>
                                  <a:pt x="9032" y="864"/>
                                </a:lnTo>
                                <a:lnTo>
                                  <a:pt x="9032" y="855"/>
                                </a:lnTo>
                                <a:lnTo>
                                  <a:pt x="9032" y="432"/>
                                </a:lnTo>
                                <a:lnTo>
                                  <a:pt x="9032" y="423"/>
                                </a:lnTo>
                                <a:lnTo>
                                  <a:pt x="90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99DE39" id="Group 92" o:spid="_x0000_s1026" style="position:absolute;margin-left:66.25pt;margin-top:26.5pt;width:451.65pt;height:174.05pt;z-index:-17669632;mso-position-horizontal-relative:page" coordorigin="1325,530" coordsize="9033,3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">
                <v:shape id="AutoShape 94" o:spid="_x0000_s1027" style="position:absolute;left:1325;top:530;width:9033;height:2171;visibility:visible;mso-wrap-style:square;v-text-anchor:top" coordsize="9033,2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" path="m6766,l4524,r-10,l4514,10r,427l4514,447r,422l4514,879r,422l4514,1311r,427l2267,1738r,-427l4514,1311r,-10l2267,1301r,-422l4514,879r,-10l2267,869r,-422l4514,447r,-10l2267,437r,-427l4514,10r,-10l2267,r-10,l2257,10r,427l2257,447r,422l2257,879r,422l2257,1311r,427l10,1738r,-427l2257,1311r,-10l10,1301r,-422l2257,879r,-10l10,869r,-422l2257,447r,-10l10,437,10,10r2247,l2257,,10,,,,,10,,437r,10l,869r,10l,1301r,10l,1738r,10l,2171r10,l10,1748r2247,l2257,2171r10,l2267,1748r2247,l4514,2171r10,l4524,1748r2242,l6766,1738r-2242,l4524,1311r2242,l6766,1301r-2242,l4524,879r2242,l6766,869r-2242,l4524,447r2242,l6766,437r-2242,l4524,10r2242,l6766,xm9032,r-9,l9023,10r,427l9023,447r,422l9023,879r,422l9023,1311r,427l6775,1738r,-427l9023,1311r,-10l6775,1301r,-422l9023,879r,-10l6775,869r,-422l9023,447r,-10l6775,437r,-427l9023,10r,-10l6775,r-9,l6766,10r,427l6766,447r,422l6766,879r,422l6766,1311r,427l6766,1748r,423l6775,2171r,-423l9023,1748r9,l9032,1738r,-427l9032,1301r,-422l9032,869r,-422l9032,437r,-427l9032,xe" fillcolor="black" stroked="f">
                  <v:path arrowok="t" o:connecttype="custom" o:connectlocs="4514,530;4514,977;4514,1831;2267,2268;4514,1831;4514,1409;2267,977;2267,967;4514,530;2257,530;2257,977;2257,1831;10,2268;2257,1831;2257,1409;10,977;10,967;2257,530;0,540;0,977;0,1831;0,2278;10,2701;2257,2701;4514,2278;4524,2278;4524,2268;6766,1831;6766,1409;4524,977;4524,967;6766,530;9023,540;9023,1399;9023,1841;6775,1841;6775,1831;9023,1399;9023,977;6775,540;6775,530;6766,540;6766,1399;6766,1841;6766,2278;6775,2278;9032,2268;9032,1409;9032,967;9032,530" o:connectangles="0,0,0,0,0,0,0,0,0,0,0,0,0,0,0,0,0,0,0,0,0,0,0,0,0,0,0,0,0,0,0,0,0,0,0,0,0,0,0,0,0,0,0,0,0,0,0,0,0,0"/>
                </v:shape>
                <v:shape id="AutoShape 93" o:spid="_x0000_s1028" style="position:absolute;left:1325;top:2277;width:9033;height:1734;visibility:visible;mso-wrap-style:square;v-text-anchor:top" coordsize="9033,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" path="m6766,1723r-2242,l4514,1723r-2247,l2257,1723r-2247,l,1723r,10l10,1733r2247,l2267,1733r2247,l4524,1733r2242,l6766,1723xm6766,1291r-2242,l4514,1291r-2247,l2257,1291r-2247,l,1291r,10l,1723r10,l10,1301r2247,l2257,1723r10,l2267,1301r2247,l4514,1723r10,l4524,1301r2242,l6766,1291xm6766,423r-2242,l4514,423r,9l4514,855r-2247,l2267,432r2247,l4514,423r-2247,l2257,423r,9l2257,855,10,855r,-423l2257,432r,-9l10,423,,423r,9l,855r,9l,1291r10,l10,864r2247,l2257,1291r10,l2267,864r2247,l4514,1291r10,l4524,864r2242,l6766,855r-2242,l4524,432r2242,l6766,423xm9032,1723r-9,l6775,1723r-9,l6766,1733r9,l9023,1733r9,l9032,1723xm9032,1291r-9,l6775,1291r-9,l6766,1301r,422l6775,1723r,-422l9023,1301r,422l9032,1723r,-422l9032,1291xm9032,r-9,l9023,423r,9l9023,855r-2248,l6775,432r2248,l9023,423r-2248,l6775,r-9,l6766,423r,9l6766,855r,9l6766,1291r9,l6775,864r2248,l9023,1291r9,l9032,864r,-9l9032,432r,-9l9032,xe" fillcolor="black" stroked="f">
                  <v:path arrowok="t" o:connecttype="custom" o:connectlocs="4514,4001;2257,4001;0,4011;2257,4011;4524,4011;6766,3569;2267,3569;10,3569;0,4001;2257,3579;2267,3579;4524,4001;6766,3569;4514,2701;2267,3133;4514,2701;2257,2701;10,3133;2257,2701;0,2710;0,3569;2257,3142;2267,3142;4524,3569;6766,3133;6766,2710;9023,4001;6766,4011;9032,4011;9023,3569;6766,3579;6775,3579;9032,4001;9032,2278;9023,2710;6775,2710;6775,2701;6766,2701;6766,3142;6775,3142;9032,3569;9032,2710" o:connectangles="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624EDB" w:rsidRPr="00F30C79">
        <w:rPr>
          <w:b w:val="0"/>
          <w:bCs w:val="0"/>
        </w:rPr>
        <w:t>Registration</w:t>
      </w:r>
      <w:r w:rsidR="00624EDB" w:rsidRPr="00F30C79">
        <w:rPr>
          <w:b w:val="0"/>
          <w:bCs w:val="0"/>
          <w:spacing w:val="-8"/>
        </w:rPr>
        <w:t xml:space="preserve"> </w:t>
      </w:r>
      <w:r w:rsidR="00624EDB" w:rsidRPr="00F30C79">
        <w:rPr>
          <w:b w:val="0"/>
          <w:bCs w:val="0"/>
        </w:rPr>
        <w:t>Table:</w:t>
      </w:r>
    </w:p>
    <w:p w14:paraId="368A76D4" w14:textId="77777777" w:rsidR="00B83793" w:rsidRPr="00F30C79" w:rsidRDefault="00B83793">
      <w:pPr>
        <w:pStyle w:val="BodyText"/>
        <w:spacing w:before="4" w:after="1"/>
        <w:rPr>
          <w:sz w:val="14"/>
        </w:rPr>
      </w:pPr>
    </w:p>
    <w:tbl>
      <w:tblPr>
        <w:tblW w:w="0" w:type="auto"/>
        <w:tblInd w:w="9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7"/>
        <w:gridCol w:w="2257"/>
        <w:gridCol w:w="2252"/>
        <w:gridCol w:w="2257"/>
      </w:tblGrid>
      <w:tr w:rsidR="00B83793" w:rsidRPr="00F30C79" w14:paraId="60B82996" w14:textId="77777777">
        <w:trPr>
          <w:trHeight w:val="437"/>
        </w:trPr>
        <w:tc>
          <w:tcPr>
            <w:tcW w:w="2257" w:type="dxa"/>
          </w:tcPr>
          <w:p w14:paraId="78FD7595" w14:textId="77777777" w:rsidR="00B83793" w:rsidRPr="00F30C79" w:rsidRDefault="00624EDB">
            <w:pPr>
              <w:pStyle w:val="TableParagraph"/>
              <w:spacing w:before="1" w:line="240" w:lineRule="auto"/>
              <w:rPr>
                <w:sz w:val="24"/>
              </w:rPr>
            </w:pPr>
            <w:r w:rsidRPr="00F30C79">
              <w:rPr>
                <w:sz w:val="24"/>
              </w:rPr>
              <w:t>Field</w:t>
            </w:r>
            <w:r w:rsidRPr="00F30C79">
              <w:rPr>
                <w:spacing w:val="-2"/>
                <w:sz w:val="24"/>
              </w:rPr>
              <w:t xml:space="preserve"> </w:t>
            </w:r>
            <w:r w:rsidRPr="00F30C79">
              <w:rPr>
                <w:sz w:val="24"/>
              </w:rPr>
              <w:t>name</w:t>
            </w:r>
          </w:p>
        </w:tc>
        <w:tc>
          <w:tcPr>
            <w:tcW w:w="2257" w:type="dxa"/>
          </w:tcPr>
          <w:p w14:paraId="2E94DBC7" w14:textId="77777777" w:rsidR="00B83793" w:rsidRPr="00F30C79" w:rsidRDefault="00624EDB">
            <w:pPr>
              <w:pStyle w:val="TableParagraph"/>
              <w:spacing w:before="1" w:line="240" w:lineRule="auto"/>
              <w:rPr>
                <w:sz w:val="24"/>
              </w:rPr>
            </w:pPr>
            <w:r w:rsidRPr="00F30C79">
              <w:rPr>
                <w:sz w:val="24"/>
              </w:rPr>
              <w:t>Data</w:t>
            </w:r>
            <w:r w:rsidRPr="00F30C79">
              <w:rPr>
                <w:spacing w:val="2"/>
                <w:sz w:val="24"/>
              </w:rPr>
              <w:t xml:space="preserve"> </w:t>
            </w:r>
            <w:r w:rsidRPr="00F30C79">
              <w:rPr>
                <w:sz w:val="24"/>
              </w:rPr>
              <w:t>type</w:t>
            </w:r>
          </w:p>
        </w:tc>
        <w:tc>
          <w:tcPr>
            <w:tcW w:w="2252" w:type="dxa"/>
          </w:tcPr>
          <w:p w14:paraId="1FC02482" w14:textId="77777777" w:rsidR="00B83793" w:rsidRPr="00F30C79" w:rsidRDefault="00624EDB">
            <w:pPr>
              <w:pStyle w:val="TableParagraph"/>
              <w:spacing w:before="1" w:line="240" w:lineRule="auto"/>
              <w:ind w:left="105"/>
              <w:rPr>
                <w:sz w:val="24"/>
              </w:rPr>
            </w:pPr>
            <w:r w:rsidRPr="00F30C79">
              <w:rPr>
                <w:sz w:val="24"/>
              </w:rPr>
              <w:t>Size</w:t>
            </w:r>
          </w:p>
        </w:tc>
        <w:tc>
          <w:tcPr>
            <w:tcW w:w="2257" w:type="dxa"/>
          </w:tcPr>
          <w:p w14:paraId="29454015" w14:textId="77777777" w:rsidR="00B83793" w:rsidRPr="00F30C79" w:rsidRDefault="00624EDB">
            <w:pPr>
              <w:pStyle w:val="TableParagraph"/>
              <w:spacing w:before="1" w:line="240" w:lineRule="auto"/>
              <w:rPr>
                <w:sz w:val="24"/>
              </w:rPr>
            </w:pPr>
            <w:r w:rsidRPr="00F30C79">
              <w:rPr>
                <w:sz w:val="24"/>
              </w:rPr>
              <w:t>Constrains</w:t>
            </w:r>
          </w:p>
        </w:tc>
      </w:tr>
      <w:tr w:rsidR="00B83793" w:rsidRPr="00F30C79" w14:paraId="3D76866B" w14:textId="77777777">
        <w:trPr>
          <w:trHeight w:val="432"/>
        </w:trPr>
        <w:tc>
          <w:tcPr>
            <w:tcW w:w="2257" w:type="dxa"/>
          </w:tcPr>
          <w:p w14:paraId="14205608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Id</w:t>
            </w:r>
          </w:p>
        </w:tc>
        <w:tc>
          <w:tcPr>
            <w:tcW w:w="2257" w:type="dxa"/>
          </w:tcPr>
          <w:p w14:paraId="37913205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Numeric</w:t>
            </w:r>
          </w:p>
        </w:tc>
        <w:tc>
          <w:tcPr>
            <w:tcW w:w="2252" w:type="dxa"/>
          </w:tcPr>
          <w:p w14:paraId="5838BDBC" w14:textId="77777777" w:rsidR="00B83793" w:rsidRPr="00F30C79" w:rsidRDefault="00624EDB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 w:rsidRPr="00F30C79">
              <w:rPr>
                <w:sz w:val="24"/>
              </w:rPr>
              <w:t>10</w:t>
            </w:r>
          </w:p>
        </w:tc>
        <w:tc>
          <w:tcPr>
            <w:tcW w:w="2257" w:type="dxa"/>
          </w:tcPr>
          <w:p w14:paraId="13D3BFEC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Primary</w:t>
            </w:r>
            <w:r w:rsidRPr="00F30C79">
              <w:rPr>
                <w:spacing w:val="-4"/>
                <w:sz w:val="24"/>
              </w:rPr>
              <w:t xml:space="preserve"> </w:t>
            </w:r>
            <w:r w:rsidRPr="00F30C79">
              <w:rPr>
                <w:sz w:val="24"/>
              </w:rPr>
              <w:t>key</w:t>
            </w:r>
          </w:p>
        </w:tc>
      </w:tr>
      <w:tr w:rsidR="00B83793" w:rsidRPr="00F30C79" w14:paraId="2D259522" w14:textId="77777777">
        <w:trPr>
          <w:trHeight w:val="432"/>
        </w:trPr>
        <w:tc>
          <w:tcPr>
            <w:tcW w:w="2257" w:type="dxa"/>
          </w:tcPr>
          <w:p w14:paraId="070F8DDE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proofErr w:type="spellStart"/>
            <w:r w:rsidRPr="00F30C79">
              <w:rPr>
                <w:sz w:val="24"/>
              </w:rPr>
              <w:t>F_name</w:t>
            </w:r>
            <w:proofErr w:type="spellEnd"/>
          </w:p>
        </w:tc>
        <w:tc>
          <w:tcPr>
            <w:tcW w:w="2257" w:type="dxa"/>
          </w:tcPr>
          <w:p w14:paraId="7AC22CB3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Varchar</w:t>
            </w:r>
          </w:p>
        </w:tc>
        <w:tc>
          <w:tcPr>
            <w:tcW w:w="2252" w:type="dxa"/>
          </w:tcPr>
          <w:p w14:paraId="0639D1EE" w14:textId="77777777" w:rsidR="00B83793" w:rsidRPr="00F30C79" w:rsidRDefault="00624EDB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 w:rsidRPr="00F30C79">
              <w:rPr>
                <w:sz w:val="24"/>
              </w:rPr>
              <w:t>20</w:t>
            </w:r>
          </w:p>
        </w:tc>
        <w:tc>
          <w:tcPr>
            <w:tcW w:w="2257" w:type="dxa"/>
          </w:tcPr>
          <w:p w14:paraId="73375786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Not</w:t>
            </w:r>
            <w:r w:rsidRPr="00F30C79">
              <w:rPr>
                <w:spacing w:val="-1"/>
                <w:sz w:val="24"/>
              </w:rPr>
              <w:t xml:space="preserve"> </w:t>
            </w:r>
            <w:r w:rsidRPr="00F30C79">
              <w:rPr>
                <w:sz w:val="24"/>
              </w:rPr>
              <w:t>null</w:t>
            </w:r>
          </w:p>
        </w:tc>
      </w:tr>
      <w:tr w:rsidR="00B83793" w:rsidRPr="00F30C79" w14:paraId="5AAF0250" w14:textId="77777777">
        <w:trPr>
          <w:trHeight w:val="436"/>
        </w:trPr>
        <w:tc>
          <w:tcPr>
            <w:tcW w:w="2257" w:type="dxa"/>
          </w:tcPr>
          <w:p w14:paraId="15D71118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proofErr w:type="spellStart"/>
            <w:r w:rsidRPr="00F30C79">
              <w:rPr>
                <w:sz w:val="24"/>
              </w:rPr>
              <w:t>L_name</w:t>
            </w:r>
            <w:proofErr w:type="spellEnd"/>
          </w:p>
        </w:tc>
        <w:tc>
          <w:tcPr>
            <w:tcW w:w="2257" w:type="dxa"/>
          </w:tcPr>
          <w:p w14:paraId="76B79417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Varchar</w:t>
            </w:r>
          </w:p>
        </w:tc>
        <w:tc>
          <w:tcPr>
            <w:tcW w:w="2252" w:type="dxa"/>
          </w:tcPr>
          <w:p w14:paraId="7BB93668" w14:textId="77777777" w:rsidR="00B83793" w:rsidRPr="00F30C79" w:rsidRDefault="00624EDB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 w:rsidRPr="00F30C79">
              <w:rPr>
                <w:sz w:val="24"/>
              </w:rPr>
              <w:t>20</w:t>
            </w:r>
          </w:p>
        </w:tc>
        <w:tc>
          <w:tcPr>
            <w:tcW w:w="2257" w:type="dxa"/>
          </w:tcPr>
          <w:p w14:paraId="0B691DF5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Not</w:t>
            </w:r>
            <w:r w:rsidRPr="00F30C79">
              <w:rPr>
                <w:spacing w:val="-1"/>
                <w:sz w:val="24"/>
              </w:rPr>
              <w:t xml:space="preserve"> </w:t>
            </w:r>
            <w:r w:rsidRPr="00F30C79">
              <w:rPr>
                <w:sz w:val="24"/>
              </w:rPr>
              <w:t>null</w:t>
            </w:r>
          </w:p>
        </w:tc>
      </w:tr>
      <w:tr w:rsidR="00B83793" w:rsidRPr="00F30C79" w14:paraId="03D3715B" w14:textId="77777777">
        <w:trPr>
          <w:trHeight w:val="432"/>
        </w:trPr>
        <w:tc>
          <w:tcPr>
            <w:tcW w:w="2257" w:type="dxa"/>
          </w:tcPr>
          <w:p w14:paraId="06F8ADC1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Address</w:t>
            </w:r>
            <w:r w:rsidRPr="00F30C79">
              <w:rPr>
                <w:spacing w:val="-5"/>
                <w:sz w:val="24"/>
              </w:rPr>
              <w:t xml:space="preserve"> </w:t>
            </w:r>
            <w:r w:rsidRPr="00F30C79">
              <w:rPr>
                <w:sz w:val="24"/>
              </w:rPr>
              <w:t>(City)</w:t>
            </w:r>
          </w:p>
        </w:tc>
        <w:tc>
          <w:tcPr>
            <w:tcW w:w="2257" w:type="dxa"/>
          </w:tcPr>
          <w:p w14:paraId="0D2E6DCE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Varchar</w:t>
            </w:r>
          </w:p>
        </w:tc>
        <w:tc>
          <w:tcPr>
            <w:tcW w:w="2252" w:type="dxa"/>
          </w:tcPr>
          <w:p w14:paraId="49371D26" w14:textId="77777777" w:rsidR="00B83793" w:rsidRPr="00F30C79" w:rsidRDefault="00624EDB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 w:rsidRPr="00F30C79">
              <w:rPr>
                <w:sz w:val="24"/>
              </w:rPr>
              <w:t>150</w:t>
            </w:r>
          </w:p>
        </w:tc>
        <w:tc>
          <w:tcPr>
            <w:tcW w:w="2257" w:type="dxa"/>
          </w:tcPr>
          <w:p w14:paraId="6266262D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Not</w:t>
            </w:r>
            <w:r w:rsidRPr="00F30C79">
              <w:rPr>
                <w:spacing w:val="-1"/>
                <w:sz w:val="24"/>
              </w:rPr>
              <w:t xml:space="preserve"> </w:t>
            </w:r>
            <w:r w:rsidRPr="00F30C79">
              <w:rPr>
                <w:sz w:val="24"/>
              </w:rPr>
              <w:t>null</w:t>
            </w:r>
          </w:p>
        </w:tc>
      </w:tr>
      <w:tr w:rsidR="00B83793" w:rsidRPr="00F30C79" w14:paraId="6F41C080" w14:textId="77777777">
        <w:trPr>
          <w:trHeight w:val="432"/>
        </w:trPr>
        <w:tc>
          <w:tcPr>
            <w:tcW w:w="2257" w:type="dxa"/>
          </w:tcPr>
          <w:p w14:paraId="61B05DD7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Gender</w:t>
            </w:r>
          </w:p>
        </w:tc>
        <w:tc>
          <w:tcPr>
            <w:tcW w:w="2257" w:type="dxa"/>
          </w:tcPr>
          <w:p w14:paraId="460CDA45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Char</w:t>
            </w:r>
          </w:p>
        </w:tc>
        <w:tc>
          <w:tcPr>
            <w:tcW w:w="2252" w:type="dxa"/>
          </w:tcPr>
          <w:p w14:paraId="761E68BF" w14:textId="77777777" w:rsidR="00B83793" w:rsidRPr="00F30C79" w:rsidRDefault="00624EDB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 w:rsidRPr="00F30C79">
              <w:rPr>
                <w:sz w:val="24"/>
              </w:rPr>
              <w:t>15</w:t>
            </w:r>
          </w:p>
        </w:tc>
        <w:tc>
          <w:tcPr>
            <w:tcW w:w="2257" w:type="dxa"/>
          </w:tcPr>
          <w:p w14:paraId="07A565DF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Not</w:t>
            </w:r>
            <w:r w:rsidRPr="00F30C79">
              <w:rPr>
                <w:spacing w:val="-1"/>
                <w:sz w:val="24"/>
              </w:rPr>
              <w:t xml:space="preserve"> </w:t>
            </w:r>
            <w:r w:rsidRPr="00F30C79">
              <w:rPr>
                <w:sz w:val="24"/>
              </w:rPr>
              <w:t>null</w:t>
            </w:r>
          </w:p>
        </w:tc>
      </w:tr>
      <w:tr w:rsidR="00B83793" w:rsidRPr="00F30C79" w14:paraId="6C5332D8" w14:textId="77777777">
        <w:trPr>
          <w:trHeight w:val="436"/>
        </w:trPr>
        <w:tc>
          <w:tcPr>
            <w:tcW w:w="2257" w:type="dxa"/>
          </w:tcPr>
          <w:p w14:paraId="4882D9F2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Email</w:t>
            </w:r>
          </w:p>
        </w:tc>
        <w:tc>
          <w:tcPr>
            <w:tcW w:w="2257" w:type="dxa"/>
          </w:tcPr>
          <w:p w14:paraId="5EF00509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Varchar</w:t>
            </w:r>
          </w:p>
        </w:tc>
        <w:tc>
          <w:tcPr>
            <w:tcW w:w="2252" w:type="dxa"/>
          </w:tcPr>
          <w:p w14:paraId="38FE083B" w14:textId="77777777" w:rsidR="00B83793" w:rsidRPr="00F30C79" w:rsidRDefault="00624EDB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 w:rsidRPr="00F30C79">
              <w:rPr>
                <w:sz w:val="24"/>
              </w:rPr>
              <w:t>30</w:t>
            </w:r>
          </w:p>
        </w:tc>
        <w:tc>
          <w:tcPr>
            <w:tcW w:w="2257" w:type="dxa"/>
          </w:tcPr>
          <w:p w14:paraId="048E90BC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Not</w:t>
            </w:r>
            <w:r w:rsidRPr="00F30C79">
              <w:rPr>
                <w:spacing w:val="-1"/>
                <w:sz w:val="24"/>
              </w:rPr>
              <w:t xml:space="preserve"> </w:t>
            </w:r>
            <w:r w:rsidRPr="00F30C79">
              <w:rPr>
                <w:sz w:val="24"/>
              </w:rPr>
              <w:t>null</w:t>
            </w:r>
          </w:p>
        </w:tc>
      </w:tr>
      <w:tr w:rsidR="00B83793" w:rsidRPr="00F30C79" w14:paraId="17BB5E6C" w14:textId="77777777">
        <w:trPr>
          <w:trHeight w:val="432"/>
        </w:trPr>
        <w:tc>
          <w:tcPr>
            <w:tcW w:w="2257" w:type="dxa"/>
          </w:tcPr>
          <w:p w14:paraId="4ED26B4C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Password</w:t>
            </w:r>
          </w:p>
        </w:tc>
        <w:tc>
          <w:tcPr>
            <w:tcW w:w="2257" w:type="dxa"/>
          </w:tcPr>
          <w:p w14:paraId="796B32EC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Varchar</w:t>
            </w:r>
          </w:p>
        </w:tc>
        <w:tc>
          <w:tcPr>
            <w:tcW w:w="2252" w:type="dxa"/>
          </w:tcPr>
          <w:p w14:paraId="208D92A7" w14:textId="77777777" w:rsidR="00B83793" w:rsidRPr="00F30C79" w:rsidRDefault="00624EDB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 w:rsidRPr="00F30C79">
              <w:rPr>
                <w:sz w:val="24"/>
              </w:rPr>
              <w:t>100</w:t>
            </w:r>
          </w:p>
        </w:tc>
        <w:tc>
          <w:tcPr>
            <w:tcW w:w="2257" w:type="dxa"/>
          </w:tcPr>
          <w:p w14:paraId="723FE183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Not</w:t>
            </w:r>
            <w:r w:rsidRPr="00F30C79">
              <w:rPr>
                <w:spacing w:val="-1"/>
                <w:sz w:val="24"/>
              </w:rPr>
              <w:t xml:space="preserve"> </w:t>
            </w:r>
            <w:r w:rsidRPr="00F30C79">
              <w:rPr>
                <w:sz w:val="24"/>
              </w:rPr>
              <w:t>null</w:t>
            </w:r>
          </w:p>
        </w:tc>
      </w:tr>
    </w:tbl>
    <w:p w14:paraId="0A220438" w14:textId="77777777" w:rsidR="00B83793" w:rsidRPr="00F30C79" w:rsidRDefault="00B83793">
      <w:pPr>
        <w:pStyle w:val="BodyText"/>
        <w:spacing w:before="6"/>
        <w:rPr>
          <w:sz w:val="41"/>
        </w:rPr>
      </w:pPr>
    </w:p>
    <w:p w14:paraId="5608878C" w14:textId="77777777" w:rsidR="00B83793" w:rsidRPr="00F30C79" w:rsidRDefault="00624EDB">
      <w:pPr>
        <w:spacing w:before="1"/>
        <w:ind w:left="1060"/>
        <w:rPr>
          <w:sz w:val="28"/>
        </w:rPr>
      </w:pPr>
      <w:r w:rsidRPr="00F30C79">
        <w:rPr>
          <w:sz w:val="28"/>
        </w:rPr>
        <w:t>Phone</w:t>
      </w:r>
      <w:r w:rsidRPr="00F30C79">
        <w:rPr>
          <w:spacing w:val="-2"/>
          <w:sz w:val="28"/>
        </w:rPr>
        <w:t xml:space="preserve"> </w:t>
      </w:r>
      <w:r w:rsidRPr="00F30C79">
        <w:rPr>
          <w:sz w:val="28"/>
        </w:rPr>
        <w:t>NO.</w:t>
      </w:r>
    </w:p>
    <w:p w14:paraId="2044F056" w14:textId="4F94E31C" w:rsidR="00B83793" w:rsidRPr="00F30C79" w:rsidRDefault="00691321">
      <w:pPr>
        <w:pStyle w:val="Heading3"/>
        <w:spacing w:before="149"/>
        <w:ind w:left="1060"/>
        <w:rPr>
          <w:b w:val="0"/>
          <w:bCs w:val="0"/>
        </w:rPr>
      </w:pPr>
      <w:r>
        <w:rPr>
          <w:b w:val="0"/>
          <w:bCs w:val="0"/>
          <w:noProof/>
        </w:rPr>
        <mc:AlternateContent>
          <mc:Choice Requires="wps">
            <w:drawing>
              <wp:anchor distT="0" distB="0" distL="114300" distR="114300" simplePos="0" relativeHeight="485647360" behindDoc="1" locked="0" layoutInCell="1" allowOverlap="1" wp14:anchorId="70103140" wp14:editId="2E2EAC4D">
                <wp:simplePos x="0" y="0"/>
                <wp:positionH relativeFrom="page">
                  <wp:posOffset>841375</wp:posOffset>
                </wp:positionH>
                <wp:positionV relativeFrom="paragraph">
                  <wp:posOffset>430530</wp:posOffset>
                </wp:positionV>
                <wp:extent cx="5735955" cy="832485"/>
                <wp:effectExtent l="0" t="0" r="0" b="0"/>
                <wp:wrapNone/>
                <wp:docPr id="897413113" name="AutoShap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35955" cy="832485"/>
                        </a:xfrm>
                        <a:custGeom>
                          <a:avLst/>
                          <a:gdLst>
                            <a:gd name="T0" fmla="+- 0 1325 1325"/>
                            <a:gd name="T1" fmla="*/ T0 w 9033"/>
                            <a:gd name="T2" fmla="+- 0 1547 678"/>
                            <a:gd name="T3" fmla="*/ 1547 h 1311"/>
                            <a:gd name="T4" fmla="+- 0 3592 1325"/>
                            <a:gd name="T5" fmla="*/ T4 w 9033"/>
                            <a:gd name="T6" fmla="+- 0 1120 678"/>
                            <a:gd name="T7" fmla="*/ 1120 h 1311"/>
                            <a:gd name="T8" fmla="+- 0 3592 1325"/>
                            <a:gd name="T9" fmla="*/ T8 w 9033"/>
                            <a:gd name="T10" fmla="+- 0 1547 678"/>
                            <a:gd name="T11" fmla="*/ 1547 h 1311"/>
                            <a:gd name="T12" fmla="+- 0 5839 1325"/>
                            <a:gd name="T13" fmla="*/ T12 w 9033"/>
                            <a:gd name="T14" fmla="+- 0 1120 678"/>
                            <a:gd name="T15" fmla="*/ 1120 h 1311"/>
                            <a:gd name="T16" fmla="+- 0 5849 1325"/>
                            <a:gd name="T17" fmla="*/ T16 w 9033"/>
                            <a:gd name="T18" fmla="+- 0 1120 678"/>
                            <a:gd name="T19" fmla="*/ 1120 h 1311"/>
                            <a:gd name="T20" fmla="+- 0 5839 1325"/>
                            <a:gd name="T21" fmla="*/ T20 w 9033"/>
                            <a:gd name="T22" fmla="+- 0 1547 678"/>
                            <a:gd name="T23" fmla="*/ 1547 h 1311"/>
                            <a:gd name="T24" fmla="+- 0 3592 1325"/>
                            <a:gd name="T25" fmla="*/ T24 w 9033"/>
                            <a:gd name="T26" fmla="+- 0 1979 678"/>
                            <a:gd name="T27" fmla="*/ 1979 h 1311"/>
                            <a:gd name="T28" fmla="+- 0 5839 1325"/>
                            <a:gd name="T29" fmla="*/ T28 w 9033"/>
                            <a:gd name="T30" fmla="+- 0 1547 678"/>
                            <a:gd name="T31" fmla="*/ 1547 h 1311"/>
                            <a:gd name="T32" fmla="+- 0 3582 1325"/>
                            <a:gd name="T33" fmla="*/ T32 w 9033"/>
                            <a:gd name="T34" fmla="+- 0 1547 678"/>
                            <a:gd name="T35" fmla="*/ 1547 h 1311"/>
                            <a:gd name="T36" fmla="+- 0 1335 1325"/>
                            <a:gd name="T37" fmla="*/ T36 w 9033"/>
                            <a:gd name="T38" fmla="+- 0 1979 678"/>
                            <a:gd name="T39" fmla="*/ 1979 h 1311"/>
                            <a:gd name="T40" fmla="+- 0 3582 1325"/>
                            <a:gd name="T41" fmla="*/ T40 w 9033"/>
                            <a:gd name="T42" fmla="+- 0 1547 678"/>
                            <a:gd name="T43" fmla="*/ 1547 h 1311"/>
                            <a:gd name="T44" fmla="+- 0 1325 1325"/>
                            <a:gd name="T45" fmla="*/ T44 w 9033"/>
                            <a:gd name="T46" fmla="+- 0 1557 678"/>
                            <a:gd name="T47" fmla="*/ 1557 h 1311"/>
                            <a:gd name="T48" fmla="+- 0 1335 1325"/>
                            <a:gd name="T49" fmla="*/ T48 w 9033"/>
                            <a:gd name="T50" fmla="+- 0 1989 678"/>
                            <a:gd name="T51" fmla="*/ 1989 h 1311"/>
                            <a:gd name="T52" fmla="+- 0 3592 1325"/>
                            <a:gd name="T53" fmla="*/ T52 w 9033"/>
                            <a:gd name="T54" fmla="+- 0 1989 678"/>
                            <a:gd name="T55" fmla="*/ 1989 h 1311"/>
                            <a:gd name="T56" fmla="+- 0 8091 1325"/>
                            <a:gd name="T57" fmla="*/ T56 w 9033"/>
                            <a:gd name="T58" fmla="+- 0 1989 678"/>
                            <a:gd name="T59" fmla="*/ 1989 h 1311"/>
                            <a:gd name="T60" fmla="+- 0 5849 1325"/>
                            <a:gd name="T61" fmla="*/ T60 w 9033"/>
                            <a:gd name="T62" fmla="+- 0 1557 678"/>
                            <a:gd name="T63" fmla="*/ 1557 h 1311"/>
                            <a:gd name="T64" fmla="+- 0 8091 1325"/>
                            <a:gd name="T65" fmla="*/ T64 w 9033"/>
                            <a:gd name="T66" fmla="+- 0 678 678"/>
                            <a:gd name="T67" fmla="*/ 678 h 1311"/>
                            <a:gd name="T68" fmla="+- 0 5839 1325"/>
                            <a:gd name="T69" fmla="*/ T68 w 9033"/>
                            <a:gd name="T70" fmla="+- 0 688 678"/>
                            <a:gd name="T71" fmla="*/ 688 h 1311"/>
                            <a:gd name="T72" fmla="+- 0 3592 1325"/>
                            <a:gd name="T73" fmla="*/ T72 w 9033"/>
                            <a:gd name="T74" fmla="+- 0 688 678"/>
                            <a:gd name="T75" fmla="*/ 688 h 1311"/>
                            <a:gd name="T76" fmla="+- 0 3592 1325"/>
                            <a:gd name="T77" fmla="*/ T76 w 9033"/>
                            <a:gd name="T78" fmla="+- 0 678 678"/>
                            <a:gd name="T79" fmla="*/ 678 h 1311"/>
                            <a:gd name="T80" fmla="+- 0 3582 1325"/>
                            <a:gd name="T81" fmla="*/ T80 w 9033"/>
                            <a:gd name="T82" fmla="+- 0 688 678"/>
                            <a:gd name="T83" fmla="*/ 688 h 1311"/>
                            <a:gd name="T84" fmla="+- 0 1335 1325"/>
                            <a:gd name="T85" fmla="*/ T84 w 9033"/>
                            <a:gd name="T86" fmla="+- 0 688 678"/>
                            <a:gd name="T87" fmla="*/ 688 h 1311"/>
                            <a:gd name="T88" fmla="+- 0 1335 1325"/>
                            <a:gd name="T89" fmla="*/ T88 w 9033"/>
                            <a:gd name="T90" fmla="+- 0 678 678"/>
                            <a:gd name="T91" fmla="*/ 678 h 1311"/>
                            <a:gd name="T92" fmla="+- 0 1325 1325"/>
                            <a:gd name="T93" fmla="*/ T92 w 9033"/>
                            <a:gd name="T94" fmla="+- 0 688 678"/>
                            <a:gd name="T95" fmla="*/ 688 h 1311"/>
                            <a:gd name="T96" fmla="+- 0 1335 1325"/>
                            <a:gd name="T97" fmla="*/ T96 w 9033"/>
                            <a:gd name="T98" fmla="+- 0 1120 678"/>
                            <a:gd name="T99" fmla="*/ 1120 h 1311"/>
                            <a:gd name="T100" fmla="+- 0 3592 1325"/>
                            <a:gd name="T101" fmla="*/ T100 w 9033"/>
                            <a:gd name="T102" fmla="+- 0 1120 678"/>
                            <a:gd name="T103" fmla="*/ 1120 h 1311"/>
                            <a:gd name="T104" fmla="+- 0 8091 1325"/>
                            <a:gd name="T105" fmla="*/ T104 w 9033"/>
                            <a:gd name="T106" fmla="+- 0 1120 678"/>
                            <a:gd name="T107" fmla="*/ 1120 h 1311"/>
                            <a:gd name="T108" fmla="+- 0 5849 1325"/>
                            <a:gd name="T109" fmla="*/ T108 w 9033"/>
                            <a:gd name="T110" fmla="+- 0 688 678"/>
                            <a:gd name="T111" fmla="*/ 688 h 1311"/>
                            <a:gd name="T112" fmla="+- 0 8100 1325"/>
                            <a:gd name="T113" fmla="*/ T112 w 9033"/>
                            <a:gd name="T114" fmla="+- 0 1120 678"/>
                            <a:gd name="T115" fmla="*/ 1120 h 1311"/>
                            <a:gd name="T116" fmla="+- 0 8100 1325"/>
                            <a:gd name="T117" fmla="*/ T116 w 9033"/>
                            <a:gd name="T118" fmla="+- 0 1547 678"/>
                            <a:gd name="T119" fmla="*/ 1547 h 1311"/>
                            <a:gd name="T120" fmla="+- 0 10348 1325"/>
                            <a:gd name="T121" fmla="*/ T120 w 9033"/>
                            <a:gd name="T122" fmla="+- 0 1547 678"/>
                            <a:gd name="T123" fmla="*/ 1547 h 1311"/>
                            <a:gd name="T124" fmla="+- 0 8100 1325"/>
                            <a:gd name="T125" fmla="*/ T124 w 9033"/>
                            <a:gd name="T126" fmla="+- 0 1979 678"/>
                            <a:gd name="T127" fmla="*/ 1979 h 1311"/>
                            <a:gd name="T128" fmla="+- 0 10348 1325"/>
                            <a:gd name="T129" fmla="*/ T128 w 9033"/>
                            <a:gd name="T130" fmla="+- 0 1547 678"/>
                            <a:gd name="T131" fmla="*/ 1547 h 1311"/>
                            <a:gd name="T132" fmla="+- 0 8091 1325"/>
                            <a:gd name="T133" fmla="*/ T132 w 9033"/>
                            <a:gd name="T134" fmla="+- 0 1557 678"/>
                            <a:gd name="T135" fmla="*/ 1557 h 1311"/>
                            <a:gd name="T136" fmla="+- 0 8100 1325"/>
                            <a:gd name="T137" fmla="*/ T136 w 9033"/>
                            <a:gd name="T138" fmla="+- 0 1989 678"/>
                            <a:gd name="T139" fmla="*/ 1989 h 1311"/>
                            <a:gd name="T140" fmla="+- 0 10357 1325"/>
                            <a:gd name="T141" fmla="*/ T140 w 9033"/>
                            <a:gd name="T142" fmla="+- 0 1979 678"/>
                            <a:gd name="T143" fmla="*/ 1979 h 1311"/>
                            <a:gd name="T144" fmla="+- 0 10357 1325"/>
                            <a:gd name="T145" fmla="*/ T144 w 9033"/>
                            <a:gd name="T146" fmla="+- 0 1120 678"/>
                            <a:gd name="T147" fmla="*/ 1120 h 1311"/>
                            <a:gd name="T148" fmla="+- 0 10357 1325"/>
                            <a:gd name="T149" fmla="*/ T148 w 9033"/>
                            <a:gd name="T150" fmla="+- 0 1547 678"/>
                            <a:gd name="T151" fmla="*/ 1547 h 1311"/>
                            <a:gd name="T152" fmla="+- 0 10348 1325"/>
                            <a:gd name="T153" fmla="*/ T152 w 9033"/>
                            <a:gd name="T154" fmla="+- 0 678 678"/>
                            <a:gd name="T155" fmla="*/ 678 h 1311"/>
                            <a:gd name="T156" fmla="+- 0 8100 1325"/>
                            <a:gd name="T157" fmla="*/ T156 w 9033"/>
                            <a:gd name="T158" fmla="+- 0 1111 678"/>
                            <a:gd name="T159" fmla="*/ 1111 h 1311"/>
                            <a:gd name="T160" fmla="+- 0 10348 1325"/>
                            <a:gd name="T161" fmla="*/ T160 w 9033"/>
                            <a:gd name="T162" fmla="+- 0 678 678"/>
                            <a:gd name="T163" fmla="*/ 678 h 1311"/>
                            <a:gd name="T164" fmla="+- 0 8091 1325"/>
                            <a:gd name="T165" fmla="*/ T164 w 9033"/>
                            <a:gd name="T166" fmla="+- 0 688 678"/>
                            <a:gd name="T167" fmla="*/ 688 h 1311"/>
                            <a:gd name="T168" fmla="+- 0 8091 1325"/>
                            <a:gd name="T169" fmla="*/ T168 w 9033"/>
                            <a:gd name="T170" fmla="+- 0 1120 678"/>
                            <a:gd name="T171" fmla="*/ 1120 h 1311"/>
                            <a:gd name="T172" fmla="+- 0 10357 1325"/>
                            <a:gd name="T173" fmla="*/ T172 w 9033"/>
                            <a:gd name="T174" fmla="+- 0 1120 678"/>
                            <a:gd name="T175" fmla="*/ 1120 h 1311"/>
                            <a:gd name="T176" fmla="+- 0 10357 1325"/>
                            <a:gd name="T177" fmla="*/ T176 w 9033"/>
                            <a:gd name="T178" fmla="+- 0 688 678"/>
                            <a:gd name="T179" fmla="*/ 688 h 13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9033" h="1311">
                              <a:moveTo>
                                <a:pt x="10" y="442"/>
                              </a:moveTo>
                              <a:lnTo>
                                <a:pt x="0" y="442"/>
                              </a:lnTo>
                              <a:lnTo>
                                <a:pt x="0" y="869"/>
                              </a:lnTo>
                              <a:lnTo>
                                <a:pt x="10" y="869"/>
                              </a:lnTo>
                              <a:lnTo>
                                <a:pt x="10" y="442"/>
                              </a:lnTo>
                              <a:close/>
                              <a:moveTo>
                                <a:pt x="2267" y="442"/>
                              </a:moveTo>
                              <a:lnTo>
                                <a:pt x="2257" y="442"/>
                              </a:lnTo>
                              <a:lnTo>
                                <a:pt x="2257" y="869"/>
                              </a:lnTo>
                              <a:lnTo>
                                <a:pt x="2267" y="869"/>
                              </a:lnTo>
                              <a:lnTo>
                                <a:pt x="2267" y="442"/>
                              </a:lnTo>
                              <a:close/>
                              <a:moveTo>
                                <a:pt x="4524" y="442"/>
                              </a:moveTo>
                              <a:lnTo>
                                <a:pt x="4514" y="442"/>
                              </a:lnTo>
                              <a:lnTo>
                                <a:pt x="4514" y="869"/>
                              </a:lnTo>
                              <a:lnTo>
                                <a:pt x="4524" y="869"/>
                              </a:lnTo>
                              <a:lnTo>
                                <a:pt x="4524" y="442"/>
                              </a:lnTo>
                              <a:close/>
                              <a:moveTo>
                                <a:pt x="6766" y="869"/>
                              </a:moveTo>
                              <a:lnTo>
                                <a:pt x="4524" y="869"/>
                              </a:lnTo>
                              <a:lnTo>
                                <a:pt x="4514" y="869"/>
                              </a:lnTo>
                              <a:lnTo>
                                <a:pt x="4514" y="879"/>
                              </a:lnTo>
                              <a:lnTo>
                                <a:pt x="4514" y="1301"/>
                              </a:lnTo>
                              <a:lnTo>
                                <a:pt x="2267" y="1301"/>
                              </a:lnTo>
                              <a:lnTo>
                                <a:pt x="2267" y="879"/>
                              </a:lnTo>
                              <a:lnTo>
                                <a:pt x="4514" y="879"/>
                              </a:lnTo>
                              <a:lnTo>
                                <a:pt x="4514" y="869"/>
                              </a:lnTo>
                              <a:lnTo>
                                <a:pt x="2267" y="869"/>
                              </a:lnTo>
                              <a:lnTo>
                                <a:pt x="2257" y="869"/>
                              </a:lnTo>
                              <a:lnTo>
                                <a:pt x="2257" y="879"/>
                              </a:lnTo>
                              <a:lnTo>
                                <a:pt x="2257" y="1301"/>
                              </a:lnTo>
                              <a:lnTo>
                                <a:pt x="10" y="1301"/>
                              </a:lnTo>
                              <a:lnTo>
                                <a:pt x="10" y="879"/>
                              </a:lnTo>
                              <a:lnTo>
                                <a:pt x="2257" y="879"/>
                              </a:lnTo>
                              <a:lnTo>
                                <a:pt x="2257" y="869"/>
                              </a:lnTo>
                              <a:lnTo>
                                <a:pt x="10" y="869"/>
                              </a:lnTo>
                              <a:lnTo>
                                <a:pt x="0" y="869"/>
                              </a:lnTo>
                              <a:lnTo>
                                <a:pt x="0" y="879"/>
                              </a:lnTo>
                              <a:lnTo>
                                <a:pt x="0" y="1301"/>
                              </a:lnTo>
                              <a:lnTo>
                                <a:pt x="0" y="1311"/>
                              </a:lnTo>
                              <a:lnTo>
                                <a:pt x="10" y="1311"/>
                              </a:lnTo>
                              <a:lnTo>
                                <a:pt x="2257" y="1311"/>
                              </a:lnTo>
                              <a:lnTo>
                                <a:pt x="2267" y="1311"/>
                              </a:lnTo>
                              <a:lnTo>
                                <a:pt x="4514" y="1311"/>
                              </a:lnTo>
                              <a:lnTo>
                                <a:pt x="4524" y="1311"/>
                              </a:lnTo>
                              <a:lnTo>
                                <a:pt x="6766" y="1311"/>
                              </a:lnTo>
                              <a:lnTo>
                                <a:pt x="6766" y="1301"/>
                              </a:lnTo>
                              <a:lnTo>
                                <a:pt x="4524" y="1301"/>
                              </a:lnTo>
                              <a:lnTo>
                                <a:pt x="4524" y="879"/>
                              </a:lnTo>
                              <a:lnTo>
                                <a:pt x="6766" y="879"/>
                              </a:lnTo>
                              <a:lnTo>
                                <a:pt x="6766" y="869"/>
                              </a:lnTo>
                              <a:close/>
                              <a:moveTo>
                                <a:pt x="6766" y="0"/>
                              </a:moveTo>
                              <a:lnTo>
                                <a:pt x="4524" y="0"/>
                              </a:lnTo>
                              <a:lnTo>
                                <a:pt x="4514" y="0"/>
                              </a:lnTo>
                              <a:lnTo>
                                <a:pt x="4514" y="10"/>
                              </a:lnTo>
                              <a:lnTo>
                                <a:pt x="4514" y="433"/>
                              </a:lnTo>
                              <a:lnTo>
                                <a:pt x="2267" y="433"/>
                              </a:lnTo>
                              <a:lnTo>
                                <a:pt x="2267" y="10"/>
                              </a:lnTo>
                              <a:lnTo>
                                <a:pt x="4514" y="10"/>
                              </a:lnTo>
                              <a:lnTo>
                                <a:pt x="4514" y="0"/>
                              </a:lnTo>
                              <a:lnTo>
                                <a:pt x="2267" y="0"/>
                              </a:lnTo>
                              <a:lnTo>
                                <a:pt x="2257" y="0"/>
                              </a:lnTo>
                              <a:lnTo>
                                <a:pt x="2257" y="10"/>
                              </a:lnTo>
                              <a:lnTo>
                                <a:pt x="2257" y="433"/>
                              </a:lnTo>
                              <a:lnTo>
                                <a:pt x="10" y="433"/>
                              </a:lnTo>
                              <a:lnTo>
                                <a:pt x="10" y="10"/>
                              </a:lnTo>
                              <a:lnTo>
                                <a:pt x="2257" y="10"/>
                              </a:lnTo>
                              <a:lnTo>
                                <a:pt x="2257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433"/>
                              </a:lnTo>
                              <a:lnTo>
                                <a:pt x="0" y="442"/>
                              </a:lnTo>
                              <a:lnTo>
                                <a:pt x="10" y="442"/>
                              </a:lnTo>
                              <a:lnTo>
                                <a:pt x="2257" y="442"/>
                              </a:lnTo>
                              <a:lnTo>
                                <a:pt x="2267" y="442"/>
                              </a:lnTo>
                              <a:lnTo>
                                <a:pt x="4514" y="442"/>
                              </a:lnTo>
                              <a:lnTo>
                                <a:pt x="4524" y="442"/>
                              </a:lnTo>
                              <a:lnTo>
                                <a:pt x="6766" y="442"/>
                              </a:lnTo>
                              <a:lnTo>
                                <a:pt x="6766" y="433"/>
                              </a:lnTo>
                              <a:lnTo>
                                <a:pt x="4524" y="433"/>
                              </a:lnTo>
                              <a:lnTo>
                                <a:pt x="4524" y="10"/>
                              </a:lnTo>
                              <a:lnTo>
                                <a:pt x="6766" y="10"/>
                              </a:lnTo>
                              <a:lnTo>
                                <a:pt x="6766" y="0"/>
                              </a:lnTo>
                              <a:close/>
                              <a:moveTo>
                                <a:pt x="6775" y="442"/>
                              </a:moveTo>
                              <a:lnTo>
                                <a:pt x="6766" y="442"/>
                              </a:lnTo>
                              <a:lnTo>
                                <a:pt x="6766" y="869"/>
                              </a:lnTo>
                              <a:lnTo>
                                <a:pt x="6775" y="869"/>
                              </a:lnTo>
                              <a:lnTo>
                                <a:pt x="6775" y="442"/>
                              </a:lnTo>
                              <a:close/>
                              <a:moveTo>
                                <a:pt x="9032" y="869"/>
                              </a:moveTo>
                              <a:lnTo>
                                <a:pt x="9023" y="869"/>
                              </a:lnTo>
                              <a:lnTo>
                                <a:pt x="9023" y="879"/>
                              </a:lnTo>
                              <a:lnTo>
                                <a:pt x="9023" y="1301"/>
                              </a:lnTo>
                              <a:lnTo>
                                <a:pt x="6775" y="1301"/>
                              </a:lnTo>
                              <a:lnTo>
                                <a:pt x="6775" y="879"/>
                              </a:lnTo>
                              <a:lnTo>
                                <a:pt x="9023" y="879"/>
                              </a:lnTo>
                              <a:lnTo>
                                <a:pt x="9023" y="869"/>
                              </a:lnTo>
                              <a:lnTo>
                                <a:pt x="6775" y="869"/>
                              </a:lnTo>
                              <a:lnTo>
                                <a:pt x="6766" y="869"/>
                              </a:lnTo>
                              <a:lnTo>
                                <a:pt x="6766" y="879"/>
                              </a:lnTo>
                              <a:lnTo>
                                <a:pt x="6766" y="1301"/>
                              </a:lnTo>
                              <a:lnTo>
                                <a:pt x="6766" y="1311"/>
                              </a:lnTo>
                              <a:lnTo>
                                <a:pt x="6775" y="1311"/>
                              </a:lnTo>
                              <a:lnTo>
                                <a:pt x="9023" y="1311"/>
                              </a:lnTo>
                              <a:lnTo>
                                <a:pt x="9032" y="1311"/>
                              </a:lnTo>
                              <a:lnTo>
                                <a:pt x="9032" y="1301"/>
                              </a:lnTo>
                              <a:lnTo>
                                <a:pt x="9032" y="879"/>
                              </a:lnTo>
                              <a:lnTo>
                                <a:pt x="9032" y="869"/>
                              </a:lnTo>
                              <a:close/>
                              <a:moveTo>
                                <a:pt x="9032" y="442"/>
                              </a:moveTo>
                              <a:lnTo>
                                <a:pt x="9023" y="442"/>
                              </a:lnTo>
                              <a:lnTo>
                                <a:pt x="9023" y="869"/>
                              </a:lnTo>
                              <a:lnTo>
                                <a:pt x="9032" y="869"/>
                              </a:lnTo>
                              <a:lnTo>
                                <a:pt x="9032" y="442"/>
                              </a:lnTo>
                              <a:close/>
                              <a:moveTo>
                                <a:pt x="9032" y="0"/>
                              </a:moveTo>
                              <a:lnTo>
                                <a:pt x="9023" y="0"/>
                              </a:lnTo>
                              <a:lnTo>
                                <a:pt x="9023" y="10"/>
                              </a:lnTo>
                              <a:lnTo>
                                <a:pt x="9023" y="433"/>
                              </a:lnTo>
                              <a:lnTo>
                                <a:pt x="6775" y="433"/>
                              </a:lnTo>
                              <a:lnTo>
                                <a:pt x="6775" y="10"/>
                              </a:lnTo>
                              <a:lnTo>
                                <a:pt x="9023" y="10"/>
                              </a:lnTo>
                              <a:lnTo>
                                <a:pt x="9023" y="0"/>
                              </a:lnTo>
                              <a:lnTo>
                                <a:pt x="6775" y="0"/>
                              </a:lnTo>
                              <a:lnTo>
                                <a:pt x="6766" y="0"/>
                              </a:lnTo>
                              <a:lnTo>
                                <a:pt x="6766" y="10"/>
                              </a:lnTo>
                              <a:lnTo>
                                <a:pt x="6766" y="433"/>
                              </a:lnTo>
                              <a:lnTo>
                                <a:pt x="6766" y="442"/>
                              </a:lnTo>
                              <a:lnTo>
                                <a:pt x="6775" y="442"/>
                              </a:lnTo>
                              <a:lnTo>
                                <a:pt x="9023" y="442"/>
                              </a:lnTo>
                              <a:lnTo>
                                <a:pt x="9032" y="442"/>
                              </a:lnTo>
                              <a:lnTo>
                                <a:pt x="9032" y="433"/>
                              </a:lnTo>
                              <a:lnTo>
                                <a:pt x="9032" y="10"/>
                              </a:lnTo>
                              <a:lnTo>
                                <a:pt x="90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82EAEA" id="AutoShape 91" o:spid="_x0000_s1026" style="position:absolute;margin-left:66.25pt;margin-top:33.9pt;width:451.65pt;height:65.55pt;z-index:-1766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33,1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" path="m10,442l,442,,869r10,l10,442xm2267,442r-10,l2257,869r10,l2267,442xm4524,442r-10,l4514,869r10,l4524,442xm6766,869r-2242,l4514,869r,10l4514,1301r-2247,l2267,879r2247,l4514,869r-2247,l2257,869r,10l2257,1301r-2247,l10,879r2247,l2257,869,10,869,,869r,10l,1301r,10l10,1311r2247,l2267,1311r2247,l4524,1311r2242,l6766,1301r-2242,l4524,879r2242,l6766,869xm6766,l4524,r-10,l4514,10r,423l2267,433r,-423l4514,10r,-10l2267,r-10,l2257,10r,423l10,433,10,10r2247,l2257,,10,,,,,10,,433r,9l10,442r2247,l2267,442r2247,l4524,442r2242,l6766,433r-2242,l4524,10r2242,l6766,xm6775,442r-9,l6766,869r9,l6775,442xm9032,869r-9,l9023,879r,422l6775,1301r,-422l9023,879r,-10l6775,869r-9,l6766,879r,422l6766,1311r9,l9023,1311r9,l9032,1301r,-422l9032,869xm9032,442r-9,l9023,869r9,l9032,442xm9032,r-9,l9023,10r,423l6775,433r,-423l9023,10r,-10l6775,r-9,l6766,10r,423l6766,442r9,l9023,442r9,l9032,433r,-423l9032,xe" fillcolor="black" stroked="f">
                <v:path arrowok="t" o:connecttype="custom" o:connectlocs="0,982345;1439545,711200;1439545,982345;2866390,711200;2872740,711200;2866390,982345;1439545,1256665;2866390,982345;1433195,982345;6350,1256665;1433195,982345;0,988695;6350,1263015;1439545,1263015;4296410,1263015;2872740,988695;4296410,430530;2866390,436880;1439545,436880;1439545,430530;1433195,436880;6350,436880;6350,430530;0,436880;6350,711200;1439545,711200;4296410,711200;2872740,436880;4302125,711200;4302125,982345;5729605,982345;4302125,1256665;5729605,982345;4296410,988695;4302125,1263015;5735320,1256665;5735320,711200;5735320,982345;5729605,430530;4302125,705485;5729605,430530;4296410,436880;4296410,711200;5735320,711200;5735320,436880" o:connectangles="0,0,0,0,0,0,0,0,0,0,0,0,0,0,0,0,0,0,0,0,0,0,0,0,0,0,0,0,0,0,0,0,0,0,0,0,0,0,0,0,0,0,0,0,0"/>
                <w10:wrap anchorx="page"/>
              </v:shape>
            </w:pict>
          </mc:Fallback>
        </mc:AlternateContent>
      </w:r>
      <w:r w:rsidR="00624EDB" w:rsidRPr="00F30C79">
        <w:rPr>
          <w:b w:val="0"/>
          <w:bCs w:val="0"/>
        </w:rPr>
        <w:t>Add</w:t>
      </w:r>
      <w:r w:rsidR="00624EDB" w:rsidRPr="00F30C79">
        <w:rPr>
          <w:b w:val="0"/>
          <w:bCs w:val="0"/>
          <w:spacing w:val="-2"/>
        </w:rPr>
        <w:t xml:space="preserve"> </w:t>
      </w:r>
      <w:r w:rsidR="00624EDB" w:rsidRPr="00F30C79">
        <w:rPr>
          <w:b w:val="0"/>
          <w:bCs w:val="0"/>
        </w:rPr>
        <w:t>Categories:</w:t>
      </w:r>
    </w:p>
    <w:p w14:paraId="0FC4CAFE" w14:textId="77777777" w:rsidR="00B83793" w:rsidRPr="00F30C79" w:rsidRDefault="00B83793">
      <w:pPr>
        <w:pStyle w:val="BodyText"/>
        <w:spacing w:before="5"/>
        <w:rPr>
          <w:sz w:val="14"/>
        </w:rPr>
      </w:pPr>
    </w:p>
    <w:tbl>
      <w:tblPr>
        <w:tblW w:w="0" w:type="auto"/>
        <w:tblInd w:w="9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7"/>
        <w:gridCol w:w="2257"/>
        <w:gridCol w:w="2252"/>
        <w:gridCol w:w="2257"/>
      </w:tblGrid>
      <w:tr w:rsidR="00B83793" w:rsidRPr="00F30C79" w14:paraId="604BF304" w14:textId="77777777">
        <w:trPr>
          <w:trHeight w:val="432"/>
        </w:trPr>
        <w:tc>
          <w:tcPr>
            <w:tcW w:w="2257" w:type="dxa"/>
          </w:tcPr>
          <w:p w14:paraId="0BAC2B26" w14:textId="77777777" w:rsidR="00B83793" w:rsidRPr="00F30C79" w:rsidRDefault="00624EDB">
            <w:pPr>
              <w:pStyle w:val="TableParagraph"/>
              <w:spacing w:before="1" w:line="240" w:lineRule="auto"/>
              <w:rPr>
                <w:sz w:val="24"/>
              </w:rPr>
            </w:pPr>
            <w:r w:rsidRPr="00F30C79">
              <w:rPr>
                <w:sz w:val="24"/>
              </w:rPr>
              <w:t>Field</w:t>
            </w:r>
            <w:r w:rsidRPr="00F30C79">
              <w:rPr>
                <w:spacing w:val="-2"/>
                <w:sz w:val="24"/>
              </w:rPr>
              <w:t xml:space="preserve"> </w:t>
            </w:r>
            <w:r w:rsidRPr="00F30C79">
              <w:rPr>
                <w:sz w:val="24"/>
              </w:rPr>
              <w:t>name</w:t>
            </w:r>
          </w:p>
        </w:tc>
        <w:tc>
          <w:tcPr>
            <w:tcW w:w="2257" w:type="dxa"/>
          </w:tcPr>
          <w:p w14:paraId="66FFFF1C" w14:textId="77777777" w:rsidR="00B83793" w:rsidRPr="00F30C79" w:rsidRDefault="00624EDB">
            <w:pPr>
              <w:pStyle w:val="TableParagraph"/>
              <w:spacing w:before="1" w:line="240" w:lineRule="auto"/>
              <w:rPr>
                <w:sz w:val="24"/>
              </w:rPr>
            </w:pPr>
            <w:r w:rsidRPr="00F30C79">
              <w:rPr>
                <w:sz w:val="24"/>
              </w:rPr>
              <w:t>Data</w:t>
            </w:r>
            <w:r w:rsidRPr="00F30C79">
              <w:rPr>
                <w:spacing w:val="2"/>
                <w:sz w:val="24"/>
              </w:rPr>
              <w:t xml:space="preserve"> </w:t>
            </w:r>
            <w:r w:rsidRPr="00F30C79">
              <w:rPr>
                <w:sz w:val="24"/>
              </w:rPr>
              <w:t>type</w:t>
            </w:r>
          </w:p>
        </w:tc>
        <w:tc>
          <w:tcPr>
            <w:tcW w:w="2252" w:type="dxa"/>
          </w:tcPr>
          <w:p w14:paraId="05EAB8C1" w14:textId="77777777" w:rsidR="00B83793" w:rsidRPr="00F30C79" w:rsidRDefault="00624EDB">
            <w:pPr>
              <w:pStyle w:val="TableParagraph"/>
              <w:spacing w:before="1" w:line="240" w:lineRule="auto"/>
              <w:ind w:left="105"/>
              <w:rPr>
                <w:sz w:val="24"/>
              </w:rPr>
            </w:pPr>
            <w:r w:rsidRPr="00F30C79">
              <w:rPr>
                <w:sz w:val="24"/>
              </w:rPr>
              <w:t>Size</w:t>
            </w:r>
          </w:p>
        </w:tc>
        <w:tc>
          <w:tcPr>
            <w:tcW w:w="2257" w:type="dxa"/>
          </w:tcPr>
          <w:p w14:paraId="18BE86F4" w14:textId="77777777" w:rsidR="00B83793" w:rsidRPr="00F30C79" w:rsidRDefault="00624EDB">
            <w:pPr>
              <w:pStyle w:val="TableParagraph"/>
              <w:spacing w:before="1" w:line="240" w:lineRule="auto"/>
              <w:rPr>
                <w:sz w:val="24"/>
              </w:rPr>
            </w:pPr>
            <w:r w:rsidRPr="00F30C79">
              <w:rPr>
                <w:sz w:val="24"/>
              </w:rPr>
              <w:t>Constrains</w:t>
            </w:r>
          </w:p>
        </w:tc>
      </w:tr>
      <w:tr w:rsidR="00B83793" w:rsidRPr="00F30C79" w14:paraId="5CA845A7" w14:textId="77777777">
        <w:trPr>
          <w:trHeight w:val="436"/>
        </w:trPr>
        <w:tc>
          <w:tcPr>
            <w:tcW w:w="2257" w:type="dxa"/>
          </w:tcPr>
          <w:p w14:paraId="5CB6B904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Id</w:t>
            </w:r>
          </w:p>
        </w:tc>
        <w:tc>
          <w:tcPr>
            <w:tcW w:w="2257" w:type="dxa"/>
          </w:tcPr>
          <w:p w14:paraId="68E4C31D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Varcahr2</w:t>
            </w:r>
          </w:p>
        </w:tc>
        <w:tc>
          <w:tcPr>
            <w:tcW w:w="2252" w:type="dxa"/>
          </w:tcPr>
          <w:p w14:paraId="2B1E289F" w14:textId="77777777" w:rsidR="00B83793" w:rsidRPr="00F30C79" w:rsidRDefault="00624EDB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 w:rsidRPr="00F30C79">
              <w:rPr>
                <w:sz w:val="24"/>
              </w:rPr>
              <w:t>30</w:t>
            </w:r>
          </w:p>
        </w:tc>
        <w:tc>
          <w:tcPr>
            <w:tcW w:w="2257" w:type="dxa"/>
          </w:tcPr>
          <w:p w14:paraId="3F09239E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Primary</w:t>
            </w:r>
            <w:r w:rsidRPr="00F30C79">
              <w:rPr>
                <w:spacing w:val="-2"/>
                <w:sz w:val="24"/>
              </w:rPr>
              <w:t xml:space="preserve"> </w:t>
            </w:r>
            <w:r w:rsidRPr="00F30C79">
              <w:rPr>
                <w:sz w:val="24"/>
              </w:rPr>
              <w:t>Key</w:t>
            </w:r>
          </w:p>
        </w:tc>
      </w:tr>
      <w:tr w:rsidR="00B83793" w:rsidRPr="00F30C79" w14:paraId="7CD43F36" w14:textId="77777777">
        <w:trPr>
          <w:trHeight w:val="431"/>
        </w:trPr>
        <w:tc>
          <w:tcPr>
            <w:tcW w:w="2257" w:type="dxa"/>
          </w:tcPr>
          <w:p w14:paraId="3E850F07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proofErr w:type="spellStart"/>
            <w:r w:rsidRPr="00F30C79">
              <w:rPr>
                <w:sz w:val="24"/>
              </w:rPr>
              <w:t>Cat_name</w:t>
            </w:r>
            <w:proofErr w:type="spellEnd"/>
          </w:p>
        </w:tc>
        <w:tc>
          <w:tcPr>
            <w:tcW w:w="2257" w:type="dxa"/>
          </w:tcPr>
          <w:p w14:paraId="119E66F2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Varchar2</w:t>
            </w:r>
          </w:p>
        </w:tc>
        <w:tc>
          <w:tcPr>
            <w:tcW w:w="2252" w:type="dxa"/>
          </w:tcPr>
          <w:p w14:paraId="04E01EDF" w14:textId="77777777" w:rsidR="00B83793" w:rsidRPr="00F30C79" w:rsidRDefault="00624EDB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 w:rsidRPr="00F30C79">
              <w:rPr>
                <w:sz w:val="24"/>
              </w:rPr>
              <w:t>30</w:t>
            </w:r>
          </w:p>
        </w:tc>
        <w:tc>
          <w:tcPr>
            <w:tcW w:w="2257" w:type="dxa"/>
          </w:tcPr>
          <w:p w14:paraId="250CF308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Not</w:t>
            </w:r>
            <w:r w:rsidRPr="00F30C79">
              <w:rPr>
                <w:spacing w:val="-1"/>
                <w:sz w:val="24"/>
              </w:rPr>
              <w:t xml:space="preserve"> </w:t>
            </w:r>
            <w:r w:rsidRPr="00F30C79">
              <w:rPr>
                <w:sz w:val="24"/>
              </w:rPr>
              <w:t>null</w:t>
            </w:r>
          </w:p>
        </w:tc>
      </w:tr>
    </w:tbl>
    <w:p w14:paraId="7589FB7E" w14:textId="77777777" w:rsidR="00B83793" w:rsidRPr="00F30C79" w:rsidRDefault="00B83793">
      <w:pPr>
        <w:spacing w:line="273" w:lineRule="exact"/>
        <w:rPr>
          <w:sz w:val="24"/>
        </w:rPr>
        <w:sectPr w:rsidR="00B83793" w:rsidRPr="00F30C79" w:rsidSect="001C1575">
          <w:headerReference w:type="default" r:id="rId38"/>
          <w:footerReference w:type="default" r:id="rId39"/>
          <w:pgSz w:w="11910" w:h="16840"/>
          <w:pgMar w:top="960" w:right="320" w:bottom="960" w:left="380" w:header="708" w:footer="777" w:gutter="0"/>
          <w:pgBorders w:offsetFrom="page">
            <w:top w:val="single" w:sz="4" w:space="24" w:color="000000" w:themeColor="text1"/>
            <w:left w:val="single" w:sz="4" w:space="24" w:color="000000" w:themeColor="text1"/>
            <w:bottom w:val="single" w:sz="4" w:space="24" w:color="000000" w:themeColor="text1"/>
            <w:right w:val="single" w:sz="4" w:space="24" w:color="000000" w:themeColor="text1"/>
          </w:pgBorders>
          <w:pgNumType w:start="32"/>
          <w:cols w:space="720"/>
        </w:sectPr>
      </w:pPr>
    </w:p>
    <w:p w14:paraId="4981FACC" w14:textId="1DC89741" w:rsidR="00B83793" w:rsidRPr="00F30C79" w:rsidRDefault="00B83793">
      <w:pPr>
        <w:pStyle w:val="BodyText"/>
        <w:rPr>
          <w:sz w:val="20"/>
        </w:rPr>
      </w:pPr>
    </w:p>
    <w:p w14:paraId="1A7F3EDA" w14:textId="77777777" w:rsidR="00B83793" w:rsidRPr="00F30C79" w:rsidRDefault="00B83793">
      <w:pPr>
        <w:pStyle w:val="BodyText"/>
        <w:rPr>
          <w:sz w:val="20"/>
        </w:rPr>
      </w:pPr>
    </w:p>
    <w:p w14:paraId="1E9AE366" w14:textId="77777777" w:rsidR="00B83793" w:rsidRPr="00F30C79" w:rsidRDefault="00B83793">
      <w:pPr>
        <w:pStyle w:val="BodyText"/>
        <w:rPr>
          <w:sz w:val="20"/>
        </w:rPr>
      </w:pPr>
    </w:p>
    <w:p w14:paraId="37128E5B" w14:textId="705716A9" w:rsidR="00B83793" w:rsidRPr="00F30C79" w:rsidRDefault="00691321">
      <w:pPr>
        <w:spacing w:before="245"/>
        <w:ind w:left="1060"/>
        <w:rPr>
          <w:sz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648384" behindDoc="1" locked="0" layoutInCell="1" allowOverlap="1" wp14:anchorId="4CD72581" wp14:editId="4EDC312B">
                <wp:simplePos x="0" y="0"/>
                <wp:positionH relativeFrom="page">
                  <wp:posOffset>841375</wp:posOffset>
                </wp:positionH>
                <wp:positionV relativeFrom="paragraph">
                  <wp:posOffset>491490</wp:posOffset>
                </wp:positionV>
                <wp:extent cx="5735955" cy="2211070"/>
                <wp:effectExtent l="0" t="0" r="0" b="0"/>
                <wp:wrapNone/>
                <wp:docPr id="797309130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5955" cy="2211070"/>
                          <a:chOff x="1325" y="774"/>
                          <a:chExt cx="9033" cy="3482"/>
                        </a:xfrm>
                      </wpg:grpSpPr>
                      <wps:wsp>
                        <wps:cNvPr id="516777905" name="AutoShape 81"/>
                        <wps:cNvSpPr>
                          <a:spLocks/>
                        </wps:cNvSpPr>
                        <wps:spPr bwMode="auto">
                          <a:xfrm>
                            <a:off x="1325" y="774"/>
                            <a:ext cx="9033" cy="2171"/>
                          </a:xfrm>
                          <a:custGeom>
                            <a:avLst/>
                            <a:gdLst>
                              <a:gd name="T0" fmla="+- 0 5849 1325"/>
                              <a:gd name="T1" fmla="*/ T0 w 9033"/>
                              <a:gd name="T2" fmla="+- 0 784 774"/>
                              <a:gd name="T3" fmla="*/ 784 h 2171"/>
                              <a:gd name="T4" fmla="+- 0 5839 1325"/>
                              <a:gd name="T5" fmla="*/ T4 w 9033"/>
                              <a:gd name="T6" fmla="+- 0 1216 774"/>
                              <a:gd name="T7" fmla="*/ 1216 h 2171"/>
                              <a:gd name="T8" fmla="+- 0 5839 1325"/>
                              <a:gd name="T9" fmla="*/ T8 w 9033"/>
                              <a:gd name="T10" fmla="+- 0 2076 774"/>
                              <a:gd name="T11" fmla="*/ 2076 h 2171"/>
                              <a:gd name="T12" fmla="+- 0 3592 1325"/>
                              <a:gd name="T13" fmla="*/ T12 w 9033"/>
                              <a:gd name="T14" fmla="+- 0 2508 774"/>
                              <a:gd name="T15" fmla="*/ 2508 h 2171"/>
                              <a:gd name="T16" fmla="+- 0 5839 1325"/>
                              <a:gd name="T17" fmla="*/ T16 w 9033"/>
                              <a:gd name="T18" fmla="+- 0 2076 774"/>
                              <a:gd name="T19" fmla="*/ 2076 h 2171"/>
                              <a:gd name="T20" fmla="+- 0 5839 1325"/>
                              <a:gd name="T21" fmla="*/ T20 w 9033"/>
                              <a:gd name="T22" fmla="+- 0 1653 774"/>
                              <a:gd name="T23" fmla="*/ 1653 h 2171"/>
                              <a:gd name="T24" fmla="+- 0 3592 1325"/>
                              <a:gd name="T25" fmla="*/ T24 w 9033"/>
                              <a:gd name="T26" fmla="+- 0 1216 774"/>
                              <a:gd name="T27" fmla="*/ 1216 h 2171"/>
                              <a:gd name="T28" fmla="+- 0 3592 1325"/>
                              <a:gd name="T29" fmla="*/ T28 w 9033"/>
                              <a:gd name="T30" fmla="+- 0 1207 774"/>
                              <a:gd name="T31" fmla="*/ 1207 h 2171"/>
                              <a:gd name="T32" fmla="+- 0 3582 1325"/>
                              <a:gd name="T33" fmla="*/ T32 w 9033"/>
                              <a:gd name="T34" fmla="+- 0 1207 774"/>
                              <a:gd name="T35" fmla="*/ 1207 h 2171"/>
                              <a:gd name="T36" fmla="+- 0 3582 1325"/>
                              <a:gd name="T37" fmla="*/ T36 w 9033"/>
                              <a:gd name="T38" fmla="+- 0 1653 774"/>
                              <a:gd name="T39" fmla="*/ 1653 h 2171"/>
                              <a:gd name="T40" fmla="+- 0 3582 1325"/>
                              <a:gd name="T41" fmla="*/ T40 w 9033"/>
                              <a:gd name="T42" fmla="+- 0 2508 774"/>
                              <a:gd name="T43" fmla="*/ 2508 h 2171"/>
                              <a:gd name="T44" fmla="+- 0 3582 1325"/>
                              <a:gd name="T45" fmla="*/ T44 w 9033"/>
                              <a:gd name="T46" fmla="+- 0 2085 774"/>
                              <a:gd name="T47" fmla="*/ 2085 h 2171"/>
                              <a:gd name="T48" fmla="+- 0 1335 1325"/>
                              <a:gd name="T49" fmla="*/ T48 w 9033"/>
                              <a:gd name="T50" fmla="+- 0 1653 774"/>
                              <a:gd name="T51" fmla="*/ 1653 h 2171"/>
                              <a:gd name="T52" fmla="+- 0 1335 1325"/>
                              <a:gd name="T53" fmla="*/ T52 w 9033"/>
                              <a:gd name="T54" fmla="+- 0 1644 774"/>
                              <a:gd name="T55" fmla="*/ 1644 h 2171"/>
                              <a:gd name="T56" fmla="+- 0 3582 1325"/>
                              <a:gd name="T57" fmla="*/ T56 w 9033"/>
                              <a:gd name="T58" fmla="+- 0 1207 774"/>
                              <a:gd name="T59" fmla="*/ 1207 h 2171"/>
                              <a:gd name="T60" fmla="+- 0 1325 1325"/>
                              <a:gd name="T61" fmla="*/ T60 w 9033"/>
                              <a:gd name="T62" fmla="+- 0 784 774"/>
                              <a:gd name="T63" fmla="*/ 784 h 2171"/>
                              <a:gd name="T64" fmla="+- 0 1325 1325"/>
                              <a:gd name="T65" fmla="*/ T64 w 9033"/>
                              <a:gd name="T66" fmla="+- 0 1644 774"/>
                              <a:gd name="T67" fmla="*/ 1644 h 2171"/>
                              <a:gd name="T68" fmla="+- 0 1325 1325"/>
                              <a:gd name="T69" fmla="*/ T68 w 9033"/>
                              <a:gd name="T70" fmla="+- 0 2085 774"/>
                              <a:gd name="T71" fmla="*/ 2085 h 2171"/>
                              <a:gd name="T72" fmla="+- 0 1325 1325"/>
                              <a:gd name="T73" fmla="*/ T72 w 9033"/>
                              <a:gd name="T74" fmla="+- 0 2518 774"/>
                              <a:gd name="T75" fmla="*/ 2518 h 2171"/>
                              <a:gd name="T76" fmla="+- 0 1335 1325"/>
                              <a:gd name="T77" fmla="*/ T76 w 9033"/>
                              <a:gd name="T78" fmla="+- 0 2518 774"/>
                              <a:gd name="T79" fmla="*/ 2518 h 2171"/>
                              <a:gd name="T80" fmla="+- 0 3592 1325"/>
                              <a:gd name="T81" fmla="*/ T80 w 9033"/>
                              <a:gd name="T82" fmla="+- 0 2945 774"/>
                              <a:gd name="T83" fmla="*/ 2945 h 2171"/>
                              <a:gd name="T84" fmla="+- 0 5839 1325"/>
                              <a:gd name="T85" fmla="*/ T84 w 9033"/>
                              <a:gd name="T86" fmla="+- 0 2945 774"/>
                              <a:gd name="T87" fmla="*/ 2945 h 2171"/>
                              <a:gd name="T88" fmla="+- 0 8091 1325"/>
                              <a:gd name="T89" fmla="*/ T88 w 9033"/>
                              <a:gd name="T90" fmla="+- 0 2518 774"/>
                              <a:gd name="T91" fmla="*/ 2518 h 2171"/>
                              <a:gd name="T92" fmla="+- 0 5849 1325"/>
                              <a:gd name="T93" fmla="*/ T92 w 9033"/>
                              <a:gd name="T94" fmla="+- 0 2085 774"/>
                              <a:gd name="T95" fmla="*/ 2085 h 2171"/>
                              <a:gd name="T96" fmla="+- 0 5849 1325"/>
                              <a:gd name="T97" fmla="*/ T96 w 9033"/>
                              <a:gd name="T98" fmla="+- 0 2076 774"/>
                              <a:gd name="T99" fmla="*/ 2076 h 2171"/>
                              <a:gd name="T100" fmla="+- 0 8091 1325"/>
                              <a:gd name="T101" fmla="*/ T100 w 9033"/>
                              <a:gd name="T102" fmla="+- 0 1644 774"/>
                              <a:gd name="T103" fmla="*/ 1644 h 2171"/>
                              <a:gd name="T104" fmla="+- 0 8091 1325"/>
                              <a:gd name="T105" fmla="*/ T104 w 9033"/>
                              <a:gd name="T106" fmla="+- 0 1216 774"/>
                              <a:gd name="T107" fmla="*/ 1216 h 2171"/>
                              <a:gd name="T108" fmla="+- 0 5849 1325"/>
                              <a:gd name="T109" fmla="*/ T108 w 9033"/>
                              <a:gd name="T110" fmla="+- 0 774 774"/>
                              <a:gd name="T111" fmla="*/ 774 h 2171"/>
                              <a:gd name="T112" fmla="+- 0 3582 1325"/>
                              <a:gd name="T113" fmla="*/ T112 w 9033"/>
                              <a:gd name="T114" fmla="+- 0 774 774"/>
                              <a:gd name="T115" fmla="*/ 774 h 2171"/>
                              <a:gd name="T116" fmla="+- 0 1325 1325"/>
                              <a:gd name="T117" fmla="*/ T116 w 9033"/>
                              <a:gd name="T118" fmla="+- 0 774 774"/>
                              <a:gd name="T119" fmla="*/ 774 h 2171"/>
                              <a:gd name="T120" fmla="+- 0 3582 1325"/>
                              <a:gd name="T121" fmla="*/ T120 w 9033"/>
                              <a:gd name="T122" fmla="+- 0 784 774"/>
                              <a:gd name="T123" fmla="*/ 784 h 2171"/>
                              <a:gd name="T124" fmla="+- 0 5839 1325"/>
                              <a:gd name="T125" fmla="*/ T124 w 9033"/>
                              <a:gd name="T126" fmla="+- 0 784 774"/>
                              <a:gd name="T127" fmla="*/ 784 h 2171"/>
                              <a:gd name="T128" fmla="+- 0 8091 1325"/>
                              <a:gd name="T129" fmla="*/ T128 w 9033"/>
                              <a:gd name="T130" fmla="+- 0 774 774"/>
                              <a:gd name="T131" fmla="*/ 774 h 2171"/>
                              <a:gd name="T132" fmla="+- 0 10348 1325"/>
                              <a:gd name="T133" fmla="*/ T132 w 9033"/>
                              <a:gd name="T134" fmla="+- 0 1207 774"/>
                              <a:gd name="T135" fmla="*/ 1207 h 2171"/>
                              <a:gd name="T136" fmla="+- 0 10348 1325"/>
                              <a:gd name="T137" fmla="*/ T136 w 9033"/>
                              <a:gd name="T138" fmla="+- 0 1653 774"/>
                              <a:gd name="T139" fmla="*/ 1653 h 2171"/>
                              <a:gd name="T140" fmla="+- 0 10348 1325"/>
                              <a:gd name="T141" fmla="*/ T140 w 9033"/>
                              <a:gd name="T142" fmla="+- 0 2508 774"/>
                              <a:gd name="T143" fmla="*/ 2508 h 2171"/>
                              <a:gd name="T144" fmla="+- 0 10348 1325"/>
                              <a:gd name="T145" fmla="*/ T144 w 9033"/>
                              <a:gd name="T146" fmla="+- 0 2085 774"/>
                              <a:gd name="T147" fmla="*/ 2085 h 2171"/>
                              <a:gd name="T148" fmla="+- 0 8100 1325"/>
                              <a:gd name="T149" fmla="*/ T148 w 9033"/>
                              <a:gd name="T150" fmla="+- 0 1653 774"/>
                              <a:gd name="T151" fmla="*/ 1653 h 2171"/>
                              <a:gd name="T152" fmla="+- 0 8100 1325"/>
                              <a:gd name="T153" fmla="*/ T152 w 9033"/>
                              <a:gd name="T154" fmla="+- 0 1644 774"/>
                              <a:gd name="T155" fmla="*/ 1644 h 2171"/>
                              <a:gd name="T156" fmla="+- 0 10348 1325"/>
                              <a:gd name="T157" fmla="*/ T156 w 9033"/>
                              <a:gd name="T158" fmla="+- 0 1207 774"/>
                              <a:gd name="T159" fmla="*/ 1207 h 2171"/>
                              <a:gd name="T160" fmla="+- 0 8091 1325"/>
                              <a:gd name="T161" fmla="*/ T160 w 9033"/>
                              <a:gd name="T162" fmla="+- 0 784 774"/>
                              <a:gd name="T163" fmla="*/ 784 h 2171"/>
                              <a:gd name="T164" fmla="+- 0 8091 1325"/>
                              <a:gd name="T165" fmla="*/ T164 w 9033"/>
                              <a:gd name="T166" fmla="+- 0 1644 774"/>
                              <a:gd name="T167" fmla="*/ 1644 h 2171"/>
                              <a:gd name="T168" fmla="+- 0 8091 1325"/>
                              <a:gd name="T169" fmla="*/ T168 w 9033"/>
                              <a:gd name="T170" fmla="+- 0 2085 774"/>
                              <a:gd name="T171" fmla="*/ 2085 h 2171"/>
                              <a:gd name="T172" fmla="+- 0 8091 1325"/>
                              <a:gd name="T173" fmla="*/ T172 w 9033"/>
                              <a:gd name="T174" fmla="+- 0 2518 774"/>
                              <a:gd name="T175" fmla="*/ 2518 h 2171"/>
                              <a:gd name="T176" fmla="+- 0 8100 1325"/>
                              <a:gd name="T177" fmla="*/ T176 w 9033"/>
                              <a:gd name="T178" fmla="+- 0 2518 774"/>
                              <a:gd name="T179" fmla="*/ 2518 h 2171"/>
                              <a:gd name="T180" fmla="+- 0 10357 1325"/>
                              <a:gd name="T181" fmla="*/ T180 w 9033"/>
                              <a:gd name="T182" fmla="+- 0 2508 774"/>
                              <a:gd name="T183" fmla="*/ 2508 h 2171"/>
                              <a:gd name="T184" fmla="+- 0 10357 1325"/>
                              <a:gd name="T185" fmla="*/ T184 w 9033"/>
                              <a:gd name="T186" fmla="+- 0 2076 774"/>
                              <a:gd name="T187" fmla="*/ 2076 h 2171"/>
                              <a:gd name="T188" fmla="+- 0 10357 1325"/>
                              <a:gd name="T189" fmla="*/ T188 w 9033"/>
                              <a:gd name="T190" fmla="+- 0 1216 774"/>
                              <a:gd name="T191" fmla="*/ 1216 h 2171"/>
                              <a:gd name="T192" fmla="+- 0 10357 1325"/>
                              <a:gd name="T193" fmla="*/ T192 w 9033"/>
                              <a:gd name="T194" fmla="+- 0 774 774"/>
                              <a:gd name="T195" fmla="*/ 774 h 2171"/>
                              <a:gd name="T196" fmla="+- 0 8091 1325"/>
                              <a:gd name="T197" fmla="*/ T196 w 9033"/>
                              <a:gd name="T198" fmla="+- 0 774 774"/>
                              <a:gd name="T199" fmla="*/ 774 h 2171"/>
                              <a:gd name="T200" fmla="+- 0 10348 1325"/>
                              <a:gd name="T201" fmla="*/ T200 w 9033"/>
                              <a:gd name="T202" fmla="+- 0 784 774"/>
                              <a:gd name="T203" fmla="*/ 784 h 21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9033" h="2171">
                                <a:moveTo>
                                  <a:pt x="6766" y="433"/>
                                </a:moveTo>
                                <a:lnTo>
                                  <a:pt x="4524" y="433"/>
                                </a:lnTo>
                                <a:lnTo>
                                  <a:pt x="4524" y="10"/>
                                </a:lnTo>
                                <a:lnTo>
                                  <a:pt x="4514" y="10"/>
                                </a:lnTo>
                                <a:lnTo>
                                  <a:pt x="4514" y="433"/>
                                </a:lnTo>
                                <a:lnTo>
                                  <a:pt x="4514" y="442"/>
                                </a:lnTo>
                                <a:lnTo>
                                  <a:pt x="4514" y="870"/>
                                </a:lnTo>
                                <a:lnTo>
                                  <a:pt x="4514" y="879"/>
                                </a:lnTo>
                                <a:lnTo>
                                  <a:pt x="4514" y="1302"/>
                                </a:lnTo>
                                <a:lnTo>
                                  <a:pt x="4514" y="1311"/>
                                </a:lnTo>
                                <a:lnTo>
                                  <a:pt x="4514" y="1734"/>
                                </a:lnTo>
                                <a:lnTo>
                                  <a:pt x="2267" y="1734"/>
                                </a:lnTo>
                                <a:lnTo>
                                  <a:pt x="2267" y="1311"/>
                                </a:lnTo>
                                <a:lnTo>
                                  <a:pt x="4514" y="1311"/>
                                </a:lnTo>
                                <a:lnTo>
                                  <a:pt x="4514" y="1302"/>
                                </a:lnTo>
                                <a:lnTo>
                                  <a:pt x="2267" y="1302"/>
                                </a:lnTo>
                                <a:lnTo>
                                  <a:pt x="2267" y="879"/>
                                </a:lnTo>
                                <a:lnTo>
                                  <a:pt x="4514" y="879"/>
                                </a:lnTo>
                                <a:lnTo>
                                  <a:pt x="4514" y="870"/>
                                </a:lnTo>
                                <a:lnTo>
                                  <a:pt x="2267" y="870"/>
                                </a:lnTo>
                                <a:lnTo>
                                  <a:pt x="2267" y="442"/>
                                </a:lnTo>
                                <a:lnTo>
                                  <a:pt x="4514" y="442"/>
                                </a:lnTo>
                                <a:lnTo>
                                  <a:pt x="4514" y="433"/>
                                </a:lnTo>
                                <a:lnTo>
                                  <a:pt x="2267" y="433"/>
                                </a:lnTo>
                                <a:lnTo>
                                  <a:pt x="2267" y="10"/>
                                </a:lnTo>
                                <a:lnTo>
                                  <a:pt x="2257" y="10"/>
                                </a:lnTo>
                                <a:lnTo>
                                  <a:pt x="2257" y="433"/>
                                </a:lnTo>
                                <a:lnTo>
                                  <a:pt x="2257" y="442"/>
                                </a:lnTo>
                                <a:lnTo>
                                  <a:pt x="2257" y="870"/>
                                </a:lnTo>
                                <a:lnTo>
                                  <a:pt x="2257" y="879"/>
                                </a:lnTo>
                                <a:lnTo>
                                  <a:pt x="2257" y="1302"/>
                                </a:lnTo>
                                <a:lnTo>
                                  <a:pt x="2257" y="1311"/>
                                </a:lnTo>
                                <a:lnTo>
                                  <a:pt x="2257" y="1734"/>
                                </a:lnTo>
                                <a:lnTo>
                                  <a:pt x="10" y="1734"/>
                                </a:lnTo>
                                <a:lnTo>
                                  <a:pt x="10" y="1311"/>
                                </a:lnTo>
                                <a:lnTo>
                                  <a:pt x="2257" y="1311"/>
                                </a:lnTo>
                                <a:lnTo>
                                  <a:pt x="2257" y="1302"/>
                                </a:lnTo>
                                <a:lnTo>
                                  <a:pt x="10" y="1302"/>
                                </a:lnTo>
                                <a:lnTo>
                                  <a:pt x="10" y="879"/>
                                </a:lnTo>
                                <a:lnTo>
                                  <a:pt x="2257" y="879"/>
                                </a:lnTo>
                                <a:lnTo>
                                  <a:pt x="2257" y="870"/>
                                </a:lnTo>
                                <a:lnTo>
                                  <a:pt x="10" y="870"/>
                                </a:lnTo>
                                <a:lnTo>
                                  <a:pt x="10" y="442"/>
                                </a:lnTo>
                                <a:lnTo>
                                  <a:pt x="2257" y="442"/>
                                </a:lnTo>
                                <a:lnTo>
                                  <a:pt x="2257" y="433"/>
                                </a:lnTo>
                                <a:lnTo>
                                  <a:pt x="10" y="433"/>
                                </a:lnTo>
                                <a:lnTo>
                                  <a:pt x="10" y="10"/>
                                </a:lnTo>
                                <a:lnTo>
                                  <a:pt x="0" y="10"/>
                                </a:lnTo>
                                <a:lnTo>
                                  <a:pt x="0" y="433"/>
                                </a:lnTo>
                                <a:lnTo>
                                  <a:pt x="0" y="442"/>
                                </a:lnTo>
                                <a:lnTo>
                                  <a:pt x="0" y="870"/>
                                </a:lnTo>
                                <a:lnTo>
                                  <a:pt x="0" y="879"/>
                                </a:lnTo>
                                <a:lnTo>
                                  <a:pt x="0" y="1302"/>
                                </a:lnTo>
                                <a:lnTo>
                                  <a:pt x="0" y="1311"/>
                                </a:lnTo>
                                <a:lnTo>
                                  <a:pt x="0" y="1734"/>
                                </a:lnTo>
                                <a:lnTo>
                                  <a:pt x="0" y="1744"/>
                                </a:lnTo>
                                <a:lnTo>
                                  <a:pt x="0" y="2171"/>
                                </a:lnTo>
                                <a:lnTo>
                                  <a:pt x="10" y="2171"/>
                                </a:lnTo>
                                <a:lnTo>
                                  <a:pt x="10" y="1744"/>
                                </a:lnTo>
                                <a:lnTo>
                                  <a:pt x="2257" y="1744"/>
                                </a:lnTo>
                                <a:lnTo>
                                  <a:pt x="2257" y="2171"/>
                                </a:lnTo>
                                <a:lnTo>
                                  <a:pt x="2267" y="2171"/>
                                </a:lnTo>
                                <a:lnTo>
                                  <a:pt x="2267" y="1744"/>
                                </a:lnTo>
                                <a:lnTo>
                                  <a:pt x="4514" y="1744"/>
                                </a:lnTo>
                                <a:lnTo>
                                  <a:pt x="4514" y="2171"/>
                                </a:lnTo>
                                <a:lnTo>
                                  <a:pt x="4524" y="2171"/>
                                </a:lnTo>
                                <a:lnTo>
                                  <a:pt x="4524" y="1744"/>
                                </a:lnTo>
                                <a:lnTo>
                                  <a:pt x="6766" y="1744"/>
                                </a:lnTo>
                                <a:lnTo>
                                  <a:pt x="6766" y="1734"/>
                                </a:lnTo>
                                <a:lnTo>
                                  <a:pt x="4524" y="1734"/>
                                </a:lnTo>
                                <a:lnTo>
                                  <a:pt x="4524" y="1311"/>
                                </a:lnTo>
                                <a:lnTo>
                                  <a:pt x="6766" y="1311"/>
                                </a:lnTo>
                                <a:lnTo>
                                  <a:pt x="6766" y="1302"/>
                                </a:lnTo>
                                <a:lnTo>
                                  <a:pt x="4524" y="1302"/>
                                </a:lnTo>
                                <a:lnTo>
                                  <a:pt x="4524" y="879"/>
                                </a:lnTo>
                                <a:lnTo>
                                  <a:pt x="6766" y="879"/>
                                </a:lnTo>
                                <a:lnTo>
                                  <a:pt x="6766" y="870"/>
                                </a:lnTo>
                                <a:lnTo>
                                  <a:pt x="4524" y="870"/>
                                </a:lnTo>
                                <a:lnTo>
                                  <a:pt x="4524" y="442"/>
                                </a:lnTo>
                                <a:lnTo>
                                  <a:pt x="6766" y="442"/>
                                </a:lnTo>
                                <a:lnTo>
                                  <a:pt x="6766" y="433"/>
                                </a:lnTo>
                                <a:close/>
                                <a:moveTo>
                                  <a:pt x="6766" y="0"/>
                                </a:moveTo>
                                <a:lnTo>
                                  <a:pt x="4524" y="0"/>
                                </a:lnTo>
                                <a:lnTo>
                                  <a:pt x="4514" y="0"/>
                                </a:lnTo>
                                <a:lnTo>
                                  <a:pt x="2267" y="0"/>
                                </a:lnTo>
                                <a:lnTo>
                                  <a:pt x="2257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2257" y="10"/>
                                </a:lnTo>
                                <a:lnTo>
                                  <a:pt x="2267" y="10"/>
                                </a:lnTo>
                                <a:lnTo>
                                  <a:pt x="4514" y="10"/>
                                </a:lnTo>
                                <a:lnTo>
                                  <a:pt x="4524" y="10"/>
                                </a:lnTo>
                                <a:lnTo>
                                  <a:pt x="6766" y="10"/>
                                </a:lnTo>
                                <a:lnTo>
                                  <a:pt x="6766" y="0"/>
                                </a:lnTo>
                                <a:close/>
                                <a:moveTo>
                                  <a:pt x="9032" y="10"/>
                                </a:moveTo>
                                <a:lnTo>
                                  <a:pt x="9023" y="10"/>
                                </a:lnTo>
                                <a:lnTo>
                                  <a:pt x="9023" y="433"/>
                                </a:lnTo>
                                <a:lnTo>
                                  <a:pt x="9023" y="442"/>
                                </a:lnTo>
                                <a:lnTo>
                                  <a:pt x="9023" y="870"/>
                                </a:lnTo>
                                <a:lnTo>
                                  <a:pt x="9023" y="879"/>
                                </a:lnTo>
                                <a:lnTo>
                                  <a:pt x="9023" y="1302"/>
                                </a:lnTo>
                                <a:lnTo>
                                  <a:pt x="9023" y="1311"/>
                                </a:lnTo>
                                <a:lnTo>
                                  <a:pt x="9023" y="1734"/>
                                </a:lnTo>
                                <a:lnTo>
                                  <a:pt x="6775" y="1734"/>
                                </a:lnTo>
                                <a:lnTo>
                                  <a:pt x="6775" y="1311"/>
                                </a:lnTo>
                                <a:lnTo>
                                  <a:pt x="9023" y="1311"/>
                                </a:lnTo>
                                <a:lnTo>
                                  <a:pt x="9023" y="1302"/>
                                </a:lnTo>
                                <a:lnTo>
                                  <a:pt x="6775" y="1302"/>
                                </a:lnTo>
                                <a:lnTo>
                                  <a:pt x="6775" y="879"/>
                                </a:lnTo>
                                <a:lnTo>
                                  <a:pt x="9023" y="879"/>
                                </a:lnTo>
                                <a:lnTo>
                                  <a:pt x="9023" y="870"/>
                                </a:lnTo>
                                <a:lnTo>
                                  <a:pt x="6775" y="870"/>
                                </a:lnTo>
                                <a:lnTo>
                                  <a:pt x="6775" y="442"/>
                                </a:lnTo>
                                <a:lnTo>
                                  <a:pt x="9023" y="442"/>
                                </a:lnTo>
                                <a:lnTo>
                                  <a:pt x="9023" y="433"/>
                                </a:lnTo>
                                <a:lnTo>
                                  <a:pt x="6775" y="433"/>
                                </a:lnTo>
                                <a:lnTo>
                                  <a:pt x="6775" y="10"/>
                                </a:lnTo>
                                <a:lnTo>
                                  <a:pt x="6766" y="10"/>
                                </a:lnTo>
                                <a:lnTo>
                                  <a:pt x="6766" y="433"/>
                                </a:lnTo>
                                <a:lnTo>
                                  <a:pt x="6766" y="442"/>
                                </a:lnTo>
                                <a:lnTo>
                                  <a:pt x="6766" y="870"/>
                                </a:lnTo>
                                <a:lnTo>
                                  <a:pt x="6766" y="879"/>
                                </a:lnTo>
                                <a:lnTo>
                                  <a:pt x="6766" y="1302"/>
                                </a:lnTo>
                                <a:lnTo>
                                  <a:pt x="6766" y="1311"/>
                                </a:lnTo>
                                <a:lnTo>
                                  <a:pt x="6766" y="1734"/>
                                </a:lnTo>
                                <a:lnTo>
                                  <a:pt x="6766" y="1744"/>
                                </a:lnTo>
                                <a:lnTo>
                                  <a:pt x="6766" y="2171"/>
                                </a:lnTo>
                                <a:lnTo>
                                  <a:pt x="6775" y="2171"/>
                                </a:lnTo>
                                <a:lnTo>
                                  <a:pt x="6775" y="1744"/>
                                </a:lnTo>
                                <a:lnTo>
                                  <a:pt x="9023" y="1744"/>
                                </a:lnTo>
                                <a:lnTo>
                                  <a:pt x="9032" y="1744"/>
                                </a:lnTo>
                                <a:lnTo>
                                  <a:pt x="9032" y="1734"/>
                                </a:lnTo>
                                <a:lnTo>
                                  <a:pt x="9032" y="1311"/>
                                </a:lnTo>
                                <a:lnTo>
                                  <a:pt x="9032" y="1302"/>
                                </a:lnTo>
                                <a:lnTo>
                                  <a:pt x="9032" y="879"/>
                                </a:lnTo>
                                <a:lnTo>
                                  <a:pt x="9032" y="870"/>
                                </a:lnTo>
                                <a:lnTo>
                                  <a:pt x="9032" y="442"/>
                                </a:lnTo>
                                <a:lnTo>
                                  <a:pt x="9032" y="433"/>
                                </a:lnTo>
                                <a:lnTo>
                                  <a:pt x="9032" y="10"/>
                                </a:lnTo>
                                <a:close/>
                                <a:moveTo>
                                  <a:pt x="9032" y="0"/>
                                </a:moveTo>
                                <a:lnTo>
                                  <a:pt x="9023" y="0"/>
                                </a:lnTo>
                                <a:lnTo>
                                  <a:pt x="6775" y="0"/>
                                </a:lnTo>
                                <a:lnTo>
                                  <a:pt x="6766" y="0"/>
                                </a:lnTo>
                                <a:lnTo>
                                  <a:pt x="6766" y="10"/>
                                </a:lnTo>
                                <a:lnTo>
                                  <a:pt x="6775" y="10"/>
                                </a:lnTo>
                                <a:lnTo>
                                  <a:pt x="9023" y="10"/>
                                </a:lnTo>
                                <a:lnTo>
                                  <a:pt x="9032" y="10"/>
                                </a:lnTo>
                                <a:lnTo>
                                  <a:pt x="90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8892348" name="AutoShape 80"/>
                        <wps:cNvSpPr>
                          <a:spLocks/>
                        </wps:cNvSpPr>
                        <wps:spPr bwMode="auto">
                          <a:xfrm>
                            <a:off x="1325" y="2517"/>
                            <a:ext cx="9033" cy="1739"/>
                          </a:xfrm>
                          <a:custGeom>
                            <a:avLst/>
                            <a:gdLst>
                              <a:gd name="T0" fmla="+- 0 1325 1325"/>
                              <a:gd name="T1" fmla="*/ T0 w 9033"/>
                              <a:gd name="T2" fmla="+- 0 4246 2518"/>
                              <a:gd name="T3" fmla="*/ 4246 h 1739"/>
                              <a:gd name="T4" fmla="+- 0 3592 1325"/>
                              <a:gd name="T5" fmla="*/ T4 w 9033"/>
                              <a:gd name="T6" fmla="+- 0 3818 2518"/>
                              <a:gd name="T7" fmla="*/ 3818 h 1739"/>
                              <a:gd name="T8" fmla="+- 0 3592 1325"/>
                              <a:gd name="T9" fmla="*/ T8 w 9033"/>
                              <a:gd name="T10" fmla="+- 0 4246 2518"/>
                              <a:gd name="T11" fmla="*/ 4246 h 1739"/>
                              <a:gd name="T12" fmla="+- 0 5839 1325"/>
                              <a:gd name="T13" fmla="*/ T12 w 9033"/>
                              <a:gd name="T14" fmla="+- 0 3818 2518"/>
                              <a:gd name="T15" fmla="*/ 3818 h 1739"/>
                              <a:gd name="T16" fmla="+- 0 5849 1325"/>
                              <a:gd name="T17" fmla="*/ T16 w 9033"/>
                              <a:gd name="T18" fmla="+- 0 3818 2518"/>
                              <a:gd name="T19" fmla="*/ 3818 h 1739"/>
                              <a:gd name="T20" fmla="+- 0 5839 1325"/>
                              <a:gd name="T21" fmla="*/ T20 w 9033"/>
                              <a:gd name="T22" fmla="+- 0 4246 2518"/>
                              <a:gd name="T23" fmla="*/ 4246 h 1739"/>
                              <a:gd name="T24" fmla="+- 0 3582 1325"/>
                              <a:gd name="T25" fmla="*/ T24 w 9033"/>
                              <a:gd name="T26" fmla="+- 0 4246 2518"/>
                              <a:gd name="T27" fmla="*/ 4246 h 1739"/>
                              <a:gd name="T28" fmla="+- 0 1325 1325"/>
                              <a:gd name="T29" fmla="*/ T28 w 9033"/>
                              <a:gd name="T30" fmla="+- 0 4256 2518"/>
                              <a:gd name="T31" fmla="*/ 4256 h 1739"/>
                              <a:gd name="T32" fmla="+- 0 3582 1325"/>
                              <a:gd name="T33" fmla="*/ T32 w 9033"/>
                              <a:gd name="T34" fmla="+- 0 4256 2518"/>
                              <a:gd name="T35" fmla="*/ 4256 h 1739"/>
                              <a:gd name="T36" fmla="+- 0 5849 1325"/>
                              <a:gd name="T37" fmla="*/ T36 w 9033"/>
                              <a:gd name="T38" fmla="+- 0 4256 2518"/>
                              <a:gd name="T39" fmla="*/ 4256 h 1739"/>
                              <a:gd name="T40" fmla="+- 0 8091 1325"/>
                              <a:gd name="T41" fmla="*/ T40 w 9033"/>
                              <a:gd name="T42" fmla="+- 0 2945 2518"/>
                              <a:gd name="T43" fmla="*/ 2945 h 1739"/>
                              <a:gd name="T44" fmla="+- 0 5839 1325"/>
                              <a:gd name="T45" fmla="*/ T44 w 9033"/>
                              <a:gd name="T46" fmla="+- 0 2954 2518"/>
                              <a:gd name="T47" fmla="*/ 2954 h 1739"/>
                              <a:gd name="T48" fmla="+- 0 5839 1325"/>
                              <a:gd name="T49" fmla="*/ T48 w 9033"/>
                              <a:gd name="T50" fmla="+- 0 3809 2518"/>
                              <a:gd name="T51" fmla="*/ 3809 h 1739"/>
                              <a:gd name="T52" fmla="+- 0 5839 1325"/>
                              <a:gd name="T53" fmla="*/ T52 w 9033"/>
                              <a:gd name="T54" fmla="+- 0 3386 2518"/>
                              <a:gd name="T55" fmla="*/ 3386 h 1739"/>
                              <a:gd name="T56" fmla="+- 0 3592 1325"/>
                              <a:gd name="T57" fmla="*/ T56 w 9033"/>
                              <a:gd name="T58" fmla="+- 0 2954 2518"/>
                              <a:gd name="T59" fmla="*/ 2954 h 1739"/>
                              <a:gd name="T60" fmla="+- 0 3592 1325"/>
                              <a:gd name="T61" fmla="*/ T60 w 9033"/>
                              <a:gd name="T62" fmla="+- 0 2945 2518"/>
                              <a:gd name="T63" fmla="*/ 2945 h 1739"/>
                              <a:gd name="T64" fmla="+- 0 3582 1325"/>
                              <a:gd name="T65" fmla="*/ T64 w 9033"/>
                              <a:gd name="T66" fmla="+- 0 2954 2518"/>
                              <a:gd name="T67" fmla="*/ 2954 h 1739"/>
                              <a:gd name="T68" fmla="+- 0 3582 1325"/>
                              <a:gd name="T69" fmla="*/ T68 w 9033"/>
                              <a:gd name="T70" fmla="+- 0 3809 2518"/>
                              <a:gd name="T71" fmla="*/ 3809 h 1739"/>
                              <a:gd name="T72" fmla="+- 0 3582 1325"/>
                              <a:gd name="T73" fmla="*/ T72 w 9033"/>
                              <a:gd name="T74" fmla="+- 0 3386 2518"/>
                              <a:gd name="T75" fmla="*/ 3386 h 1739"/>
                              <a:gd name="T76" fmla="+- 0 1335 1325"/>
                              <a:gd name="T77" fmla="*/ T76 w 9033"/>
                              <a:gd name="T78" fmla="+- 0 2954 2518"/>
                              <a:gd name="T79" fmla="*/ 2954 h 1739"/>
                              <a:gd name="T80" fmla="+- 0 1335 1325"/>
                              <a:gd name="T81" fmla="*/ T80 w 9033"/>
                              <a:gd name="T82" fmla="+- 0 2945 2518"/>
                              <a:gd name="T83" fmla="*/ 2945 h 1739"/>
                              <a:gd name="T84" fmla="+- 0 1325 1325"/>
                              <a:gd name="T85" fmla="*/ T84 w 9033"/>
                              <a:gd name="T86" fmla="+- 0 3377 2518"/>
                              <a:gd name="T87" fmla="*/ 3377 h 1739"/>
                              <a:gd name="T88" fmla="+- 0 1325 1325"/>
                              <a:gd name="T89" fmla="*/ T88 w 9033"/>
                              <a:gd name="T90" fmla="+- 0 3818 2518"/>
                              <a:gd name="T91" fmla="*/ 3818 h 1739"/>
                              <a:gd name="T92" fmla="+- 0 3582 1325"/>
                              <a:gd name="T93" fmla="*/ T92 w 9033"/>
                              <a:gd name="T94" fmla="+- 0 3818 2518"/>
                              <a:gd name="T95" fmla="*/ 3818 h 1739"/>
                              <a:gd name="T96" fmla="+- 0 5849 1325"/>
                              <a:gd name="T97" fmla="*/ T96 w 9033"/>
                              <a:gd name="T98" fmla="+- 0 3818 2518"/>
                              <a:gd name="T99" fmla="*/ 3818 h 1739"/>
                              <a:gd name="T100" fmla="+- 0 5849 1325"/>
                              <a:gd name="T101" fmla="*/ T100 w 9033"/>
                              <a:gd name="T102" fmla="+- 0 3809 2518"/>
                              <a:gd name="T103" fmla="*/ 3809 h 1739"/>
                              <a:gd name="T104" fmla="+- 0 8091 1325"/>
                              <a:gd name="T105" fmla="*/ T104 w 9033"/>
                              <a:gd name="T106" fmla="+- 0 3377 2518"/>
                              <a:gd name="T107" fmla="*/ 3377 h 1739"/>
                              <a:gd name="T108" fmla="+- 0 8091 1325"/>
                              <a:gd name="T109" fmla="*/ T108 w 9033"/>
                              <a:gd name="T110" fmla="+- 0 2954 2518"/>
                              <a:gd name="T111" fmla="*/ 2954 h 1739"/>
                              <a:gd name="T112" fmla="+- 0 8091 1325"/>
                              <a:gd name="T113" fmla="*/ T112 w 9033"/>
                              <a:gd name="T114" fmla="+- 0 3818 2518"/>
                              <a:gd name="T115" fmla="*/ 3818 h 1739"/>
                              <a:gd name="T116" fmla="+- 0 8100 1325"/>
                              <a:gd name="T117" fmla="*/ T116 w 9033"/>
                              <a:gd name="T118" fmla="+- 0 3818 2518"/>
                              <a:gd name="T119" fmla="*/ 3818 h 1739"/>
                              <a:gd name="T120" fmla="+- 0 8100 1325"/>
                              <a:gd name="T121" fmla="*/ T120 w 9033"/>
                              <a:gd name="T122" fmla="+- 0 4246 2518"/>
                              <a:gd name="T123" fmla="*/ 4246 h 1739"/>
                              <a:gd name="T124" fmla="+- 0 8100 1325"/>
                              <a:gd name="T125" fmla="*/ T124 w 9033"/>
                              <a:gd name="T126" fmla="+- 0 4256 2518"/>
                              <a:gd name="T127" fmla="*/ 4256 h 1739"/>
                              <a:gd name="T128" fmla="+- 0 10357 1325"/>
                              <a:gd name="T129" fmla="*/ T128 w 9033"/>
                              <a:gd name="T130" fmla="+- 0 4246 2518"/>
                              <a:gd name="T131" fmla="*/ 4246 h 1739"/>
                              <a:gd name="T132" fmla="+- 0 10348 1325"/>
                              <a:gd name="T133" fmla="*/ T132 w 9033"/>
                              <a:gd name="T134" fmla="+- 0 4246 2518"/>
                              <a:gd name="T135" fmla="*/ 4246 h 1739"/>
                              <a:gd name="T136" fmla="+- 0 10357 1325"/>
                              <a:gd name="T137" fmla="*/ T136 w 9033"/>
                              <a:gd name="T138" fmla="+- 0 2518 2518"/>
                              <a:gd name="T139" fmla="*/ 2518 h 1739"/>
                              <a:gd name="T140" fmla="+- 0 10348 1325"/>
                              <a:gd name="T141" fmla="*/ T140 w 9033"/>
                              <a:gd name="T142" fmla="+- 0 2954 2518"/>
                              <a:gd name="T143" fmla="*/ 2954 h 1739"/>
                              <a:gd name="T144" fmla="+- 0 10348 1325"/>
                              <a:gd name="T145" fmla="*/ T144 w 9033"/>
                              <a:gd name="T146" fmla="+- 0 3809 2518"/>
                              <a:gd name="T147" fmla="*/ 3809 h 1739"/>
                              <a:gd name="T148" fmla="+- 0 10348 1325"/>
                              <a:gd name="T149" fmla="*/ T148 w 9033"/>
                              <a:gd name="T150" fmla="+- 0 3386 2518"/>
                              <a:gd name="T151" fmla="*/ 3386 h 1739"/>
                              <a:gd name="T152" fmla="+- 0 8100 1325"/>
                              <a:gd name="T153" fmla="*/ T152 w 9033"/>
                              <a:gd name="T154" fmla="+- 0 2954 2518"/>
                              <a:gd name="T155" fmla="*/ 2954 h 1739"/>
                              <a:gd name="T156" fmla="+- 0 8100 1325"/>
                              <a:gd name="T157" fmla="*/ T156 w 9033"/>
                              <a:gd name="T158" fmla="+- 0 2945 2518"/>
                              <a:gd name="T159" fmla="*/ 2945 h 1739"/>
                              <a:gd name="T160" fmla="+- 0 8091 1325"/>
                              <a:gd name="T161" fmla="*/ T160 w 9033"/>
                              <a:gd name="T162" fmla="+- 0 2945 2518"/>
                              <a:gd name="T163" fmla="*/ 2945 h 1739"/>
                              <a:gd name="T164" fmla="+- 0 8091 1325"/>
                              <a:gd name="T165" fmla="*/ T164 w 9033"/>
                              <a:gd name="T166" fmla="+- 0 3386 2518"/>
                              <a:gd name="T167" fmla="*/ 3386 h 1739"/>
                              <a:gd name="T168" fmla="+- 0 8100 1325"/>
                              <a:gd name="T169" fmla="*/ T168 w 9033"/>
                              <a:gd name="T170" fmla="+- 0 3818 2518"/>
                              <a:gd name="T171" fmla="*/ 3818 h 1739"/>
                              <a:gd name="T172" fmla="+- 0 10357 1325"/>
                              <a:gd name="T173" fmla="*/ T172 w 9033"/>
                              <a:gd name="T174" fmla="+- 0 3809 2518"/>
                              <a:gd name="T175" fmla="*/ 3809 h 1739"/>
                              <a:gd name="T176" fmla="+- 0 10357 1325"/>
                              <a:gd name="T177" fmla="*/ T176 w 9033"/>
                              <a:gd name="T178" fmla="+- 0 2954 2518"/>
                              <a:gd name="T179" fmla="*/ 2954 h 17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9033" h="1739">
                                <a:moveTo>
                                  <a:pt x="10" y="1300"/>
                                </a:moveTo>
                                <a:lnTo>
                                  <a:pt x="0" y="1300"/>
                                </a:lnTo>
                                <a:lnTo>
                                  <a:pt x="0" y="1728"/>
                                </a:lnTo>
                                <a:lnTo>
                                  <a:pt x="10" y="1728"/>
                                </a:lnTo>
                                <a:lnTo>
                                  <a:pt x="10" y="1300"/>
                                </a:lnTo>
                                <a:close/>
                                <a:moveTo>
                                  <a:pt x="2267" y="1300"/>
                                </a:moveTo>
                                <a:lnTo>
                                  <a:pt x="2257" y="1300"/>
                                </a:lnTo>
                                <a:lnTo>
                                  <a:pt x="2257" y="1728"/>
                                </a:lnTo>
                                <a:lnTo>
                                  <a:pt x="2267" y="1728"/>
                                </a:lnTo>
                                <a:lnTo>
                                  <a:pt x="2267" y="1300"/>
                                </a:lnTo>
                                <a:close/>
                                <a:moveTo>
                                  <a:pt x="4524" y="1300"/>
                                </a:moveTo>
                                <a:lnTo>
                                  <a:pt x="4514" y="1300"/>
                                </a:lnTo>
                                <a:lnTo>
                                  <a:pt x="4514" y="1728"/>
                                </a:lnTo>
                                <a:lnTo>
                                  <a:pt x="4524" y="1728"/>
                                </a:lnTo>
                                <a:lnTo>
                                  <a:pt x="4524" y="1300"/>
                                </a:lnTo>
                                <a:close/>
                                <a:moveTo>
                                  <a:pt x="6766" y="1728"/>
                                </a:moveTo>
                                <a:lnTo>
                                  <a:pt x="4524" y="1728"/>
                                </a:lnTo>
                                <a:lnTo>
                                  <a:pt x="4514" y="1728"/>
                                </a:lnTo>
                                <a:lnTo>
                                  <a:pt x="2267" y="1728"/>
                                </a:lnTo>
                                <a:lnTo>
                                  <a:pt x="2257" y="1728"/>
                                </a:lnTo>
                                <a:lnTo>
                                  <a:pt x="10" y="1728"/>
                                </a:lnTo>
                                <a:lnTo>
                                  <a:pt x="0" y="1728"/>
                                </a:lnTo>
                                <a:lnTo>
                                  <a:pt x="0" y="1738"/>
                                </a:lnTo>
                                <a:lnTo>
                                  <a:pt x="10" y="1738"/>
                                </a:lnTo>
                                <a:lnTo>
                                  <a:pt x="2257" y="1738"/>
                                </a:lnTo>
                                <a:lnTo>
                                  <a:pt x="2267" y="1738"/>
                                </a:lnTo>
                                <a:lnTo>
                                  <a:pt x="4514" y="1738"/>
                                </a:lnTo>
                                <a:lnTo>
                                  <a:pt x="4524" y="1738"/>
                                </a:lnTo>
                                <a:lnTo>
                                  <a:pt x="6766" y="1738"/>
                                </a:lnTo>
                                <a:lnTo>
                                  <a:pt x="6766" y="1728"/>
                                </a:lnTo>
                                <a:close/>
                                <a:moveTo>
                                  <a:pt x="6766" y="427"/>
                                </a:moveTo>
                                <a:lnTo>
                                  <a:pt x="4524" y="427"/>
                                </a:lnTo>
                                <a:lnTo>
                                  <a:pt x="4514" y="427"/>
                                </a:lnTo>
                                <a:lnTo>
                                  <a:pt x="4514" y="436"/>
                                </a:lnTo>
                                <a:lnTo>
                                  <a:pt x="4514" y="859"/>
                                </a:lnTo>
                                <a:lnTo>
                                  <a:pt x="4514" y="868"/>
                                </a:lnTo>
                                <a:lnTo>
                                  <a:pt x="4514" y="1291"/>
                                </a:lnTo>
                                <a:lnTo>
                                  <a:pt x="2267" y="1291"/>
                                </a:lnTo>
                                <a:lnTo>
                                  <a:pt x="2267" y="868"/>
                                </a:lnTo>
                                <a:lnTo>
                                  <a:pt x="4514" y="868"/>
                                </a:lnTo>
                                <a:lnTo>
                                  <a:pt x="4514" y="859"/>
                                </a:lnTo>
                                <a:lnTo>
                                  <a:pt x="2267" y="859"/>
                                </a:lnTo>
                                <a:lnTo>
                                  <a:pt x="2267" y="436"/>
                                </a:lnTo>
                                <a:lnTo>
                                  <a:pt x="4514" y="436"/>
                                </a:lnTo>
                                <a:lnTo>
                                  <a:pt x="4514" y="427"/>
                                </a:lnTo>
                                <a:lnTo>
                                  <a:pt x="2267" y="427"/>
                                </a:lnTo>
                                <a:lnTo>
                                  <a:pt x="2257" y="427"/>
                                </a:lnTo>
                                <a:lnTo>
                                  <a:pt x="2257" y="436"/>
                                </a:lnTo>
                                <a:lnTo>
                                  <a:pt x="2257" y="859"/>
                                </a:lnTo>
                                <a:lnTo>
                                  <a:pt x="2257" y="868"/>
                                </a:lnTo>
                                <a:lnTo>
                                  <a:pt x="2257" y="1291"/>
                                </a:lnTo>
                                <a:lnTo>
                                  <a:pt x="10" y="1291"/>
                                </a:lnTo>
                                <a:lnTo>
                                  <a:pt x="10" y="868"/>
                                </a:lnTo>
                                <a:lnTo>
                                  <a:pt x="2257" y="868"/>
                                </a:lnTo>
                                <a:lnTo>
                                  <a:pt x="2257" y="859"/>
                                </a:lnTo>
                                <a:lnTo>
                                  <a:pt x="10" y="859"/>
                                </a:lnTo>
                                <a:lnTo>
                                  <a:pt x="10" y="436"/>
                                </a:lnTo>
                                <a:lnTo>
                                  <a:pt x="2257" y="436"/>
                                </a:lnTo>
                                <a:lnTo>
                                  <a:pt x="2257" y="427"/>
                                </a:lnTo>
                                <a:lnTo>
                                  <a:pt x="10" y="427"/>
                                </a:lnTo>
                                <a:lnTo>
                                  <a:pt x="0" y="427"/>
                                </a:lnTo>
                                <a:lnTo>
                                  <a:pt x="0" y="436"/>
                                </a:lnTo>
                                <a:lnTo>
                                  <a:pt x="0" y="859"/>
                                </a:lnTo>
                                <a:lnTo>
                                  <a:pt x="0" y="868"/>
                                </a:lnTo>
                                <a:lnTo>
                                  <a:pt x="0" y="1291"/>
                                </a:lnTo>
                                <a:lnTo>
                                  <a:pt x="0" y="1300"/>
                                </a:lnTo>
                                <a:lnTo>
                                  <a:pt x="10" y="1300"/>
                                </a:lnTo>
                                <a:lnTo>
                                  <a:pt x="2257" y="1300"/>
                                </a:lnTo>
                                <a:lnTo>
                                  <a:pt x="2267" y="1300"/>
                                </a:lnTo>
                                <a:lnTo>
                                  <a:pt x="4514" y="1300"/>
                                </a:lnTo>
                                <a:lnTo>
                                  <a:pt x="4524" y="1300"/>
                                </a:lnTo>
                                <a:lnTo>
                                  <a:pt x="6766" y="1300"/>
                                </a:lnTo>
                                <a:lnTo>
                                  <a:pt x="6766" y="1291"/>
                                </a:lnTo>
                                <a:lnTo>
                                  <a:pt x="4524" y="1291"/>
                                </a:lnTo>
                                <a:lnTo>
                                  <a:pt x="4524" y="868"/>
                                </a:lnTo>
                                <a:lnTo>
                                  <a:pt x="6766" y="868"/>
                                </a:lnTo>
                                <a:lnTo>
                                  <a:pt x="6766" y="859"/>
                                </a:lnTo>
                                <a:lnTo>
                                  <a:pt x="4524" y="859"/>
                                </a:lnTo>
                                <a:lnTo>
                                  <a:pt x="4524" y="436"/>
                                </a:lnTo>
                                <a:lnTo>
                                  <a:pt x="6766" y="436"/>
                                </a:lnTo>
                                <a:lnTo>
                                  <a:pt x="6766" y="427"/>
                                </a:lnTo>
                                <a:close/>
                                <a:moveTo>
                                  <a:pt x="6775" y="1300"/>
                                </a:moveTo>
                                <a:lnTo>
                                  <a:pt x="6766" y="1300"/>
                                </a:lnTo>
                                <a:lnTo>
                                  <a:pt x="6766" y="1728"/>
                                </a:lnTo>
                                <a:lnTo>
                                  <a:pt x="6775" y="1728"/>
                                </a:lnTo>
                                <a:lnTo>
                                  <a:pt x="6775" y="1300"/>
                                </a:lnTo>
                                <a:close/>
                                <a:moveTo>
                                  <a:pt x="9032" y="1728"/>
                                </a:moveTo>
                                <a:lnTo>
                                  <a:pt x="9023" y="1728"/>
                                </a:lnTo>
                                <a:lnTo>
                                  <a:pt x="6775" y="1728"/>
                                </a:lnTo>
                                <a:lnTo>
                                  <a:pt x="6766" y="1728"/>
                                </a:lnTo>
                                <a:lnTo>
                                  <a:pt x="6766" y="1738"/>
                                </a:lnTo>
                                <a:lnTo>
                                  <a:pt x="6775" y="1738"/>
                                </a:lnTo>
                                <a:lnTo>
                                  <a:pt x="9023" y="1738"/>
                                </a:lnTo>
                                <a:lnTo>
                                  <a:pt x="9032" y="1738"/>
                                </a:lnTo>
                                <a:lnTo>
                                  <a:pt x="9032" y="1728"/>
                                </a:lnTo>
                                <a:close/>
                                <a:moveTo>
                                  <a:pt x="9032" y="1300"/>
                                </a:moveTo>
                                <a:lnTo>
                                  <a:pt x="9023" y="1300"/>
                                </a:lnTo>
                                <a:lnTo>
                                  <a:pt x="9023" y="1728"/>
                                </a:lnTo>
                                <a:lnTo>
                                  <a:pt x="9032" y="1728"/>
                                </a:lnTo>
                                <a:lnTo>
                                  <a:pt x="9032" y="1300"/>
                                </a:lnTo>
                                <a:close/>
                                <a:moveTo>
                                  <a:pt x="9032" y="0"/>
                                </a:moveTo>
                                <a:lnTo>
                                  <a:pt x="9023" y="0"/>
                                </a:lnTo>
                                <a:lnTo>
                                  <a:pt x="9023" y="427"/>
                                </a:lnTo>
                                <a:lnTo>
                                  <a:pt x="9023" y="436"/>
                                </a:lnTo>
                                <a:lnTo>
                                  <a:pt x="9023" y="859"/>
                                </a:lnTo>
                                <a:lnTo>
                                  <a:pt x="9023" y="868"/>
                                </a:lnTo>
                                <a:lnTo>
                                  <a:pt x="9023" y="1291"/>
                                </a:lnTo>
                                <a:lnTo>
                                  <a:pt x="6775" y="1291"/>
                                </a:lnTo>
                                <a:lnTo>
                                  <a:pt x="6775" y="868"/>
                                </a:lnTo>
                                <a:lnTo>
                                  <a:pt x="9023" y="868"/>
                                </a:lnTo>
                                <a:lnTo>
                                  <a:pt x="9023" y="859"/>
                                </a:lnTo>
                                <a:lnTo>
                                  <a:pt x="6775" y="859"/>
                                </a:lnTo>
                                <a:lnTo>
                                  <a:pt x="6775" y="436"/>
                                </a:lnTo>
                                <a:lnTo>
                                  <a:pt x="9023" y="436"/>
                                </a:lnTo>
                                <a:lnTo>
                                  <a:pt x="9023" y="427"/>
                                </a:lnTo>
                                <a:lnTo>
                                  <a:pt x="6775" y="427"/>
                                </a:lnTo>
                                <a:lnTo>
                                  <a:pt x="6775" y="0"/>
                                </a:lnTo>
                                <a:lnTo>
                                  <a:pt x="6766" y="0"/>
                                </a:lnTo>
                                <a:lnTo>
                                  <a:pt x="6766" y="427"/>
                                </a:lnTo>
                                <a:lnTo>
                                  <a:pt x="6766" y="436"/>
                                </a:lnTo>
                                <a:lnTo>
                                  <a:pt x="6766" y="859"/>
                                </a:lnTo>
                                <a:lnTo>
                                  <a:pt x="6766" y="868"/>
                                </a:lnTo>
                                <a:lnTo>
                                  <a:pt x="6766" y="1291"/>
                                </a:lnTo>
                                <a:lnTo>
                                  <a:pt x="6766" y="1300"/>
                                </a:lnTo>
                                <a:lnTo>
                                  <a:pt x="6775" y="1300"/>
                                </a:lnTo>
                                <a:lnTo>
                                  <a:pt x="9023" y="1300"/>
                                </a:lnTo>
                                <a:lnTo>
                                  <a:pt x="9032" y="1300"/>
                                </a:lnTo>
                                <a:lnTo>
                                  <a:pt x="9032" y="1291"/>
                                </a:lnTo>
                                <a:lnTo>
                                  <a:pt x="9032" y="868"/>
                                </a:lnTo>
                                <a:lnTo>
                                  <a:pt x="9032" y="859"/>
                                </a:lnTo>
                                <a:lnTo>
                                  <a:pt x="9032" y="436"/>
                                </a:lnTo>
                                <a:lnTo>
                                  <a:pt x="9032" y="427"/>
                                </a:lnTo>
                                <a:lnTo>
                                  <a:pt x="90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22DC3D" id="Group 79" o:spid="_x0000_s1026" style="position:absolute;margin-left:66.25pt;margin-top:38.7pt;width:451.65pt;height:174.1pt;z-index:-17668096;mso-position-horizontal-relative:page" coordorigin="1325,774" coordsize="9033,34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">
                <v:shape id="AutoShape 81" o:spid="_x0000_s1027" style="position:absolute;left:1325;top:774;width:9033;height:2171;visibility:visible;mso-wrap-style:square;v-text-anchor:top" coordsize="9033,2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" path="m6766,433r-2242,l4524,10r-10,l4514,433r,9l4514,870r,9l4514,1302r,9l4514,1734r-2247,l2267,1311r2247,l4514,1302r-2247,l2267,879r2247,l4514,870r-2247,l2267,442r2247,l4514,433r-2247,l2267,10r-10,l2257,433r,9l2257,870r,9l2257,1302r,9l2257,1734r-2247,l10,1311r2247,l2257,1302r-2247,l10,879r2247,l2257,870,10,870r,-428l2257,442r,-9l10,433,10,10,,10,,433r,9l,870r,9l,1302r,9l,1734r,10l,2171r10,l10,1744r2247,l2257,2171r10,l2267,1744r2247,l4514,2171r10,l4524,1744r2242,l6766,1734r-2242,l4524,1311r2242,l6766,1302r-2242,l4524,879r2242,l6766,870r-2242,l4524,442r2242,l6766,433xm6766,l4524,r-10,l2267,r-10,l10,,,,,10r10,l2257,10r10,l4514,10r10,l6766,10r,-10xm9032,10r-9,l9023,433r,9l9023,870r,9l9023,1302r,9l9023,1734r-2248,l6775,1311r2248,l9023,1302r-2248,l6775,879r2248,l9023,870r-2248,l6775,442r2248,l9023,433r-2248,l6775,10r-9,l6766,433r,9l6766,870r,9l6766,1302r,9l6766,1734r,10l6766,2171r9,l6775,1744r2248,l9032,1744r,-10l9032,1311r,-9l9032,879r,-9l9032,442r,-9l9032,10xm9032,r-9,l6775,r-9,l6766,10r9,l9023,10r9,l9032,xe" fillcolor="black" stroked="f">
                  <v:path arrowok="t" o:connecttype="custom" o:connectlocs="4524,784;4514,1216;4514,2076;2267,2508;4514,2076;4514,1653;2267,1216;2267,1207;2257,1207;2257,1653;2257,2508;2257,2085;10,1653;10,1644;2257,1207;0,784;0,1644;0,2085;0,2518;10,2518;2267,2945;4514,2945;6766,2518;4524,2085;4524,2076;6766,1644;6766,1216;4524,774;2257,774;0,774;2257,784;4514,784;6766,774;9023,1207;9023,1653;9023,2508;9023,2085;6775,1653;6775,1644;9023,1207;6766,784;6766,1644;6766,2085;6766,2518;6775,2518;9032,2508;9032,2076;9032,1216;9032,774;6766,774;9023,784" o:connectangles="0,0,0,0,0,0,0,0,0,0,0,0,0,0,0,0,0,0,0,0,0,0,0,0,0,0,0,0,0,0,0,0,0,0,0,0,0,0,0,0,0,0,0,0,0,0,0,0,0,0,0"/>
                </v:shape>
                <v:shape id="AutoShape 80" o:spid="_x0000_s1028" style="position:absolute;left:1325;top:2517;width:9033;height:1739;visibility:visible;mso-wrap-style:square;v-text-anchor:top" coordsize="9033,1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" path="m10,1300r-10,l,1728r10,l10,1300xm2267,1300r-10,l2257,1728r10,l2267,1300xm4524,1300r-10,l4514,1728r10,l4524,1300xm6766,1728r-2242,l4514,1728r-2247,l2257,1728r-2247,l,1728r,10l10,1738r2247,l2267,1738r2247,l4524,1738r2242,l6766,1728xm6766,427r-2242,l4514,427r,9l4514,859r,9l4514,1291r-2247,l2267,868r2247,l4514,859r-2247,l2267,436r2247,l4514,427r-2247,l2257,427r,9l2257,859r,9l2257,1291r-2247,l10,868r2247,l2257,859,10,859r,-423l2257,436r,-9l10,427,,427r,9l,859r,9l,1291r,9l10,1300r2247,l2267,1300r2247,l4524,1300r2242,l6766,1291r-2242,l4524,868r2242,l6766,859r-2242,l4524,436r2242,l6766,427xm6775,1300r-9,l6766,1728r9,l6775,1300xm9032,1728r-9,l6775,1728r-9,l6766,1738r9,l9023,1738r9,l9032,1728xm9032,1300r-9,l9023,1728r9,l9032,1300xm9032,r-9,l9023,427r,9l9023,859r,9l9023,1291r-2248,l6775,868r2248,l9023,859r-2248,l6775,436r2248,l9023,427r-2248,l6775,r-9,l6766,427r,9l6766,859r,9l6766,1291r,9l6775,1300r2248,l9032,1300r,-9l9032,868r,-9l9032,436r,-9l9032,xe" fillcolor="black" stroked="f">
                  <v:path arrowok="t" o:connecttype="custom" o:connectlocs="0,4246;2267,3818;2267,4246;4514,3818;4524,3818;4514,4246;2257,4246;0,4256;2257,4256;4524,4256;6766,2945;4514,2954;4514,3809;4514,3386;2267,2954;2267,2945;2257,2954;2257,3809;2257,3386;10,2954;10,2945;0,3377;0,3818;2257,3818;4524,3818;4524,3809;6766,3377;6766,2954;6766,3818;6775,3818;6775,4246;6775,4256;9032,4246;9023,4246;9032,2518;9023,2954;9023,3809;9023,3386;6775,2954;6775,2945;6766,2945;6766,3386;6775,3818;9032,3809;9032,2954" o:connectangles="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624EDB" w:rsidRPr="00F30C79">
        <w:rPr>
          <w:sz w:val="32"/>
        </w:rPr>
        <w:t>Add</w:t>
      </w:r>
      <w:r w:rsidR="00624EDB" w:rsidRPr="00F30C79">
        <w:rPr>
          <w:spacing w:val="-4"/>
          <w:sz w:val="32"/>
        </w:rPr>
        <w:t xml:space="preserve"> </w:t>
      </w:r>
      <w:r w:rsidR="00624EDB" w:rsidRPr="00F30C79">
        <w:rPr>
          <w:sz w:val="32"/>
        </w:rPr>
        <w:t>Item:</w:t>
      </w:r>
    </w:p>
    <w:p w14:paraId="5DEC0BC7" w14:textId="77777777" w:rsidR="00B83793" w:rsidRPr="00F30C79" w:rsidRDefault="00B83793">
      <w:pPr>
        <w:pStyle w:val="BodyText"/>
        <w:spacing w:before="5"/>
        <w:rPr>
          <w:sz w:val="14"/>
        </w:rPr>
      </w:pPr>
    </w:p>
    <w:tbl>
      <w:tblPr>
        <w:tblW w:w="0" w:type="auto"/>
        <w:tblInd w:w="9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7"/>
        <w:gridCol w:w="2257"/>
        <w:gridCol w:w="2252"/>
        <w:gridCol w:w="2257"/>
      </w:tblGrid>
      <w:tr w:rsidR="00B83793" w:rsidRPr="00F30C79" w14:paraId="0F2B87D3" w14:textId="77777777">
        <w:trPr>
          <w:trHeight w:val="432"/>
        </w:trPr>
        <w:tc>
          <w:tcPr>
            <w:tcW w:w="2257" w:type="dxa"/>
          </w:tcPr>
          <w:p w14:paraId="438CBF83" w14:textId="77777777" w:rsidR="00B83793" w:rsidRPr="00F30C79" w:rsidRDefault="00624EDB">
            <w:pPr>
              <w:pStyle w:val="TableParagraph"/>
              <w:spacing w:before="2" w:line="240" w:lineRule="auto"/>
              <w:rPr>
                <w:sz w:val="24"/>
              </w:rPr>
            </w:pPr>
            <w:r w:rsidRPr="00F30C79">
              <w:rPr>
                <w:sz w:val="24"/>
              </w:rPr>
              <w:t>Field</w:t>
            </w:r>
            <w:r w:rsidRPr="00F30C79">
              <w:rPr>
                <w:spacing w:val="-2"/>
                <w:sz w:val="24"/>
              </w:rPr>
              <w:t xml:space="preserve"> </w:t>
            </w:r>
            <w:r w:rsidRPr="00F30C79">
              <w:rPr>
                <w:sz w:val="24"/>
              </w:rPr>
              <w:t>name</w:t>
            </w:r>
          </w:p>
        </w:tc>
        <w:tc>
          <w:tcPr>
            <w:tcW w:w="2257" w:type="dxa"/>
          </w:tcPr>
          <w:p w14:paraId="099BE5DA" w14:textId="77777777" w:rsidR="00B83793" w:rsidRPr="00F30C79" w:rsidRDefault="00624EDB">
            <w:pPr>
              <w:pStyle w:val="TableParagraph"/>
              <w:spacing w:before="2" w:line="240" w:lineRule="auto"/>
              <w:rPr>
                <w:sz w:val="24"/>
              </w:rPr>
            </w:pPr>
            <w:r w:rsidRPr="00F30C79">
              <w:rPr>
                <w:sz w:val="24"/>
              </w:rPr>
              <w:t>Data</w:t>
            </w:r>
            <w:r w:rsidRPr="00F30C79">
              <w:rPr>
                <w:spacing w:val="2"/>
                <w:sz w:val="24"/>
              </w:rPr>
              <w:t xml:space="preserve"> </w:t>
            </w:r>
            <w:r w:rsidRPr="00F30C79">
              <w:rPr>
                <w:sz w:val="24"/>
              </w:rPr>
              <w:t>type</w:t>
            </w:r>
          </w:p>
        </w:tc>
        <w:tc>
          <w:tcPr>
            <w:tcW w:w="2252" w:type="dxa"/>
          </w:tcPr>
          <w:p w14:paraId="3CCD86D4" w14:textId="77777777" w:rsidR="00B83793" w:rsidRPr="00F30C79" w:rsidRDefault="00624EDB">
            <w:pPr>
              <w:pStyle w:val="TableParagraph"/>
              <w:spacing w:before="2" w:line="240" w:lineRule="auto"/>
              <w:ind w:left="105"/>
              <w:rPr>
                <w:sz w:val="24"/>
              </w:rPr>
            </w:pPr>
            <w:r w:rsidRPr="00F30C79">
              <w:rPr>
                <w:sz w:val="24"/>
              </w:rPr>
              <w:t>Size</w:t>
            </w:r>
          </w:p>
        </w:tc>
        <w:tc>
          <w:tcPr>
            <w:tcW w:w="2257" w:type="dxa"/>
          </w:tcPr>
          <w:p w14:paraId="33BA5A6B" w14:textId="77777777" w:rsidR="00B83793" w:rsidRPr="00F30C79" w:rsidRDefault="00624EDB">
            <w:pPr>
              <w:pStyle w:val="TableParagraph"/>
              <w:spacing w:before="2" w:line="240" w:lineRule="auto"/>
              <w:rPr>
                <w:sz w:val="24"/>
              </w:rPr>
            </w:pPr>
            <w:r w:rsidRPr="00F30C79">
              <w:rPr>
                <w:sz w:val="24"/>
              </w:rPr>
              <w:t>Constrains</w:t>
            </w:r>
          </w:p>
        </w:tc>
      </w:tr>
      <w:tr w:rsidR="00B83793" w:rsidRPr="00F30C79" w14:paraId="0EE95598" w14:textId="77777777">
        <w:trPr>
          <w:trHeight w:val="436"/>
        </w:trPr>
        <w:tc>
          <w:tcPr>
            <w:tcW w:w="2257" w:type="dxa"/>
          </w:tcPr>
          <w:p w14:paraId="14067209" w14:textId="77777777" w:rsidR="00B83793" w:rsidRPr="00F30C79" w:rsidRDefault="00624EDB">
            <w:pPr>
              <w:pStyle w:val="TableParagraph"/>
              <w:spacing w:before="1" w:line="240" w:lineRule="auto"/>
              <w:rPr>
                <w:sz w:val="24"/>
              </w:rPr>
            </w:pPr>
            <w:r w:rsidRPr="00F30C79">
              <w:rPr>
                <w:sz w:val="24"/>
              </w:rPr>
              <w:t>Watch</w:t>
            </w:r>
            <w:r w:rsidRPr="00F30C79">
              <w:rPr>
                <w:spacing w:val="-2"/>
                <w:sz w:val="24"/>
              </w:rPr>
              <w:t xml:space="preserve"> </w:t>
            </w:r>
            <w:r w:rsidRPr="00F30C79">
              <w:rPr>
                <w:sz w:val="24"/>
              </w:rPr>
              <w:t>name</w:t>
            </w:r>
          </w:p>
        </w:tc>
        <w:tc>
          <w:tcPr>
            <w:tcW w:w="2257" w:type="dxa"/>
          </w:tcPr>
          <w:p w14:paraId="56518894" w14:textId="77777777" w:rsidR="00B83793" w:rsidRPr="00F30C79" w:rsidRDefault="00624EDB">
            <w:pPr>
              <w:pStyle w:val="TableParagraph"/>
              <w:spacing w:before="1" w:line="240" w:lineRule="auto"/>
              <w:rPr>
                <w:sz w:val="24"/>
              </w:rPr>
            </w:pPr>
            <w:r w:rsidRPr="00F30C79">
              <w:rPr>
                <w:sz w:val="24"/>
              </w:rPr>
              <w:t>Char</w:t>
            </w:r>
          </w:p>
        </w:tc>
        <w:tc>
          <w:tcPr>
            <w:tcW w:w="2252" w:type="dxa"/>
          </w:tcPr>
          <w:p w14:paraId="10F17048" w14:textId="77777777" w:rsidR="00B83793" w:rsidRPr="00F30C79" w:rsidRDefault="00624EDB">
            <w:pPr>
              <w:pStyle w:val="TableParagraph"/>
              <w:spacing w:before="1" w:line="240" w:lineRule="auto"/>
              <w:ind w:left="105"/>
              <w:rPr>
                <w:sz w:val="24"/>
              </w:rPr>
            </w:pPr>
            <w:r w:rsidRPr="00F30C79">
              <w:rPr>
                <w:sz w:val="24"/>
              </w:rPr>
              <w:t>50</w:t>
            </w:r>
          </w:p>
        </w:tc>
        <w:tc>
          <w:tcPr>
            <w:tcW w:w="2257" w:type="dxa"/>
          </w:tcPr>
          <w:p w14:paraId="196D3DD2" w14:textId="77777777" w:rsidR="00B83793" w:rsidRPr="00F30C79" w:rsidRDefault="00624EDB">
            <w:pPr>
              <w:pStyle w:val="TableParagraph"/>
              <w:spacing w:before="1" w:line="240" w:lineRule="auto"/>
              <w:rPr>
                <w:sz w:val="24"/>
              </w:rPr>
            </w:pPr>
            <w:r w:rsidRPr="00F30C79">
              <w:rPr>
                <w:sz w:val="24"/>
              </w:rPr>
              <w:t>Not</w:t>
            </w:r>
            <w:r w:rsidRPr="00F30C79">
              <w:rPr>
                <w:spacing w:val="-1"/>
                <w:sz w:val="24"/>
              </w:rPr>
              <w:t xml:space="preserve"> </w:t>
            </w:r>
            <w:r w:rsidRPr="00F30C79">
              <w:rPr>
                <w:sz w:val="24"/>
              </w:rPr>
              <w:t>null</w:t>
            </w:r>
          </w:p>
        </w:tc>
      </w:tr>
      <w:tr w:rsidR="00B83793" w:rsidRPr="00F30C79" w14:paraId="033C3E6F" w14:textId="77777777">
        <w:trPr>
          <w:trHeight w:val="431"/>
        </w:trPr>
        <w:tc>
          <w:tcPr>
            <w:tcW w:w="2257" w:type="dxa"/>
          </w:tcPr>
          <w:p w14:paraId="28855374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Watch</w:t>
            </w:r>
            <w:r w:rsidRPr="00F30C79">
              <w:rPr>
                <w:spacing w:val="-3"/>
                <w:sz w:val="24"/>
              </w:rPr>
              <w:t xml:space="preserve"> </w:t>
            </w:r>
            <w:r w:rsidRPr="00F30C79">
              <w:rPr>
                <w:sz w:val="24"/>
              </w:rPr>
              <w:t>Id</w:t>
            </w:r>
          </w:p>
        </w:tc>
        <w:tc>
          <w:tcPr>
            <w:tcW w:w="2257" w:type="dxa"/>
          </w:tcPr>
          <w:p w14:paraId="1DDF5B90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Numeric</w:t>
            </w:r>
          </w:p>
        </w:tc>
        <w:tc>
          <w:tcPr>
            <w:tcW w:w="2252" w:type="dxa"/>
          </w:tcPr>
          <w:p w14:paraId="1CC875A9" w14:textId="77777777" w:rsidR="00B83793" w:rsidRPr="00F30C79" w:rsidRDefault="00624EDB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 w:rsidRPr="00F30C79">
              <w:rPr>
                <w:sz w:val="24"/>
              </w:rPr>
              <w:t>10</w:t>
            </w:r>
          </w:p>
        </w:tc>
        <w:tc>
          <w:tcPr>
            <w:tcW w:w="2257" w:type="dxa"/>
          </w:tcPr>
          <w:p w14:paraId="51569FC6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Not</w:t>
            </w:r>
            <w:r w:rsidRPr="00F30C79">
              <w:rPr>
                <w:spacing w:val="-1"/>
                <w:sz w:val="24"/>
              </w:rPr>
              <w:t xml:space="preserve"> </w:t>
            </w:r>
            <w:r w:rsidRPr="00F30C79">
              <w:rPr>
                <w:sz w:val="24"/>
              </w:rPr>
              <w:t>null</w:t>
            </w:r>
          </w:p>
        </w:tc>
      </w:tr>
      <w:tr w:rsidR="00B83793" w:rsidRPr="00F30C79" w14:paraId="53D2EABA" w14:textId="77777777">
        <w:trPr>
          <w:trHeight w:val="432"/>
        </w:trPr>
        <w:tc>
          <w:tcPr>
            <w:tcW w:w="2257" w:type="dxa"/>
          </w:tcPr>
          <w:p w14:paraId="3933D116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Watch</w:t>
            </w:r>
            <w:r w:rsidRPr="00F30C79">
              <w:rPr>
                <w:spacing w:val="-4"/>
                <w:sz w:val="24"/>
              </w:rPr>
              <w:t xml:space="preserve"> </w:t>
            </w:r>
            <w:r w:rsidRPr="00F30C79">
              <w:rPr>
                <w:sz w:val="24"/>
              </w:rPr>
              <w:t>price</w:t>
            </w:r>
          </w:p>
        </w:tc>
        <w:tc>
          <w:tcPr>
            <w:tcW w:w="2257" w:type="dxa"/>
          </w:tcPr>
          <w:p w14:paraId="13E90BA5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Numeric</w:t>
            </w:r>
          </w:p>
        </w:tc>
        <w:tc>
          <w:tcPr>
            <w:tcW w:w="2252" w:type="dxa"/>
          </w:tcPr>
          <w:p w14:paraId="6E706A77" w14:textId="77777777" w:rsidR="00B83793" w:rsidRPr="00F30C79" w:rsidRDefault="00624EDB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 w:rsidRPr="00F30C79">
              <w:rPr>
                <w:w w:val="99"/>
                <w:sz w:val="24"/>
              </w:rPr>
              <w:t>-</w:t>
            </w:r>
          </w:p>
        </w:tc>
        <w:tc>
          <w:tcPr>
            <w:tcW w:w="2257" w:type="dxa"/>
          </w:tcPr>
          <w:p w14:paraId="69B159E7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Not</w:t>
            </w:r>
            <w:r w:rsidRPr="00F30C79">
              <w:rPr>
                <w:spacing w:val="-1"/>
                <w:sz w:val="24"/>
              </w:rPr>
              <w:t xml:space="preserve"> </w:t>
            </w:r>
            <w:r w:rsidRPr="00F30C79">
              <w:rPr>
                <w:sz w:val="24"/>
              </w:rPr>
              <w:t>null</w:t>
            </w:r>
          </w:p>
        </w:tc>
      </w:tr>
      <w:tr w:rsidR="00B83793" w:rsidRPr="00F30C79" w14:paraId="5386872E" w14:textId="77777777">
        <w:trPr>
          <w:trHeight w:val="436"/>
        </w:trPr>
        <w:tc>
          <w:tcPr>
            <w:tcW w:w="2257" w:type="dxa"/>
          </w:tcPr>
          <w:p w14:paraId="5D83CC6B" w14:textId="77777777" w:rsidR="00B83793" w:rsidRPr="00F30C79" w:rsidRDefault="00624EDB">
            <w:pPr>
              <w:pStyle w:val="TableParagraph"/>
              <w:spacing w:before="1" w:line="240" w:lineRule="auto"/>
              <w:rPr>
                <w:sz w:val="24"/>
              </w:rPr>
            </w:pPr>
            <w:r w:rsidRPr="00F30C79">
              <w:rPr>
                <w:sz w:val="24"/>
              </w:rPr>
              <w:t>Image</w:t>
            </w:r>
          </w:p>
        </w:tc>
        <w:tc>
          <w:tcPr>
            <w:tcW w:w="2257" w:type="dxa"/>
          </w:tcPr>
          <w:p w14:paraId="2445FF76" w14:textId="77777777" w:rsidR="00B83793" w:rsidRPr="00F30C79" w:rsidRDefault="00624EDB">
            <w:pPr>
              <w:pStyle w:val="TableParagraph"/>
              <w:spacing w:before="1" w:line="240" w:lineRule="auto"/>
              <w:rPr>
                <w:sz w:val="24"/>
              </w:rPr>
            </w:pPr>
            <w:r w:rsidRPr="00F30C79">
              <w:rPr>
                <w:sz w:val="24"/>
              </w:rPr>
              <w:t>Varchar2</w:t>
            </w:r>
          </w:p>
        </w:tc>
        <w:tc>
          <w:tcPr>
            <w:tcW w:w="2252" w:type="dxa"/>
          </w:tcPr>
          <w:p w14:paraId="2C661C7F" w14:textId="77777777" w:rsidR="00B83793" w:rsidRPr="00F30C79" w:rsidRDefault="00624EDB">
            <w:pPr>
              <w:pStyle w:val="TableParagraph"/>
              <w:spacing w:before="1" w:line="240" w:lineRule="auto"/>
              <w:ind w:left="105"/>
              <w:rPr>
                <w:sz w:val="24"/>
              </w:rPr>
            </w:pPr>
            <w:r w:rsidRPr="00F30C79">
              <w:rPr>
                <w:sz w:val="24"/>
              </w:rPr>
              <w:t>100</w:t>
            </w:r>
          </w:p>
        </w:tc>
        <w:tc>
          <w:tcPr>
            <w:tcW w:w="2257" w:type="dxa"/>
          </w:tcPr>
          <w:p w14:paraId="64600AAD" w14:textId="77777777" w:rsidR="00B83793" w:rsidRPr="00F30C79" w:rsidRDefault="00624EDB">
            <w:pPr>
              <w:pStyle w:val="TableParagraph"/>
              <w:spacing w:before="1" w:line="240" w:lineRule="auto"/>
              <w:rPr>
                <w:sz w:val="24"/>
              </w:rPr>
            </w:pPr>
            <w:r w:rsidRPr="00F30C79">
              <w:rPr>
                <w:sz w:val="24"/>
              </w:rPr>
              <w:t>Not</w:t>
            </w:r>
            <w:r w:rsidRPr="00F30C79">
              <w:rPr>
                <w:spacing w:val="-1"/>
                <w:sz w:val="24"/>
              </w:rPr>
              <w:t xml:space="preserve"> </w:t>
            </w:r>
            <w:r w:rsidRPr="00F30C79">
              <w:rPr>
                <w:sz w:val="24"/>
              </w:rPr>
              <w:t>null</w:t>
            </w:r>
          </w:p>
        </w:tc>
      </w:tr>
      <w:tr w:rsidR="00B83793" w:rsidRPr="00F30C79" w14:paraId="57E095DE" w14:textId="77777777">
        <w:trPr>
          <w:trHeight w:val="432"/>
        </w:trPr>
        <w:tc>
          <w:tcPr>
            <w:tcW w:w="2257" w:type="dxa"/>
          </w:tcPr>
          <w:p w14:paraId="6AFCE4F9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Color</w:t>
            </w:r>
          </w:p>
        </w:tc>
        <w:tc>
          <w:tcPr>
            <w:tcW w:w="2257" w:type="dxa"/>
          </w:tcPr>
          <w:p w14:paraId="02E90891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Varchar2</w:t>
            </w:r>
          </w:p>
        </w:tc>
        <w:tc>
          <w:tcPr>
            <w:tcW w:w="2252" w:type="dxa"/>
          </w:tcPr>
          <w:p w14:paraId="40FA4990" w14:textId="77777777" w:rsidR="00B83793" w:rsidRPr="00F30C79" w:rsidRDefault="00624EDB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 w:rsidRPr="00F30C79">
              <w:rPr>
                <w:sz w:val="24"/>
              </w:rPr>
              <w:t>20</w:t>
            </w:r>
          </w:p>
        </w:tc>
        <w:tc>
          <w:tcPr>
            <w:tcW w:w="2257" w:type="dxa"/>
          </w:tcPr>
          <w:p w14:paraId="5CE4FD91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Not</w:t>
            </w:r>
            <w:r w:rsidRPr="00F30C79">
              <w:rPr>
                <w:spacing w:val="-1"/>
                <w:sz w:val="24"/>
              </w:rPr>
              <w:t xml:space="preserve"> </w:t>
            </w:r>
            <w:r w:rsidRPr="00F30C79">
              <w:rPr>
                <w:sz w:val="24"/>
              </w:rPr>
              <w:t>null</w:t>
            </w:r>
          </w:p>
        </w:tc>
      </w:tr>
      <w:tr w:rsidR="00B83793" w:rsidRPr="00F30C79" w14:paraId="51E808CD" w14:textId="77777777">
        <w:trPr>
          <w:trHeight w:val="431"/>
        </w:trPr>
        <w:tc>
          <w:tcPr>
            <w:tcW w:w="2257" w:type="dxa"/>
          </w:tcPr>
          <w:p w14:paraId="5DE23898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Company</w:t>
            </w:r>
          </w:p>
        </w:tc>
        <w:tc>
          <w:tcPr>
            <w:tcW w:w="2257" w:type="dxa"/>
          </w:tcPr>
          <w:p w14:paraId="4AA1FBFB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Varchar2</w:t>
            </w:r>
          </w:p>
        </w:tc>
        <w:tc>
          <w:tcPr>
            <w:tcW w:w="2252" w:type="dxa"/>
          </w:tcPr>
          <w:p w14:paraId="434CA114" w14:textId="77777777" w:rsidR="00B83793" w:rsidRPr="00F30C79" w:rsidRDefault="00624EDB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 w:rsidRPr="00F30C79">
              <w:rPr>
                <w:sz w:val="24"/>
              </w:rPr>
              <w:t>20</w:t>
            </w:r>
          </w:p>
        </w:tc>
        <w:tc>
          <w:tcPr>
            <w:tcW w:w="2257" w:type="dxa"/>
          </w:tcPr>
          <w:p w14:paraId="6DCC4E62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Not</w:t>
            </w:r>
            <w:r w:rsidRPr="00F30C79">
              <w:rPr>
                <w:spacing w:val="-1"/>
                <w:sz w:val="24"/>
              </w:rPr>
              <w:t xml:space="preserve"> </w:t>
            </w:r>
            <w:r w:rsidRPr="00F30C79">
              <w:rPr>
                <w:sz w:val="24"/>
              </w:rPr>
              <w:t>null</w:t>
            </w:r>
          </w:p>
        </w:tc>
      </w:tr>
      <w:tr w:rsidR="00B83793" w:rsidRPr="00F30C79" w14:paraId="2C0BE858" w14:textId="77777777">
        <w:trPr>
          <w:trHeight w:val="437"/>
        </w:trPr>
        <w:tc>
          <w:tcPr>
            <w:tcW w:w="2257" w:type="dxa"/>
          </w:tcPr>
          <w:p w14:paraId="4DA67C69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Descriptions</w:t>
            </w:r>
          </w:p>
        </w:tc>
        <w:tc>
          <w:tcPr>
            <w:tcW w:w="2257" w:type="dxa"/>
          </w:tcPr>
          <w:p w14:paraId="06FF9D1E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Char</w:t>
            </w:r>
          </w:p>
        </w:tc>
        <w:tc>
          <w:tcPr>
            <w:tcW w:w="2252" w:type="dxa"/>
          </w:tcPr>
          <w:p w14:paraId="173B3AA1" w14:textId="77777777" w:rsidR="00B83793" w:rsidRPr="00F30C79" w:rsidRDefault="00624EDB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 w:rsidRPr="00F30C79">
              <w:rPr>
                <w:sz w:val="24"/>
              </w:rPr>
              <w:t>100</w:t>
            </w:r>
          </w:p>
        </w:tc>
        <w:tc>
          <w:tcPr>
            <w:tcW w:w="2257" w:type="dxa"/>
          </w:tcPr>
          <w:p w14:paraId="5644E4D7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Not</w:t>
            </w:r>
            <w:r w:rsidRPr="00F30C79">
              <w:rPr>
                <w:spacing w:val="-1"/>
                <w:sz w:val="24"/>
              </w:rPr>
              <w:t xml:space="preserve"> </w:t>
            </w:r>
            <w:r w:rsidRPr="00F30C79">
              <w:rPr>
                <w:sz w:val="24"/>
              </w:rPr>
              <w:t>null</w:t>
            </w:r>
          </w:p>
        </w:tc>
      </w:tr>
    </w:tbl>
    <w:p w14:paraId="5FDD4272" w14:textId="77777777" w:rsidR="00B83793" w:rsidRPr="00F30C79" w:rsidRDefault="00B83793">
      <w:pPr>
        <w:pStyle w:val="BodyText"/>
        <w:rPr>
          <w:sz w:val="36"/>
        </w:rPr>
      </w:pPr>
    </w:p>
    <w:p w14:paraId="464AFE62" w14:textId="77777777" w:rsidR="00B83793" w:rsidRPr="00F30C79" w:rsidRDefault="00B83793">
      <w:pPr>
        <w:pStyle w:val="BodyText"/>
        <w:spacing w:before="1"/>
        <w:rPr>
          <w:sz w:val="46"/>
        </w:rPr>
      </w:pPr>
    </w:p>
    <w:p w14:paraId="460DCFD1" w14:textId="69E2D8AE" w:rsidR="00B83793" w:rsidRPr="00F30C79" w:rsidRDefault="00691321">
      <w:pPr>
        <w:pStyle w:val="Heading3"/>
        <w:spacing w:before="0"/>
        <w:ind w:left="1060"/>
        <w:rPr>
          <w:b w:val="0"/>
          <w:bCs w:val="0"/>
        </w:rPr>
      </w:pPr>
      <w:r>
        <w:rPr>
          <w:b w:val="0"/>
          <w:bCs w:val="0"/>
          <w:noProof/>
        </w:rPr>
        <mc:AlternateContent>
          <mc:Choice Requires="wpg">
            <w:drawing>
              <wp:anchor distT="0" distB="0" distL="114300" distR="114300" simplePos="0" relativeHeight="485648896" behindDoc="1" locked="0" layoutInCell="1" allowOverlap="1" wp14:anchorId="74C6AB9D" wp14:editId="48E3E55C">
                <wp:simplePos x="0" y="0"/>
                <wp:positionH relativeFrom="page">
                  <wp:posOffset>841375</wp:posOffset>
                </wp:positionH>
                <wp:positionV relativeFrom="paragraph">
                  <wp:posOffset>339090</wp:posOffset>
                </wp:positionV>
                <wp:extent cx="5735955" cy="1658620"/>
                <wp:effectExtent l="0" t="0" r="0" b="0"/>
                <wp:wrapNone/>
                <wp:docPr id="1952879564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5955" cy="1658620"/>
                          <a:chOff x="1325" y="534"/>
                          <a:chExt cx="9033" cy="2612"/>
                        </a:xfrm>
                      </wpg:grpSpPr>
                      <wps:wsp>
                        <wps:cNvPr id="614549997" name="AutoShape 78"/>
                        <wps:cNvSpPr>
                          <a:spLocks/>
                        </wps:cNvSpPr>
                        <wps:spPr bwMode="auto">
                          <a:xfrm>
                            <a:off x="1325" y="533"/>
                            <a:ext cx="9033" cy="2166"/>
                          </a:xfrm>
                          <a:custGeom>
                            <a:avLst/>
                            <a:gdLst>
                              <a:gd name="T0" fmla="+- 0 5839 1325"/>
                              <a:gd name="T1" fmla="*/ T0 w 9033"/>
                              <a:gd name="T2" fmla="+- 0 2267 534"/>
                              <a:gd name="T3" fmla="*/ 2267 h 2166"/>
                              <a:gd name="T4" fmla="+- 0 3582 1325"/>
                              <a:gd name="T5" fmla="*/ T4 w 9033"/>
                              <a:gd name="T6" fmla="+- 0 2267 534"/>
                              <a:gd name="T7" fmla="*/ 2267 h 2166"/>
                              <a:gd name="T8" fmla="+- 0 1325 1325"/>
                              <a:gd name="T9" fmla="*/ T8 w 9033"/>
                              <a:gd name="T10" fmla="+- 0 2277 534"/>
                              <a:gd name="T11" fmla="*/ 2277 h 2166"/>
                              <a:gd name="T12" fmla="+- 0 1335 1325"/>
                              <a:gd name="T13" fmla="*/ T12 w 9033"/>
                              <a:gd name="T14" fmla="+- 0 2700 534"/>
                              <a:gd name="T15" fmla="*/ 2700 h 2166"/>
                              <a:gd name="T16" fmla="+- 0 3582 1325"/>
                              <a:gd name="T17" fmla="*/ T16 w 9033"/>
                              <a:gd name="T18" fmla="+- 0 2700 534"/>
                              <a:gd name="T19" fmla="*/ 2700 h 2166"/>
                              <a:gd name="T20" fmla="+- 0 5839 1325"/>
                              <a:gd name="T21" fmla="*/ T20 w 9033"/>
                              <a:gd name="T22" fmla="+- 0 2277 534"/>
                              <a:gd name="T23" fmla="*/ 2277 h 2166"/>
                              <a:gd name="T24" fmla="+- 0 5849 1325"/>
                              <a:gd name="T25" fmla="*/ T24 w 9033"/>
                              <a:gd name="T26" fmla="+- 0 2277 534"/>
                              <a:gd name="T27" fmla="*/ 2277 h 2166"/>
                              <a:gd name="T28" fmla="+- 0 8091 1325"/>
                              <a:gd name="T29" fmla="*/ T28 w 9033"/>
                              <a:gd name="T30" fmla="+- 0 1835 534"/>
                              <a:gd name="T31" fmla="*/ 1835 h 2166"/>
                              <a:gd name="T32" fmla="+- 0 3592 1325"/>
                              <a:gd name="T33" fmla="*/ T32 w 9033"/>
                              <a:gd name="T34" fmla="+- 0 1835 534"/>
                              <a:gd name="T35" fmla="*/ 1835 h 2166"/>
                              <a:gd name="T36" fmla="+- 0 1335 1325"/>
                              <a:gd name="T37" fmla="*/ T36 w 9033"/>
                              <a:gd name="T38" fmla="+- 0 1835 534"/>
                              <a:gd name="T39" fmla="*/ 1835 h 2166"/>
                              <a:gd name="T40" fmla="+- 0 1325 1325"/>
                              <a:gd name="T41" fmla="*/ T40 w 9033"/>
                              <a:gd name="T42" fmla="+- 0 2267 534"/>
                              <a:gd name="T43" fmla="*/ 2267 h 2166"/>
                              <a:gd name="T44" fmla="+- 0 3582 1325"/>
                              <a:gd name="T45" fmla="*/ T44 w 9033"/>
                              <a:gd name="T46" fmla="+- 0 1845 534"/>
                              <a:gd name="T47" fmla="*/ 1845 h 2166"/>
                              <a:gd name="T48" fmla="+- 0 3592 1325"/>
                              <a:gd name="T49" fmla="*/ T48 w 9033"/>
                              <a:gd name="T50" fmla="+- 0 1845 534"/>
                              <a:gd name="T51" fmla="*/ 1845 h 2166"/>
                              <a:gd name="T52" fmla="+- 0 5849 1325"/>
                              <a:gd name="T53" fmla="*/ T52 w 9033"/>
                              <a:gd name="T54" fmla="+- 0 2267 534"/>
                              <a:gd name="T55" fmla="*/ 2267 h 2166"/>
                              <a:gd name="T56" fmla="+- 0 8091 1325"/>
                              <a:gd name="T57" fmla="*/ T56 w 9033"/>
                              <a:gd name="T58" fmla="+- 0 1835 534"/>
                              <a:gd name="T59" fmla="*/ 1835 h 2166"/>
                              <a:gd name="T60" fmla="+- 0 5839 1325"/>
                              <a:gd name="T61" fmla="*/ T60 w 9033"/>
                              <a:gd name="T62" fmla="+- 0 1398 534"/>
                              <a:gd name="T63" fmla="*/ 1398 h 2166"/>
                              <a:gd name="T64" fmla="+- 0 3582 1325"/>
                              <a:gd name="T65" fmla="*/ T64 w 9033"/>
                              <a:gd name="T66" fmla="+- 0 1398 534"/>
                              <a:gd name="T67" fmla="*/ 1398 h 2166"/>
                              <a:gd name="T68" fmla="+- 0 1325 1325"/>
                              <a:gd name="T69" fmla="*/ T68 w 9033"/>
                              <a:gd name="T70" fmla="+- 0 1408 534"/>
                              <a:gd name="T71" fmla="*/ 1408 h 2166"/>
                              <a:gd name="T72" fmla="+- 0 1335 1325"/>
                              <a:gd name="T73" fmla="*/ T72 w 9033"/>
                              <a:gd name="T74" fmla="+- 0 1408 534"/>
                              <a:gd name="T75" fmla="*/ 1408 h 2166"/>
                              <a:gd name="T76" fmla="+- 0 3592 1325"/>
                              <a:gd name="T77" fmla="*/ T76 w 9033"/>
                              <a:gd name="T78" fmla="+- 0 1835 534"/>
                              <a:gd name="T79" fmla="*/ 1835 h 2166"/>
                              <a:gd name="T80" fmla="+- 0 5839 1325"/>
                              <a:gd name="T81" fmla="*/ T80 w 9033"/>
                              <a:gd name="T82" fmla="+- 0 1835 534"/>
                              <a:gd name="T83" fmla="*/ 1835 h 2166"/>
                              <a:gd name="T84" fmla="+- 0 8091 1325"/>
                              <a:gd name="T85" fmla="*/ T84 w 9033"/>
                              <a:gd name="T86" fmla="+- 0 1408 534"/>
                              <a:gd name="T87" fmla="*/ 1408 h 2166"/>
                              <a:gd name="T88" fmla="+- 0 5849 1325"/>
                              <a:gd name="T89" fmla="*/ T88 w 9033"/>
                              <a:gd name="T90" fmla="+- 0 534 534"/>
                              <a:gd name="T91" fmla="*/ 534 h 2166"/>
                              <a:gd name="T92" fmla="+- 0 5839 1325"/>
                              <a:gd name="T93" fmla="*/ T92 w 9033"/>
                              <a:gd name="T94" fmla="+- 0 966 534"/>
                              <a:gd name="T95" fmla="*/ 966 h 2166"/>
                              <a:gd name="T96" fmla="+- 0 5839 1325"/>
                              <a:gd name="T97" fmla="*/ T96 w 9033"/>
                              <a:gd name="T98" fmla="+- 0 544 534"/>
                              <a:gd name="T99" fmla="*/ 544 h 2166"/>
                              <a:gd name="T100" fmla="+- 0 3582 1325"/>
                              <a:gd name="T101" fmla="*/ T100 w 9033"/>
                              <a:gd name="T102" fmla="+- 0 534 534"/>
                              <a:gd name="T103" fmla="*/ 534 h 2166"/>
                              <a:gd name="T104" fmla="+- 0 3582 1325"/>
                              <a:gd name="T105" fmla="*/ T104 w 9033"/>
                              <a:gd name="T106" fmla="+- 0 966 534"/>
                              <a:gd name="T107" fmla="*/ 966 h 2166"/>
                              <a:gd name="T108" fmla="+- 0 3582 1325"/>
                              <a:gd name="T109" fmla="*/ T108 w 9033"/>
                              <a:gd name="T110" fmla="+- 0 544 534"/>
                              <a:gd name="T111" fmla="*/ 544 h 2166"/>
                              <a:gd name="T112" fmla="+- 0 1325 1325"/>
                              <a:gd name="T113" fmla="*/ T112 w 9033"/>
                              <a:gd name="T114" fmla="+- 0 534 534"/>
                              <a:gd name="T115" fmla="*/ 534 h 2166"/>
                              <a:gd name="T116" fmla="+- 0 1325 1325"/>
                              <a:gd name="T117" fmla="*/ T116 w 9033"/>
                              <a:gd name="T118" fmla="+- 0 966 534"/>
                              <a:gd name="T119" fmla="*/ 966 h 2166"/>
                              <a:gd name="T120" fmla="+- 0 1335 1325"/>
                              <a:gd name="T121" fmla="*/ T120 w 9033"/>
                              <a:gd name="T122" fmla="+- 0 1398 534"/>
                              <a:gd name="T123" fmla="*/ 1398 h 2166"/>
                              <a:gd name="T124" fmla="+- 0 3582 1325"/>
                              <a:gd name="T125" fmla="*/ T124 w 9033"/>
                              <a:gd name="T126" fmla="+- 0 1398 534"/>
                              <a:gd name="T127" fmla="*/ 1398 h 2166"/>
                              <a:gd name="T128" fmla="+- 0 5839 1325"/>
                              <a:gd name="T129" fmla="*/ T128 w 9033"/>
                              <a:gd name="T130" fmla="+- 0 976 534"/>
                              <a:gd name="T131" fmla="*/ 976 h 2166"/>
                              <a:gd name="T132" fmla="+- 0 5849 1325"/>
                              <a:gd name="T133" fmla="*/ T132 w 9033"/>
                              <a:gd name="T134" fmla="+- 0 976 534"/>
                              <a:gd name="T135" fmla="*/ 976 h 2166"/>
                              <a:gd name="T136" fmla="+- 0 5849 1325"/>
                              <a:gd name="T137" fmla="*/ T136 w 9033"/>
                              <a:gd name="T138" fmla="+- 0 966 534"/>
                              <a:gd name="T139" fmla="*/ 966 h 2166"/>
                              <a:gd name="T140" fmla="+- 0 8091 1325"/>
                              <a:gd name="T141" fmla="*/ T140 w 9033"/>
                              <a:gd name="T142" fmla="+- 0 534 534"/>
                              <a:gd name="T143" fmla="*/ 534 h 2166"/>
                              <a:gd name="T144" fmla="+- 0 8100 1325"/>
                              <a:gd name="T145" fmla="*/ T144 w 9033"/>
                              <a:gd name="T146" fmla="+- 0 2267 534"/>
                              <a:gd name="T147" fmla="*/ 2267 h 2166"/>
                              <a:gd name="T148" fmla="+- 0 8091 1325"/>
                              <a:gd name="T149" fmla="*/ T148 w 9033"/>
                              <a:gd name="T150" fmla="+- 0 2277 534"/>
                              <a:gd name="T151" fmla="*/ 2277 h 2166"/>
                              <a:gd name="T152" fmla="+- 0 8100 1325"/>
                              <a:gd name="T153" fmla="*/ T152 w 9033"/>
                              <a:gd name="T154" fmla="+- 0 2277 534"/>
                              <a:gd name="T155" fmla="*/ 2277 h 2166"/>
                              <a:gd name="T156" fmla="+- 0 10357 1325"/>
                              <a:gd name="T157" fmla="*/ T156 w 9033"/>
                              <a:gd name="T158" fmla="+- 0 2267 534"/>
                              <a:gd name="T159" fmla="*/ 2267 h 2166"/>
                              <a:gd name="T160" fmla="+- 0 8100 1325"/>
                              <a:gd name="T161" fmla="*/ T160 w 9033"/>
                              <a:gd name="T162" fmla="+- 0 1835 534"/>
                              <a:gd name="T163" fmla="*/ 1835 h 2166"/>
                              <a:gd name="T164" fmla="+- 0 8091 1325"/>
                              <a:gd name="T165" fmla="*/ T164 w 9033"/>
                              <a:gd name="T166" fmla="+- 0 2267 534"/>
                              <a:gd name="T167" fmla="*/ 2267 h 2166"/>
                              <a:gd name="T168" fmla="+- 0 10348 1325"/>
                              <a:gd name="T169" fmla="*/ T168 w 9033"/>
                              <a:gd name="T170" fmla="+- 0 1845 534"/>
                              <a:gd name="T171" fmla="*/ 1845 h 2166"/>
                              <a:gd name="T172" fmla="+- 0 10357 1325"/>
                              <a:gd name="T173" fmla="*/ T172 w 9033"/>
                              <a:gd name="T174" fmla="+- 0 1845 534"/>
                              <a:gd name="T175" fmla="*/ 1845 h 2166"/>
                              <a:gd name="T176" fmla="+- 0 10348 1325"/>
                              <a:gd name="T177" fmla="*/ T176 w 9033"/>
                              <a:gd name="T178" fmla="+- 0 1398 534"/>
                              <a:gd name="T179" fmla="*/ 1398 h 2166"/>
                              <a:gd name="T180" fmla="+- 0 8091 1325"/>
                              <a:gd name="T181" fmla="*/ T180 w 9033"/>
                              <a:gd name="T182" fmla="+- 0 1408 534"/>
                              <a:gd name="T183" fmla="*/ 1408 h 2166"/>
                              <a:gd name="T184" fmla="+- 0 8100 1325"/>
                              <a:gd name="T185" fmla="*/ T184 w 9033"/>
                              <a:gd name="T186" fmla="+- 0 1408 534"/>
                              <a:gd name="T187" fmla="*/ 1408 h 2166"/>
                              <a:gd name="T188" fmla="+- 0 10357 1325"/>
                              <a:gd name="T189" fmla="*/ T188 w 9033"/>
                              <a:gd name="T190" fmla="+- 0 1835 534"/>
                              <a:gd name="T191" fmla="*/ 1835 h 2166"/>
                              <a:gd name="T192" fmla="+- 0 10357 1325"/>
                              <a:gd name="T193" fmla="*/ T192 w 9033"/>
                              <a:gd name="T194" fmla="+- 0 534 534"/>
                              <a:gd name="T195" fmla="*/ 534 h 2166"/>
                              <a:gd name="T196" fmla="+- 0 10348 1325"/>
                              <a:gd name="T197" fmla="*/ T196 w 9033"/>
                              <a:gd name="T198" fmla="+- 0 966 534"/>
                              <a:gd name="T199" fmla="*/ 966 h 2166"/>
                              <a:gd name="T200" fmla="+- 0 10348 1325"/>
                              <a:gd name="T201" fmla="*/ T200 w 9033"/>
                              <a:gd name="T202" fmla="+- 0 544 534"/>
                              <a:gd name="T203" fmla="*/ 544 h 2166"/>
                              <a:gd name="T204" fmla="+- 0 8091 1325"/>
                              <a:gd name="T205" fmla="*/ T204 w 9033"/>
                              <a:gd name="T206" fmla="+- 0 534 534"/>
                              <a:gd name="T207" fmla="*/ 534 h 2166"/>
                              <a:gd name="T208" fmla="+- 0 8091 1325"/>
                              <a:gd name="T209" fmla="*/ T208 w 9033"/>
                              <a:gd name="T210" fmla="+- 0 966 534"/>
                              <a:gd name="T211" fmla="*/ 966 h 2166"/>
                              <a:gd name="T212" fmla="+- 0 8100 1325"/>
                              <a:gd name="T213" fmla="*/ T212 w 9033"/>
                              <a:gd name="T214" fmla="+- 0 1398 534"/>
                              <a:gd name="T215" fmla="*/ 1398 h 2166"/>
                              <a:gd name="T216" fmla="+- 0 10348 1325"/>
                              <a:gd name="T217" fmla="*/ T216 w 9033"/>
                              <a:gd name="T218" fmla="+- 0 1398 534"/>
                              <a:gd name="T219" fmla="*/ 1398 h 2166"/>
                              <a:gd name="T220" fmla="+- 0 10357 1325"/>
                              <a:gd name="T221" fmla="*/ T220 w 9033"/>
                              <a:gd name="T222" fmla="+- 0 966 534"/>
                              <a:gd name="T223" fmla="*/ 966 h 2166"/>
                              <a:gd name="T224" fmla="+- 0 10357 1325"/>
                              <a:gd name="T225" fmla="*/ T224 w 9033"/>
                              <a:gd name="T226" fmla="+- 0 534 534"/>
                              <a:gd name="T227" fmla="*/ 534 h 21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9033" h="2166">
                                <a:moveTo>
                                  <a:pt x="6766" y="1733"/>
                                </a:moveTo>
                                <a:lnTo>
                                  <a:pt x="4524" y="1733"/>
                                </a:lnTo>
                                <a:lnTo>
                                  <a:pt x="4514" y="1733"/>
                                </a:lnTo>
                                <a:lnTo>
                                  <a:pt x="2267" y="1733"/>
                                </a:lnTo>
                                <a:lnTo>
                                  <a:pt x="2257" y="1733"/>
                                </a:lnTo>
                                <a:lnTo>
                                  <a:pt x="10" y="1733"/>
                                </a:lnTo>
                                <a:lnTo>
                                  <a:pt x="0" y="1733"/>
                                </a:lnTo>
                                <a:lnTo>
                                  <a:pt x="0" y="1743"/>
                                </a:lnTo>
                                <a:lnTo>
                                  <a:pt x="0" y="2166"/>
                                </a:lnTo>
                                <a:lnTo>
                                  <a:pt x="10" y="2166"/>
                                </a:lnTo>
                                <a:lnTo>
                                  <a:pt x="10" y="1743"/>
                                </a:lnTo>
                                <a:lnTo>
                                  <a:pt x="2257" y="1743"/>
                                </a:lnTo>
                                <a:lnTo>
                                  <a:pt x="2257" y="2166"/>
                                </a:lnTo>
                                <a:lnTo>
                                  <a:pt x="2267" y="2166"/>
                                </a:lnTo>
                                <a:lnTo>
                                  <a:pt x="2267" y="1743"/>
                                </a:lnTo>
                                <a:lnTo>
                                  <a:pt x="4514" y="1743"/>
                                </a:lnTo>
                                <a:lnTo>
                                  <a:pt x="4514" y="2166"/>
                                </a:lnTo>
                                <a:lnTo>
                                  <a:pt x="4524" y="2166"/>
                                </a:lnTo>
                                <a:lnTo>
                                  <a:pt x="4524" y="1743"/>
                                </a:lnTo>
                                <a:lnTo>
                                  <a:pt x="6766" y="1743"/>
                                </a:lnTo>
                                <a:lnTo>
                                  <a:pt x="6766" y="1733"/>
                                </a:lnTo>
                                <a:close/>
                                <a:moveTo>
                                  <a:pt x="6766" y="1301"/>
                                </a:moveTo>
                                <a:lnTo>
                                  <a:pt x="4524" y="1301"/>
                                </a:lnTo>
                                <a:lnTo>
                                  <a:pt x="4514" y="1301"/>
                                </a:lnTo>
                                <a:lnTo>
                                  <a:pt x="2267" y="1301"/>
                                </a:lnTo>
                                <a:lnTo>
                                  <a:pt x="2257" y="1301"/>
                                </a:lnTo>
                                <a:lnTo>
                                  <a:pt x="10" y="1301"/>
                                </a:lnTo>
                                <a:lnTo>
                                  <a:pt x="0" y="1301"/>
                                </a:lnTo>
                                <a:lnTo>
                                  <a:pt x="0" y="1311"/>
                                </a:lnTo>
                                <a:lnTo>
                                  <a:pt x="0" y="1733"/>
                                </a:lnTo>
                                <a:lnTo>
                                  <a:pt x="10" y="1733"/>
                                </a:lnTo>
                                <a:lnTo>
                                  <a:pt x="10" y="1311"/>
                                </a:lnTo>
                                <a:lnTo>
                                  <a:pt x="2257" y="1311"/>
                                </a:lnTo>
                                <a:lnTo>
                                  <a:pt x="2257" y="1733"/>
                                </a:lnTo>
                                <a:lnTo>
                                  <a:pt x="2267" y="1733"/>
                                </a:lnTo>
                                <a:lnTo>
                                  <a:pt x="2267" y="1311"/>
                                </a:lnTo>
                                <a:lnTo>
                                  <a:pt x="4514" y="1311"/>
                                </a:lnTo>
                                <a:lnTo>
                                  <a:pt x="4514" y="1733"/>
                                </a:lnTo>
                                <a:lnTo>
                                  <a:pt x="4524" y="1733"/>
                                </a:lnTo>
                                <a:lnTo>
                                  <a:pt x="4524" y="1311"/>
                                </a:lnTo>
                                <a:lnTo>
                                  <a:pt x="6766" y="1311"/>
                                </a:lnTo>
                                <a:lnTo>
                                  <a:pt x="6766" y="1301"/>
                                </a:lnTo>
                                <a:close/>
                                <a:moveTo>
                                  <a:pt x="6766" y="864"/>
                                </a:moveTo>
                                <a:lnTo>
                                  <a:pt x="4524" y="864"/>
                                </a:lnTo>
                                <a:lnTo>
                                  <a:pt x="4514" y="864"/>
                                </a:lnTo>
                                <a:lnTo>
                                  <a:pt x="2267" y="864"/>
                                </a:lnTo>
                                <a:lnTo>
                                  <a:pt x="2257" y="864"/>
                                </a:lnTo>
                                <a:lnTo>
                                  <a:pt x="10" y="864"/>
                                </a:lnTo>
                                <a:lnTo>
                                  <a:pt x="0" y="864"/>
                                </a:lnTo>
                                <a:lnTo>
                                  <a:pt x="0" y="874"/>
                                </a:lnTo>
                                <a:lnTo>
                                  <a:pt x="0" y="1301"/>
                                </a:lnTo>
                                <a:lnTo>
                                  <a:pt x="10" y="1301"/>
                                </a:lnTo>
                                <a:lnTo>
                                  <a:pt x="10" y="874"/>
                                </a:lnTo>
                                <a:lnTo>
                                  <a:pt x="2257" y="874"/>
                                </a:lnTo>
                                <a:lnTo>
                                  <a:pt x="2257" y="1301"/>
                                </a:lnTo>
                                <a:lnTo>
                                  <a:pt x="2267" y="1301"/>
                                </a:lnTo>
                                <a:lnTo>
                                  <a:pt x="2267" y="874"/>
                                </a:lnTo>
                                <a:lnTo>
                                  <a:pt x="4514" y="874"/>
                                </a:lnTo>
                                <a:lnTo>
                                  <a:pt x="4514" y="1301"/>
                                </a:lnTo>
                                <a:lnTo>
                                  <a:pt x="4524" y="1301"/>
                                </a:lnTo>
                                <a:lnTo>
                                  <a:pt x="4524" y="874"/>
                                </a:lnTo>
                                <a:lnTo>
                                  <a:pt x="6766" y="874"/>
                                </a:lnTo>
                                <a:lnTo>
                                  <a:pt x="6766" y="864"/>
                                </a:lnTo>
                                <a:close/>
                                <a:moveTo>
                                  <a:pt x="6766" y="0"/>
                                </a:moveTo>
                                <a:lnTo>
                                  <a:pt x="4524" y="0"/>
                                </a:lnTo>
                                <a:lnTo>
                                  <a:pt x="4514" y="0"/>
                                </a:lnTo>
                                <a:lnTo>
                                  <a:pt x="4514" y="10"/>
                                </a:lnTo>
                                <a:lnTo>
                                  <a:pt x="4514" y="432"/>
                                </a:lnTo>
                                <a:lnTo>
                                  <a:pt x="2267" y="432"/>
                                </a:lnTo>
                                <a:lnTo>
                                  <a:pt x="2267" y="10"/>
                                </a:lnTo>
                                <a:lnTo>
                                  <a:pt x="4514" y="10"/>
                                </a:lnTo>
                                <a:lnTo>
                                  <a:pt x="4514" y="0"/>
                                </a:lnTo>
                                <a:lnTo>
                                  <a:pt x="2267" y="0"/>
                                </a:lnTo>
                                <a:lnTo>
                                  <a:pt x="2257" y="0"/>
                                </a:lnTo>
                                <a:lnTo>
                                  <a:pt x="2257" y="10"/>
                                </a:lnTo>
                                <a:lnTo>
                                  <a:pt x="2257" y="432"/>
                                </a:lnTo>
                                <a:lnTo>
                                  <a:pt x="10" y="432"/>
                                </a:lnTo>
                                <a:lnTo>
                                  <a:pt x="10" y="10"/>
                                </a:lnTo>
                                <a:lnTo>
                                  <a:pt x="2257" y="10"/>
                                </a:lnTo>
                                <a:lnTo>
                                  <a:pt x="2257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0"/>
                                </a:lnTo>
                                <a:lnTo>
                                  <a:pt x="0" y="432"/>
                                </a:lnTo>
                                <a:lnTo>
                                  <a:pt x="0" y="442"/>
                                </a:lnTo>
                                <a:lnTo>
                                  <a:pt x="0" y="864"/>
                                </a:lnTo>
                                <a:lnTo>
                                  <a:pt x="10" y="864"/>
                                </a:lnTo>
                                <a:lnTo>
                                  <a:pt x="10" y="442"/>
                                </a:lnTo>
                                <a:lnTo>
                                  <a:pt x="2257" y="442"/>
                                </a:lnTo>
                                <a:lnTo>
                                  <a:pt x="2257" y="864"/>
                                </a:lnTo>
                                <a:lnTo>
                                  <a:pt x="2267" y="864"/>
                                </a:lnTo>
                                <a:lnTo>
                                  <a:pt x="2267" y="442"/>
                                </a:lnTo>
                                <a:lnTo>
                                  <a:pt x="4514" y="442"/>
                                </a:lnTo>
                                <a:lnTo>
                                  <a:pt x="4514" y="864"/>
                                </a:lnTo>
                                <a:lnTo>
                                  <a:pt x="4524" y="864"/>
                                </a:lnTo>
                                <a:lnTo>
                                  <a:pt x="4524" y="442"/>
                                </a:lnTo>
                                <a:lnTo>
                                  <a:pt x="6766" y="442"/>
                                </a:lnTo>
                                <a:lnTo>
                                  <a:pt x="6766" y="432"/>
                                </a:lnTo>
                                <a:lnTo>
                                  <a:pt x="4524" y="432"/>
                                </a:lnTo>
                                <a:lnTo>
                                  <a:pt x="4524" y="10"/>
                                </a:lnTo>
                                <a:lnTo>
                                  <a:pt x="6766" y="10"/>
                                </a:lnTo>
                                <a:lnTo>
                                  <a:pt x="6766" y="0"/>
                                </a:lnTo>
                                <a:close/>
                                <a:moveTo>
                                  <a:pt x="9032" y="1733"/>
                                </a:moveTo>
                                <a:lnTo>
                                  <a:pt x="9023" y="1733"/>
                                </a:lnTo>
                                <a:lnTo>
                                  <a:pt x="6775" y="1733"/>
                                </a:lnTo>
                                <a:lnTo>
                                  <a:pt x="6766" y="1733"/>
                                </a:lnTo>
                                <a:lnTo>
                                  <a:pt x="6766" y="1743"/>
                                </a:lnTo>
                                <a:lnTo>
                                  <a:pt x="6766" y="2166"/>
                                </a:lnTo>
                                <a:lnTo>
                                  <a:pt x="6775" y="2166"/>
                                </a:lnTo>
                                <a:lnTo>
                                  <a:pt x="6775" y="1743"/>
                                </a:lnTo>
                                <a:lnTo>
                                  <a:pt x="9023" y="1743"/>
                                </a:lnTo>
                                <a:lnTo>
                                  <a:pt x="9032" y="1743"/>
                                </a:lnTo>
                                <a:lnTo>
                                  <a:pt x="9032" y="1733"/>
                                </a:lnTo>
                                <a:close/>
                                <a:moveTo>
                                  <a:pt x="9032" y="1301"/>
                                </a:moveTo>
                                <a:lnTo>
                                  <a:pt x="9023" y="1301"/>
                                </a:lnTo>
                                <a:lnTo>
                                  <a:pt x="6775" y="1301"/>
                                </a:lnTo>
                                <a:lnTo>
                                  <a:pt x="6766" y="1301"/>
                                </a:lnTo>
                                <a:lnTo>
                                  <a:pt x="6766" y="1311"/>
                                </a:lnTo>
                                <a:lnTo>
                                  <a:pt x="6766" y="1733"/>
                                </a:lnTo>
                                <a:lnTo>
                                  <a:pt x="6775" y="1733"/>
                                </a:lnTo>
                                <a:lnTo>
                                  <a:pt x="6775" y="1311"/>
                                </a:lnTo>
                                <a:lnTo>
                                  <a:pt x="9023" y="1311"/>
                                </a:lnTo>
                                <a:lnTo>
                                  <a:pt x="9023" y="1733"/>
                                </a:lnTo>
                                <a:lnTo>
                                  <a:pt x="9032" y="1733"/>
                                </a:lnTo>
                                <a:lnTo>
                                  <a:pt x="9032" y="1311"/>
                                </a:lnTo>
                                <a:lnTo>
                                  <a:pt x="9032" y="1301"/>
                                </a:lnTo>
                                <a:close/>
                                <a:moveTo>
                                  <a:pt x="9032" y="864"/>
                                </a:moveTo>
                                <a:lnTo>
                                  <a:pt x="9023" y="864"/>
                                </a:lnTo>
                                <a:lnTo>
                                  <a:pt x="6775" y="864"/>
                                </a:lnTo>
                                <a:lnTo>
                                  <a:pt x="6766" y="864"/>
                                </a:lnTo>
                                <a:lnTo>
                                  <a:pt x="6766" y="874"/>
                                </a:lnTo>
                                <a:lnTo>
                                  <a:pt x="6766" y="1301"/>
                                </a:lnTo>
                                <a:lnTo>
                                  <a:pt x="6775" y="1301"/>
                                </a:lnTo>
                                <a:lnTo>
                                  <a:pt x="6775" y="874"/>
                                </a:lnTo>
                                <a:lnTo>
                                  <a:pt x="9023" y="874"/>
                                </a:lnTo>
                                <a:lnTo>
                                  <a:pt x="9023" y="1301"/>
                                </a:lnTo>
                                <a:lnTo>
                                  <a:pt x="9032" y="1301"/>
                                </a:lnTo>
                                <a:lnTo>
                                  <a:pt x="9032" y="874"/>
                                </a:lnTo>
                                <a:lnTo>
                                  <a:pt x="9032" y="864"/>
                                </a:lnTo>
                                <a:close/>
                                <a:moveTo>
                                  <a:pt x="9032" y="0"/>
                                </a:moveTo>
                                <a:lnTo>
                                  <a:pt x="9023" y="0"/>
                                </a:lnTo>
                                <a:lnTo>
                                  <a:pt x="9023" y="10"/>
                                </a:lnTo>
                                <a:lnTo>
                                  <a:pt x="9023" y="432"/>
                                </a:lnTo>
                                <a:lnTo>
                                  <a:pt x="6775" y="432"/>
                                </a:lnTo>
                                <a:lnTo>
                                  <a:pt x="6775" y="10"/>
                                </a:lnTo>
                                <a:lnTo>
                                  <a:pt x="9023" y="10"/>
                                </a:lnTo>
                                <a:lnTo>
                                  <a:pt x="9023" y="0"/>
                                </a:lnTo>
                                <a:lnTo>
                                  <a:pt x="6775" y="0"/>
                                </a:lnTo>
                                <a:lnTo>
                                  <a:pt x="6766" y="0"/>
                                </a:lnTo>
                                <a:lnTo>
                                  <a:pt x="6766" y="9"/>
                                </a:lnTo>
                                <a:lnTo>
                                  <a:pt x="6766" y="10"/>
                                </a:lnTo>
                                <a:lnTo>
                                  <a:pt x="6766" y="432"/>
                                </a:lnTo>
                                <a:lnTo>
                                  <a:pt x="6766" y="442"/>
                                </a:lnTo>
                                <a:lnTo>
                                  <a:pt x="6766" y="864"/>
                                </a:lnTo>
                                <a:lnTo>
                                  <a:pt x="6775" y="864"/>
                                </a:lnTo>
                                <a:lnTo>
                                  <a:pt x="6775" y="442"/>
                                </a:lnTo>
                                <a:lnTo>
                                  <a:pt x="9023" y="442"/>
                                </a:lnTo>
                                <a:lnTo>
                                  <a:pt x="9023" y="864"/>
                                </a:lnTo>
                                <a:lnTo>
                                  <a:pt x="9032" y="864"/>
                                </a:lnTo>
                                <a:lnTo>
                                  <a:pt x="9032" y="442"/>
                                </a:lnTo>
                                <a:lnTo>
                                  <a:pt x="9032" y="432"/>
                                </a:lnTo>
                                <a:lnTo>
                                  <a:pt x="9032" y="10"/>
                                </a:lnTo>
                                <a:lnTo>
                                  <a:pt x="9032" y="9"/>
                                </a:lnTo>
                                <a:lnTo>
                                  <a:pt x="90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562375" name="AutoShape 77"/>
                        <wps:cNvSpPr>
                          <a:spLocks/>
                        </wps:cNvSpPr>
                        <wps:spPr bwMode="auto">
                          <a:xfrm>
                            <a:off x="1325" y="2276"/>
                            <a:ext cx="9033" cy="870"/>
                          </a:xfrm>
                          <a:custGeom>
                            <a:avLst/>
                            <a:gdLst>
                              <a:gd name="T0" fmla="+- 0 5849 1325"/>
                              <a:gd name="T1" fmla="*/ T0 w 9033"/>
                              <a:gd name="T2" fmla="+- 0 2700 2277"/>
                              <a:gd name="T3" fmla="*/ 2700 h 870"/>
                              <a:gd name="T4" fmla="+- 0 5839 1325"/>
                              <a:gd name="T5" fmla="*/ T4 w 9033"/>
                              <a:gd name="T6" fmla="+- 0 2709 2277"/>
                              <a:gd name="T7" fmla="*/ 2709 h 870"/>
                              <a:gd name="T8" fmla="+- 0 3592 1325"/>
                              <a:gd name="T9" fmla="*/ T8 w 9033"/>
                              <a:gd name="T10" fmla="+- 0 3136 2277"/>
                              <a:gd name="T11" fmla="*/ 3136 h 870"/>
                              <a:gd name="T12" fmla="+- 0 5839 1325"/>
                              <a:gd name="T13" fmla="*/ T12 w 9033"/>
                              <a:gd name="T14" fmla="+- 0 2709 2277"/>
                              <a:gd name="T15" fmla="*/ 2709 h 870"/>
                              <a:gd name="T16" fmla="+- 0 3592 1325"/>
                              <a:gd name="T17" fmla="*/ T16 w 9033"/>
                              <a:gd name="T18" fmla="+- 0 2700 2277"/>
                              <a:gd name="T19" fmla="*/ 2700 h 870"/>
                              <a:gd name="T20" fmla="+- 0 3582 1325"/>
                              <a:gd name="T21" fmla="*/ T20 w 9033"/>
                              <a:gd name="T22" fmla="+- 0 2700 2277"/>
                              <a:gd name="T23" fmla="*/ 2700 h 870"/>
                              <a:gd name="T24" fmla="+- 0 3582 1325"/>
                              <a:gd name="T25" fmla="*/ T24 w 9033"/>
                              <a:gd name="T26" fmla="+- 0 3136 2277"/>
                              <a:gd name="T27" fmla="*/ 3136 h 870"/>
                              <a:gd name="T28" fmla="+- 0 1335 1325"/>
                              <a:gd name="T29" fmla="*/ T28 w 9033"/>
                              <a:gd name="T30" fmla="+- 0 2709 2277"/>
                              <a:gd name="T31" fmla="*/ 2709 h 870"/>
                              <a:gd name="T32" fmla="+- 0 3582 1325"/>
                              <a:gd name="T33" fmla="*/ T32 w 9033"/>
                              <a:gd name="T34" fmla="+- 0 2700 2277"/>
                              <a:gd name="T35" fmla="*/ 2700 h 870"/>
                              <a:gd name="T36" fmla="+- 0 1325 1325"/>
                              <a:gd name="T37" fmla="*/ T36 w 9033"/>
                              <a:gd name="T38" fmla="+- 0 2700 2277"/>
                              <a:gd name="T39" fmla="*/ 2700 h 870"/>
                              <a:gd name="T40" fmla="+- 0 1325 1325"/>
                              <a:gd name="T41" fmla="*/ T40 w 9033"/>
                              <a:gd name="T42" fmla="+- 0 3136 2277"/>
                              <a:gd name="T43" fmla="*/ 3136 h 870"/>
                              <a:gd name="T44" fmla="+- 0 1335 1325"/>
                              <a:gd name="T45" fmla="*/ T44 w 9033"/>
                              <a:gd name="T46" fmla="+- 0 3146 2277"/>
                              <a:gd name="T47" fmla="*/ 3146 h 870"/>
                              <a:gd name="T48" fmla="+- 0 3582 1325"/>
                              <a:gd name="T49" fmla="*/ T48 w 9033"/>
                              <a:gd name="T50" fmla="+- 0 3146 2277"/>
                              <a:gd name="T51" fmla="*/ 3146 h 870"/>
                              <a:gd name="T52" fmla="+- 0 5839 1325"/>
                              <a:gd name="T53" fmla="*/ T52 w 9033"/>
                              <a:gd name="T54" fmla="+- 0 3146 2277"/>
                              <a:gd name="T55" fmla="*/ 3146 h 870"/>
                              <a:gd name="T56" fmla="+- 0 8091 1325"/>
                              <a:gd name="T57" fmla="*/ T56 w 9033"/>
                              <a:gd name="T58" fmla="+- 0 3146 2277"/>
                              <a:gd name="T59" fmla="*/ 3146 h 870"/>
                              <a:gd name="T60" fmla="+- 0 5849 1325"/>
                              <a:gd name="T61" fmla="*/ T60 w 9033"/>
                              <a:gd name="T62" fmla="+- 0 3136 2277"/>
                              <a:gd name="T63" fmla="*/ 3136 h 870"/>
                              <a:gd name="T64" fmla="+- 0 8091 1325"/>
                              <a:gd name="T65" fmla="*/ T64 w 9033"/>
                              <a:gd name="T66" fmla="+- 0 2709 2277"/>
                              <a:gd name="T67" fmla="*/ 2709 h 870"/>
                              <a:gd name="T68" fmla="+- 0 8100 1325"/>
                              <a:gd name="T69" fmla="*/ T68 w 9033"/>
                              <a:gd name="T70" fmla="+- 0 2277 2277"/>
                              <a:gd name="T71" fmla="*/ 2277 h 870"/>
                              <a:gd name="T72" fmla="+- 0 8091 1325"/>
                              <a:gd name="T73" fmla="*/ T72 w 9033"/>
                              <a:gd name="T74" fmla="+- 0 2700 2277"/>
                              <a:gd name="T75" fmla="*/ 2700 h 870"/>
                              <a:gd name="T76" fmla="+- 0 8100 1325"/>
                              <a:gd name="T77" fmla="*/ T76 w 9033"/>
                              <a:gd name="T78" fmla="+- 0 2277 2277"/>
                              <a:gd name="T79" fmla="*/ 2277 h 870"/>
                              <a:gd name="T80" fmla="+- 0 10348 1325"/>
                              <a:gd name="T81" fmla="*/ T80 w 9033"/>
                              <a:gd name="T82" fmla="+- 0 2700 2277"/>
                              <a:gd name="T83" fmla="*/ 2700 h 870"/>
                              <a:gd name="T84" fmla="+- 0 10348 1325"/>
                              <a:gd name="T85" fmla="*/ T84 w 9033"/>
                              <a:gd name="T86" fmla="+- 0 3136 2277"/>
                              <a:gd name="T87" fmla="*/ 3136 h 870"/>
                              <a:gd name="T88" fmla="+- 0 8100 1325"/>
                              <a:gd name="T89" fmla="*/ T88 w 9033"/>
                              <a:gd name="T90" fmla="+- 0 2709 2277"/>
                              <a:gd name="T91" fmla="*/ 2709 h 870"/>
                              <a:gd name="T92" fmla="+- 0 10348 1325"/>
                              <a:gd name="T93" fmla="*/ T92 w 9033"/>
                              <a:gd name="T94" fmla="+- 0 2700 2277"/>
                              <a:gd name="T95" fmla="*/ 2700 h 870"/>
                              <a:gd name="T96" fmla="+- 0 8091 1325"/>
                              <a:gd name="T97" fmla="*/ T96 w 9033"/>
                              <a:gd name="T98" fmla="+- 0 2700 2277"/>
                              <a:gd name="T99" fmla="*/ 2700 h 870"/>
                              <a:gd name="T100" fmla="+- 0 8091 1325"/>
                              <a:gd name="T101" fmla="*/ T100 w 9033"/>
                              <a:gd name="T102" fmla="+- 0 3136 2277"/>
                              <a:gd name="T103" fmla="*/ 3136 h 870"/>
                              <a:gd name="T104" fmla="+- 0 8100 1325"/>
                              <a:gd name="T105" fmla="*/ T104 w 9033"/>
                              <a:gd name="T106" fmla="+- 0 3146 2277"/>
                              <a:gd name="T107" fmla="*/ 3146 h 870"/>
                              <a:gd name="T108" fmla="+- 0 10357 1325"/>
                              <a:gd name="T109" fmla="*/ T108 w 9033"/>
                              <a:gd name="T110" fmla="+- 0 3146 2277"/>
                              <a:gd name="T111" fmla="*/ 3146 h 870"/>
                              <a:gd name="T112" fmla="+- 0 10357 1325"/>
                              <a:gd name="T113" fmla="*/ T112 w 9033"/>
                              <a:gd name="T114" fmla="+- 0 2709 2277"/>
                              <a:gd name="T115" fmla="*/ 2709 h 870"/>
                              <a:gd name="T116" fmla="+- 0 10357 1325"/>
                              <a:gd name="T117" fmla="*/ T116 w 9033"/>
                              <a:gd name="T118" fmla="+- 0 2277 2277"/>
                              <a:gd name="T119" fmla="*/ 2277 h 870"/>
                              <a:gd name="T120" fmla="+- 0 10348 1325"/>
                              <a:gd name="T121" fmla="*/ T120 w 9033"/>
                              <a:gd name="T122" fmla="+- 0 2700 2277"/>
                              <a:gd name="T123" fmla="*/ 2700 h 870"/>
                              <a:gd name="T124" fmla="+- 0 10357 1325"/>
                              <a:gd name="T125" fmla="*/ T124 w 9033"/>
                              <a:gd name="T126" fmla="+- 0 2277 2277"/>
                              <a:gd name="T127" fmla="*/ 2277 h 8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9033" h="870">
                                <a:moveTo>
                                  <a:pt x="6766" y="423"/>
                                </a:moveTo>
                                <a:lnTo>
                                  <a:pt x="4524" y="423"/>
                                </a:lnTo>
                                <a:lnTo>
                                  <a:pt x="4514" y="423"/>
                                </a:lnTo>
                                <a:lnTo>
                                  <a:pt x="4514" y="432"/>
                                </a:lnTo>
                                <a:lnTo>
                                  <a:pt x="4514" y="859"/>
                                </a:lnTo>
                                <a:lnTo>
                                  <a:pt x="2267" y="859"/>
                                </a:lnTo>
                                <a:lnTo>
                                  <a:pt x="2267" y="432"/>
                                </a:lnTo>
                                <a:lnTo>
                                  <a:pt x="4514" y="432"/>
                                </a:lnTo>
                                <a:lnTo>
                                  <a:pt x="4514" y="423"/>
                                </a:lnTo>
                                <a:lnTo>
                                  <a:pt x="2267" y="423"/>
                                </a:lnTo>
                                <a:lnTo>
                                  <a:pt x="2257" y="423"/>
                                </a:lnTo>
                                <a:lnTo>
                                  <a:pt x="2257" y="432"/>
                                </a:lnTo>
                                <a:lnTo>
                                  <a:pt x="2257" y="859"/>
                                </a:lnTo>
                                <a:lnTo>
                                  <a:pt x="10" y="859"/>
                                </a:lnTo>
                                <a:lnTo>
                                  <a:pt x="10" y="432"/>
                                </a:lnTo>
                                <a:lnTo>
                                  <a:pt x="2257" y="432"/>
                                </a:lnTo>
                                <a:lnTo>
                                  <a:pt x="2257" y="423"/>
                                </a:lnTo>
                                <a:lnTo>
                                  <a:pt x="10" y="423"/>
                                </a:lnTo>
                                <a:lnTo>
                                  <a:pt x="0" y="423"/>
                                </a:lnTo>
                                <a:lnTo>
                                  <a:pt x="0" y="432"/>
                                </a:lnTo>
                                <a:lnTo>
                                  <a:pt x="0" y="859"/>
                                </a:lnTo>
                                <a:lnTo>
                                  <a:pt x="0" y="869"/>
                                </a:lnTo>
                                <a:lnTo>
                                  <a:pt x="10" y="869"/>
                                </a:lnTo>
                                <a:lnTo>
                                  <a:pt x="2257" y="869"/>
                                </a:lnTo>
                                <a:lnTo>
                                  <a:pt x="2267" y="869"/>
                                </a:lnTo>
                                <a:lnTo>
                                  <a:pt x="4514" y="869"/>
                                </a:lnTo>
                                <a:lnTo>
                                  <a:pt x="4524" y="869"/>
                                </a:lnTo>
                                <a:lnTo>
                                  <a:pt x="6766" y="869"/>
                                </a:lnTo>
                                <a:lnTo>
                                  <a:pt x="6766" y="859"/>
                                </a:lnTo>
                                <a:lnTo>
                                  <a:pt x="4524" y="859"/>
                                </a:lnTo>
                                <a:lnTo>
                                  <a:pt x="4524" y="432"/>
                                </a:lnTo>
                                <a:lnTo>
                                  <a:pt x="6766" y="432"/>
                                </a:lnTo>
                                <a:lnTo>
                                  <a:pt x="6766" y="423"/>
                                </a:lnTo>
                                <a:close/>
                                <a:moveTo>
                                  <a:pt x="6775" y="0"/>
                                </a:moveTo>
                                <a:lnTo>
                                  <a:pt x="6766" y="0"/>
                                </a:lnTo>
                                <a:lnTo>
                                  <a:pt x="6766" y="423"/>
                                </a:lnTo>
                                <a:lnTo>
                                  <a:pt x="6775" y="423"/>
                                </a:lnTo>
                                <a:lnTo>
                                  <a:pt x="6775" y="0"/>
                                </a:lnTo>
                                <a:close/>
                                <a:moveTo>
                                  <a:pt x="9032" y="423"/>
                                </a:moveTo>
                                <a:lnTo>
                                  <a:pt x="9023" y="423"/>
                                </a:lnTo>
                                <a:lnTo>
                                  <a:pt x="9023" y="432"/>
                                </a:lnTo>
                                <a:lnTo>
                                  <a:pt x="9023" y="859"/>
                                </a:lnTo>
                                <a:lnTo>
                                  <a:pt x="6775" y="859"/>
                                </a:lnTo>
                                <a:lnTo>
                                  <a:pt x="6775" y="432"/>
                                </a:lnTo>
                                <a:lnTo>
                                  <a:pt x="9023" y="432"/>
                                </a:lnTo>
                                <a:lnTo>
                                  <a:pt x="9023" y="423"/>
                                </a:lnTo>
                                <a:lnTo>
                                  <a:pt x="6775" y="423"/>
                                </a:lnTo>
                                <a:lnTo>
                                  <a:pt x="6766" y="423"/>
                                </a:lnTo>
                                <a:lnTo>
                                  <a:pt x="6766" y="432"/>
                                </a:lnTo>
                                <a:lnTo>
                                  <a:pt x="6766" y="859"/>
                                </a:lnTo>
                                <a:lnTo>
                                  <a:pt x="6766" y="869"/>
                                </a:lnTo>
                                <a:lnTo>
                                  <a:pt x="6775" y="869"/>
                                </a:lnTo>
                                <a:lnTo>
                                  <a:pt x="9023" y="869"/>
                                </a:lnTo>
                                <a:lnTo>
                                  <a:pt x="9032" y="869"/>
                                </a:lnTo>
                                <a:lnTo>
                                  <a:pt x="9032" y="859"/>
                                </a:lnTo>
                                <a:lnTo>
                                  <a:pt x="9032" y="432"/>
                                </a:lnTo>
                                <a:lnTo>
                                  <a:pt x="9032" y="423"/>
                                </a:lnTo>
                                <a:close/>
                                <a:moveTo>
                                  <a:pt x="9032" y="0"/>
                                </a:moveTo>
                                <a:lnTo>
                                  <a:pt x="9023" y="0"/>
                                </a:lnTo>
                                <a:lnTo>
                                  <a:pt x="9023" y="423"/>
                                </a:lnTo>
                                <a:lnTo>
                                  <a:pt x="9032" y="423"/>
                                </a:lnTo>
                                <a:lnTo>
                                  <a:pt x="90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7D8286" id="Group 76" o:spid="_x0000_s1026" style="position:absolute;margin-left:66.25pt;margin-top:26.7pt;width:451.65pt;height:130.6pt;z-index:-17667584;mso-position-horizontal-relative:page" coordorigin="1325,534" coordsize="9033,2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">
                <v:shape id="AutoShape 78" o:spid="_x0000_s1027" style="position:absolute;left:1325;top:533;width:9033;height:2166;visibility:visible;mso-wrap-style:square;v-text-anchor:top" coordsize="9033,2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" path="m6766,1733r-2242,l4514,1733r-2247,l2257,1733r-2247,l,1733r,10l,2166r10,l10,1743r2247,l2257,2166r10,l2267,1743r2247,l4514,2166r10,l4524,1743r2242,l6766,1733xm6766,1301r-2242,l4514,1301r-2247,l2257,1301r-2247,l,1301r,10l,1733r10,l10,1311r2247,l2257,1733r10,l2267,1311r2247,l4514,1733r10,l4524,1311r2242,l6766,1301xm6766,864r-2242,l4514,864r-2247,l2257,864,10,864,,864r,10l,1301r10,l10,874r2247,l2257,1301r10,l2267,874r2247,l4514,1301r10,l4524,874r2242,l6766,864xm6766,l4524,r-10,l4514,10r,422l2267,432r,-422l4514,10r,-10l2267,r-10,l2257,10r,422l10,432,10,10r2247,l2257,,10,,,,,9r,1l,432r,10l,864r10,l10,442r2247,l2257,864r10,l2267,442r2247,l4514,864r10,l4524,442r2242,l6766,432r-2242,l4524,10r2242,l6766,xm9032,1733r-9,l6775,1733r-9,l6766,1743r,423l6775,2166r,-423l9023,1743r9,l9032,1733xm9032,1301r-9,l6775,1301r-9,l6766,1311r,422l6775,1733r,-422l9023,1311r,422l9032,1733r,-422l9032,1301xm9032,864r-9,l6775,864r-9,l6766,874r,427l6775,1301r,-427l9023,874r,427l9032,1301r,-427l9032,864xm9032,r-9,l9023,10r,422l6775,432r,-422l9023,10r,-10l6775,r-9,l6766,9r,1l6766,432r,10l6766,864r9,l6775,442r2248,l9023,864r9,l9032,442r,-10l9032,10r,-1l9032,xe" fillcolor="black" stroked="f">
                  <v:path arrowok="t" o:connecttype="custom" o:connectlocs="4514,2267;2257,2267;0,2277;10,2700;2257,2700;4514,2277;4524,2277;6766,1835;2267,1835;10,1835;0,2267;2257,1845;2267,1845;4524,2267;6766,1835;4514,1398;2257,1398;0,1408;10,1408;2267,1835;4514,1835;6766,1408;4524,534;4514,966;4514,544;2257,534;2257,966;2257,544;0,534;0,966;10,1398;2257,1398;4514,976;4524,976;4524,966;6766,534;6775,2267;6766,2277;6775,2277;9032,2267;6775,1835;6766,2267;9023,1845;9032,1845;9023,1398;6766,1408;6775,1408;9032,1835;9032,534;9023,966;9023,544;6766,534;6766,966;6775,1398;9023,1398;9032,966;9032,534" o:connectangles="0,0,0,0,0,0,0,0,0,0,0,0,0,0,0,0,0,0,0,0,0,0,0,0,0,0,0,0,0,0,0,0,0,0,0,0,0,0,0,0,0,0,0,0,0,0,0,0,0,0,0,0,0,0,0,0,0"/>
                </v:shape>
                <v:shape id="AutoShape 77" o:spid="_x0000_s1028" style="position:absolute;left:1325;top:2276;width:9033;height:870;visibility:visible;mso-wrap-style:square;v-text-anchor:top" coordsize="9033,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" path="m6766,423r-2242,l4514,423r,9l4514,859r-2247,l2267,432r2247,l4514,423r-2247,l2257,423r,9l2257,859,10,859r,-427l2257,432r,-9l10,423,,423r,9l,859r,10l10,869r2247,l2267,869r2247,l4524,869r2242,l6766,859r-2242,l4524,432r2242,l6766,423xm6775,r-9,l6766,423r9,l6775,xm9032,423r-9,l9023,432r,427l6775,859r,-427l9023,432r,-9l6775,423r-9,l6766,432r,427l6766,869r9,l9023,869r9,l9032,859r,-427l9032,423xm9032,r-9,l9023,423r9,l9032,xe" fillcolor="black" stroked="f">
                  <v:path arrowok="t" o:connecttype="custom" o:connectlocs="4524,2700;4514,2709;2267,3136;4514,2709;2267,2700;2257,2700;2257,3136;10,2709;2257,2700;0,2700;0,3136;10,3146;2257,3146;4514,3146;6766,3146;4524,3136;6766,2709;6775,2277;6766,2700;6775,2277;9023,2700;9023,3136;6775,2709;9023,2700;6766,2700;6766,3136;6775,3146;9032,3146;9032,2709;9032,2277;9023,2700;9032,2277" o:connectangles="0,0,0,0,0,0,0,0,0,0,0,0,0,0,0,0,0,0,0,0,0,0,0,0,0,0,0,0,0,0,0,0"/>
                </v:shape>
                <w10:wrap anchorx="page"/>
              </v:group>
            </w:pict>
          </mc:Fallback>
        </mc:AlternateContent>
      </w:r>
      <w:r w:rsidR="00624EDB" w:rsidRPr="00F30C79">
        <w:rPr>
          <w:b w:val="0"/>
          <w:bCs w:val="0"/>
        </w:rPr>
        <w:t>Make Order:</w:t>
      </w:r>
    </w:p>
    <w:p w14:paraId="1AEA5314" w14:textId="77777777" w:rsidR="00B83793" w:rsidRPr="00F30C79" w:rsidRDefault="00B83793">
      <w:pPr>
        <w:pStyle w:val="BodyText"/>
        <w:spacing w:before="10"/>
        <w:rPr>
          <w:sz w:val="14"/>
        </w:rPr>
      </w:pPr>
    </w:p>
    <w:tbl>
      <w:tblPr>
        <w:tblW w:w="0" w:type="auto"/>
        <w:tblInd w:w="9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7"/>
        <w:gridCol w:w="2257"/>
        <w:gridCol w:w="2252"/>
        <w:gridCol w:w="2257"/>
      </w:tblGrid>
      <w:tr w:rsidR="00B83793" w:rsidRPr="00F30C79" w14:paraId="74D4DB0D" w14:textId="77777777">
        <w:trPr>
          <w:trHeight w:val="432"/>
        </w:trPr>
        <w:tc>
          <w:tcPr>
            <w:tcW w:w="2257" w:type="dxa"/>
          </w:tcPr>
          <w:p w14:paraId="2A81EB0D" w14:textId="77777777" w:rsidR="00B83793" w:rsidRPr="00F30C79" w:rsidRDefault="00624EDB">
            <w:pPr>
              <w:pStyle w:val="TableParagraph"/>
              <w:spacing w:before="2" w:line="240" w:lineRule="auto"/>
              <w:rPr>
                <w:sz w:val="24"/>
              </w:rPr>
            </w:pPr>
            <w:r w:rsidRPr="00F30C79">
              <w:rPr>
                <w:sz w:val="24"/>
              </w:rPr>
              <w:t>Field</w:t>
            </w:r>
            <w:r w:rsidRPr="00F30C79">
              <w:rPr>
                <w:spacing w:val="-2"/>
                <w:sz w:val="24"/>
              </w:rPr>
              <w:t xml:space="preserve"> </w:t>
            </w:r>
            <w:r w:rsidRPr="00F30C79">
              <w:rPr>
                <w:sz w:val="24"/>
              </w:rPr>
              <w:t>name</w:t>
            </w:r>
          </w:p>
        </w:tc>
        <w:tc>
          <w:tcPr>
            <w:tcW w:w="2257" w:type="dxa"/>
          </w:tcPr>
          <w:p w14:paraId="552321D2" w14:textId="77777777" w:rsidR="00B83793" w:rsidRPr="00F30C79" w:rsidRDefault="00624EDB">
            <w:pPr>
              <w:pStyle w:val="TableParagraph"/>
              <w:spacing w:before="2" w:line="240" w:lineRule="auto"/>
              <w:rPr>
                <w:sz w:val="24"/>
              </w:rPr>
            </w:pPr>
            <w:r w:rsidRPr="00F30C79">
              <w:rPr>
                <w:sz w:val="24"/>
              </w:rPr>
              <w:t>Data</w:t>
            </w:r>
            <w:r w:rsidRPr="00F30C79">
              <w:rPr>
                <w:spacing w:val="2"/>
                <w:sz w:val="24"/>
              </w:rPr>
              <w:t xml:space="preserve"> </w:t>
            </w:r>
            <w:r w:rsidRPr="00F30C79">
              <w:rPr>
                <w:sz w:val="24"/>
              </w:rPr>
              <w:t>type</w:t>
            </w:r>
          </w:p>
        </w:tc>
        <w:tc>
          <w:tcPr>
            <w:tcW w:w="2252" w:type="dxa"/>
          </w:tcPr>
          <w:p w14:paraId="3FD555CC" w14:textId="77777777" w:rsidR="00B83793" w:rsidRPr="00F30C79" w:rsidRDefault="00624EDB">
            <w:pPr>
              <w:pStyle w:val="TableParagraph"/>
              <w:spacing w:before="2" w:line="240" w:lineRule="auto"/>
              <w:ind w:left="105"/>
              <w:rPr>
                <w:sz w:val="24"/>
              </w:rPr>
            </w:pPr>
            <w:r w:rsidRPr="00F30C79">
              <w:rPr>
                <w:sz w:val="24"/>
              </w:rPr>
              <w:t>Size</w:t>
            </w:r>
          </w:p>
        </w:tc>
        <w:tc>
          <w:tcPr>
            <w:tcW w:w="2257" w:type="dxa"/>
          </w:tcPr>
          <w:p w14:paraId="76494B26" w14:textId="77777777" w:rsidR="00B83793" w:rsidRPr="00F30C79" w:rsidRDefault="00624EDB">
            <w:pPr>
              <w:pStyle w:val="TableParagraph"/>
              <w:spacing w:before="2" w:line="240" w:lineRule="auto"/>
              <w:rPr>
                <w:sz w:val="24"/>
              </w:rPr>
            </w:pPr>
            <w:r w:rsidRPr="00F30C79">
              <w:rPr>
                <w:sz w:val="24"/>
              </w:rPr>
              <w:t>Constrains</w:t>
            </w:r>
          </w:p>
        </w:tc>
      </w:tr>
      <w:tr w:rsidR="00B83793" w:rsidRPr="00F30C79" w14:paraId="6C61B6F3" w14:textId="77777777">
        <w:trPr>
          <w:trHeight w:val="432"/>
        </w:trPr>
        <w:tc>
          <w:tcPr>
            <w:tcW w:w="2257" w:type="dxa"/>
          </w:tcPr>
          <w:p w14:paraId="24E47171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Field</w:t>
            </w:r>
            <w:r w:rsidRPr="00F30C79">
              <w:rPr>
                <w:spacing w:val="-5"/>
                <w:sz w:val="24"/>
              </w:rPr>
              <w:t xml:space="preserve"> </w:t>
            </w:r>
            <w:r w:rsidRPr="00F30C79">
              <w:rPr>
                <w:sz w:val="24"/>
              </w:rPr>
              <w:t>name</w:t>
            </w:r>
          </w:p>
        </w:tc>
        <w:tc>
          <w:tcPr>
            <w:tcW w:w="2257" w:type="dxa"/>
          </w:tcPr>
          <w:p w14:paraId="6AE0CF4B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Numeric</w:t>
            </w:r>
          </w:p>
        </w:tc>
        <w:tc>
          <w:tcPr>
            <w:tcW w:w="2252" w:type="dxa"/>
          </w:tcPr>
          <w:p w14:paraId="4D7D68E1" w14:textId="77777777" w:rsidR="00B83793" w:rsidRPr="00F30C79" w:rsidRDefault="00624EDB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 w:rsidRPr="00F30C79">
              <w:rPr>
                <w:sz w:val="24"/>
              </w:rPr>
              <w:t>5</w:t>
            </w:r>
          </w:p>
        </w:tc>
        <w:tc>
          <w:tcPr>
            <w:tcW w:w="2257" w:type="dxa"/>
          </w:tcPr>
          <w:p w14:paraId="5F2D6AA9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Primary</w:t>
            </w:r>
            <w:r w:rsidRPr="00F30C79">
              <w:rPr>
                <w:spacing w:val="-4"/>
                <w:sz w:val="24"/>
              </w:rPr>
              <w:t xml:space="preserve"> </w:t>
            </w:r>
            <w:r w:rsidRPr="00F30C79">
              <w:rPr>
                <w:sz w:val="24"/>
              </w:rPr>
              <w:t>key</w:t>
            </w:r>
          </w:p>
        </w:tc>
      </w:tr>
      <w:tr w:rsidR="00B83793" w:rsidRPr="00F30C79" w14:paraId="59FAE502" w14:textId="77777777">
        <w:trPr>
          <w:trHeight w:val="436"/>
        </w:trPr>
        <w:tc>
          <w:tcPr>
            <w:tcW w:w="2257" w:type="dxa"/>
          </w:tcPr>
          <w:p w14:paraId="7BB47525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proofErr w:type="spellStart"/>
            <w:r w:rsidRPr="00F30C79">
              <w:rPr>
                <w:sz w:val="24"/>
              </w:rPr>
              <w:t>Order_no</w:t>
            </w:r>
            <w:proofErr w:type="spellEnd"/>
          </w:p>
        </w:tc>
        <w:tc>
          <w:tcPr>
            <w:tcW w:w="2257" w:type="dxa"/>
          </w:tcPr>
          <w:p w14:paraId="54FF09CC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Numeric</w:t>
            </w:r>
          </w:p>
        </w:tc>
        <w:tc>
          <w:tcPr>
            <w:tcW w:w="2252" w:type="dxa"/>
          </w:tcPr>
          <w:p w14:paraId="5727AC9A" w14:textId="77777777" w:rsidR="00B83793" w:rsidRPr="00F30C79" w:rsidRDefault="00624EDB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 w:rsidRPr="00F30C79">
              <w:rPr>
                <w:sz w:val="24"/>
              </w:rPr>
              <w:t>5</w:t>
            </w:r>
          </w:p>
        </w:tc>
        <w:tc>
          <w:tcPr>
            <w:tcW w:w="2257" w:type="dxa"/>
          </w:tcPr>
          <w:p w14:paraId="28157374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Foreign</w:t>
            </w:r>
            <w:r w:rsidRPr="00F30C79">
              <w:rPr>
                <w:spacing w:val="-2"/>
                <w:sz w:val="24"/>
              </w:rPr>
              <w:t xml:space="preserve"> </w:t>
            </w:r>
            <w:r w:rsidRPr="00F30C79">
              <w:rPr>
                <w:sz w:val="24"/>
              </w:rPr>
              <w:t>key</w:t>
            </w:r>
          </w:p>
        </w:tc>
      </w:tr>
      <w:tr w:rsidR="00B83793" w:rsidRPr="00F30C79" w14:paraId="22BF80CD" w14:textId="77777777">
        <w:trPr>
          <w:trHeight w:val="432"/>
        </w:trPr>
        <w:tc>
          <w:tcPr>
            <w:tcW w:w="2257" w:type="dxa"/>
          </w:tcPr>
          <w:p w14:paraId="09305C97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proofErr w:type="spellStart"/>
            <w:r w:rsidRPr="00F30C79">
              <w:rPr>
                <w:sz w:val="24"/>
              </w:rPr>
              <w:t>Watch_id</w:t>
            </w:r>
            <w:proofErr w:type="spellEnd"/>
          </w:p>
        </w:tc>
        <w:tc>
          <w:tcPr>
            <w:tcW w:w="2257" w:type="dxa"/>
          </w:tcPr>
          <w:p w14:paraId="1F5CBEAF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Numeric</w:t>
            </w:r>
          </w:p>
        </w:tc>
        <w:tc>
          <w:tcPr>
            <w:tcW w:w="2252" w:type="dxa"/>
          </w:tcPr>
          <w:p w14:paraId="440C1165" w14:textId="77777777" w:rsidR="00B83793" w:rsidRPr="00F30C79" w:rsidRDefault="00624EDB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 w:rsidRPr="00F30C79">
              <w:rPr>
                <w:sz w:val="24"/>
              </w:rPr>
              <w:t>10</w:t>
            </w:r>
          </w:p>
        </w:tc>
        <w:tc>
          <w:tcPr>
            <w:tcW w:w="2257" w:type="dxa"/>
          </w:tcPr>
          <w:p w14:paraId="1E043705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Not</w:t>
            </w:r>
            <w:r w:rsidRPr="00F30C79">
              <w:rPr>
                <w:spacing w:val="-1"/>
                <w:sz w:val="24"/>
              </w:rPr>
              <w:t xml:space="preserve"> </w:t>
            </w:r>
            <w:r w:rsidRPr="00F30C79">
              <w:rPr>
                <w:sz w:val="24"/>
              </w:rPr>
              <w:t>null</w:t>
            </w:r>
          </w:p>
        </w:tc>
      </w:tr>
      <w:tr w:rsidR="00B83793" w:rsidRPr="00F30C79" w14:paraId="7A38B253" w14:textId="77777777">
        <w:trPr>
          <w:trHeight w:val="432"/>
        </w:trPr>
        <w:tc>
          <w:tcPr>
            <w:tcW w:w="2257" w:type="dxa"/>
          </w:tcPr>
          <w:p w14:paraId="27BD04FA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Order</w:t>
            </w:r>
            <w:r w:rsidRPr="00F30C79">
              <w:rPr>
                <w:spacing w:val="-2"/>
                <w:sz w:val="24"/>
              </w:rPr>
              <w:t xml:space="preserve"> </w:t>
            </w:r>
            <w:r w:rsidRPr="00F30C79">
              <w:rPr>
                <w:sz w:val="24"/>
              </w:rPr>
              <w:t>price</w:t>
            </w:r>
          </w:p>
        </w:tc>
        <w:tc>
          <w:tcPr>
            <w:tcW w:w="2257" w:type="dxa"/>
          </w:tcPr>
          <w:p w14:paraId="1974AFC2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Numeric</w:t>
            </w:r>
          </w:p>
        </w:tc>
        <w:tc>
          <w:tcPr>
            <w:tcW w:w="2252" w:type="dxa"/>
          </w:tcPr>
          <w:p w14:paraId="2C875D26" w14:textId="77777777" w:rsidR="00B83793" w:rsidRPr="00F30C79" w:rsidRDefault="00624EDB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 w:rsidRPr="00F30C79">
              <w:rPr>
                <w:sz w:val="24"/>
              </w:rPr>
              <w:t>30</w:t>
            </w:r>
          </w:p>
        </w:tc>
        <w:tc>
          <w:tcPr>
            <w:tcW w:w="2257" w:type="dxa"/>
          </w:tcPr>
          <w:p w14:paraId="600D5312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Not</w:t>
            </w:r>
            <w:r w:rsidRPr="00F30C79">
              <w:rPr>
                <w:spacing w:val="-1"/>
                <w:sz w:val="24"/>
              </w:rPr>
              <w:t xml:space="preserve"> </w:t>
            </w:r>
            <w:r w:rsidRPr="00F30C79">
              <w:rPr>
                <w:sz w:val="24"/>
              </w:rPr>
              <w:t>null</w:t>
            </w:r>
          </w:p>
        </w:tc>
      </w:tr>
      <w:tr w:rsidR="00B83793" w:rsidRPr="00F30C79" w14:paraId="2D320302" w14:textId="77777777">
        <w:trPr>
          <w:trHeight w:val="436"/>
        </w:trPr>
        <w:tc>
          <w:tcPr>
            <w:tcW w:w="2257" w:type="dxa"/>
          </w:tcPr>
          <w:p w14:paraId="6C1E23B8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Total</w:t>
            </w:r>
            <w:r w:rsidRPr="00F30C79">
              <w:rPr>
                <w:spacing w:val="-9"/>
                <w:sz w:val="24"/>
              </w:rPr>
              <w:t xml:space="preserve"> </w:t>
            </w:r>
            <w:r w:rsidRPr="00F30C79">
              <w:rPr>
                <w:sz w:val="24"/>
              </w:rPr>
              <w:t>amount</w:t>
            </w:r>
          </w:p>
        </w:tc>
        <w:tc>
          <w:tcPr>
            <w:tcW w:w="2257" w:type="dxa"/>
          </w:tcPr>
          <w:p w14:paraId="5B4D3690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Numeric</w:t>
            </w:r>
          </w:p>
        </w:tc>
        <w:tc>
          <w:tcPr>
            <w:tcW w:w="2252" w:type="dxa"/>
          </w:tcPr>
          <w:p w14:paraId="3C3321BB" w14:textId="77777777" w:rsidR="00B83793" w:rsidRPr="00F30C79" w:rsidRDefault="00624EDB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 w:rsidRPr="00F30C79">
              <w:rPr>
                <w:sz w:val="24"/>
              </w:rPr>
              <w:t>20</w:t>
            </w:r>
          </w:p>
        </w:tc>
        <w:tc>
          <w:tcPr>
            <w:tcW w:w="2257" w:type="dxa"/>
          </w:tcPr>
          <w:p w14:paraId="10A1E099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Not</w:t>
            </w:r>
            <w:r w:rsidRPr="00F30C79">
              <w:rPr>
                <w:spacing w:val="-1"/>
                <w:sz w:val="24"/>
              </w:rPr>
              <w:t xml:space="preserve"> </w:t>
            </w:r>
            <w:r w:rsidRPr="00F30C79">
              <w:rPr>
                <w:sz w:val="24"/>
              </w:rPr>
              <w:t>null</w:t>
            </w:r>
          </w:p>
        </w:tc>
      </w:tr>
    </w:tbl>
    <w:p w14:paraId="72AA2AC1" w14:textId="77777777" w:rsidR="00B83793" w:rsidRPr="00F30C79" w:rsidRDefault="00B83793">
      <w:pPr>
        <w:pStyle w:val="BodyText"/>
        <w:rPr>
          <w:sz w:val="36"/>
        </w:rPr>
      </w:pPr>
    </w:p>
    <w:p w14:paraId="053735D0" w14:textId="77777777" w:rsidR="00B83793" w:rsidRPr="00F30C79" w:rsidRDefault="00B83793">
      <w:pPr>
        <w:pStyle w:val="BodyText"/>
        <w:spacing w:before="4"/>
        <w:rPr>
          <w:sz w:val="37"/>
        </w:rPr>
      </w:pPr>
    </w:p>
    <w:p w14:paraId="32181E3E" w14:textId="099DE40B" w:rsidR="00B83793" w:rsidRPr="00F30C79" w:rsidRDefault="00691321">
      <w:pPr>
        <w:spacing w:before="1"/>
        <w:ind w:left="1060"/>
        <w:rPr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649408" behindDoc="1" locked="0" layoutInCell="1" allowOverlap="1" wp14:anchorId="04B29981" wp14:editId="3FED31D7">
                <wp:simplePos x="0" y="0"/>
                <wp:positionH relativeFrom="page">
                  <wp:posOffset>841375</wp:posOffset>
                </wp:positionH>
                <wp:positionV relativeFrom="paragraph">
                  <wp:posOffset>339725</wp:posOffset>
                </wp:positionV>
                <wp:extent cx="5735955" cy="1106805"/>
                <wp:effectExtent l="0" t="0" r="0" b="0"/>
                <wp:wrapNone/>
                <wp:docPr id="1642962434" name="Auto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35955" cy="1106805"/>
                        </a:xfrm>
                        <a:custGeom>
                          <a:avLst/>
                          <a:gdLst>
                            <a:gd name="T0" fmla="+- 0 5839 1325"/>
                            <a:gd name="T1" fmla="*/ T0 w 9033"/>
                            <a:gd name="T2" fmla="+- 0 2268 535"/>
                            <a:gd name="T3" fmla="*/ 2268 h 1743"/>
                            <a:gd name="T4" fmla="+- 0 3582 1325"/>
                            <a:gd name="T5" fmla="*/ T4 w 9033"/>
                            <a:gd name="T6" fmla="+- 0 2268 535"/>
                            <a:gd name="T7" fmla="*/ 2268 h 1743"/>
                            <a:gd name="T8" fmla="+- 0 1325 1325"/>
                            <a:gd name="T9" fmla="*/ T8 w 9033"/>
                            <a:gd name="T10" fmla="+- 0 2278 535"/>
                            <a:gd name="T11" fmla="*/ 2278 h 1743"/>
                            <a:gd name="T12" fmla="+- 0 3582 1325"/>
                            <a:gd name="T13" fmla="*/ T12 w 9033"/>
                            <a:gd name="T14" fmla="+- 0 2278 535"/>
                            <a:gd name="T15" fmla="*/ 2278 h 1743"/>
                            <a:gd name="T16" fmla="+- 0 5849 1325"/>
                            <a:gd name="T17" fmla="*/ T16 w 9033"/>
                            <a:gd name="T18" fmla="+- 0 2278 535"/>
                            <a:gd name="T19" fmla="*/ 2278 h 1743"/>
                            <a:gd name="T20" fmla="+- 0 8091 1325"/>
                            <a:gd name="T21" fmla="*/ T20 w 9033"/>
                            <a:gd name="T22" fmla="+- 0 1399 535"/>
                            <a:gd name="T23" fmla="*/ 1399 h 1743"/>
                            <a:gd name="T24" fmla="+- 0 5839 1325"/>
                            <a:gd name="T25" fmla="*/ T24 w 9033"/>
                            <a:gd name="T26" fmla="+- 0 1409 535"/>
                            <a:gd name="T27" fmla="*/ 1409 h 1743"/>
                            <a:gd name="T28" fmla="+- 0 3592 1325"/>
                            <a:gd name="T29" fmla="*/ T28 w 9033"/>
                            <a:gd name="T30" fmla="+- 0 1409 535"/>
                            <a:gd name="T31" fmla="*/ 1409 h 1743"/>
                            <a:gd name="T32" fmla="+- 0 3592 1325"/>
                            <a:gd name="T33" fmla="*/ T32 w 9033"/>
                            <a:gd name="T34" fmla="+- 0 1399 535"/>
                            <a:gd name="T35" fmla="*/ 1399 h 1743"/>
                            <a:gd name="T36" fmla="+- 0 3582 1325"/>
                            <a:gd name="T37" fmla="*/ T36 w 9033"/>
                            <a:gd name="T38" fmla="+- 0 1409 535"/>
                            <a:gd name="T39" fmla="*/ 1409 h 1743"/>
                            <a:gd name="T40" fmla="+- 0 1335 1325"/>
                            <a:gd name="T41" fmla="*/ T40 w 9033"/>
                            <a:gd name="T42" fmla="+- 0 1409 535"/>
                            <a:gd name="T43" fmla="*/ 1409 h 1743"/>
                            <a:gd name="T44" fmla="+- 0 1335 1325"/>
                            <a:gd name="T45" fmla="*/ T44 w 9033"/>
                            <a:gd name="T46" fmla="+- 0 1399 535"/>
                            <a:gd name="T47" fmla="*/ 1399 h 1743"/>
                            <a:gd name="T48" fmla="+- 0 1325 1325"/>
                            <a:gd name="T49" fmla="*/ T48 w 9033"/>
                            <a:gd name="T50" fmla="+- 0 1409 535"/>
                            <a:gd name="T51" fmla="*/ 1409 h 1743"/>
                            <a:gd name="T52" fmla="+- 0 1325 1325"/>
                            <a:gd name="T53" fmla="*/ T52 w 9033"/>
                            <a:gd name="T54" fmla="+- 0 2268 535"/>
                            <a:gd name="T55" fmla="*/ 2268 h 1743"/>
                            <a:gd name="T56" fmla="+- 0 3582 1325"/>
                            <a:gd name="T57" fmla="*/ T56 w 9033"/>
                            <a:gd name="T58" fmla="+- 0 1846 535"/>
                            <a:gd name="T59" fmla="*/ 1846 h 1743"/>
                            <a:gd name="T60" fmla="+- 0 3592 1325"/>
                            <a:gd name="T61" fmla="*/ T60 w 9033"/>
                            <a:gd name="T62" fmla="+- 0 1846 535"/>
                            <a:gd name="T63" fmla="*/ 1846 h 1743"/>
                            <a:gd name="T64" fmla="+- 0 5849 1325"/>
                            <a:gd name="T65" fmla="*/ T64 w 9033"/>
                            <a:gd name="T66" fmla="+- 0 2268 535"/>
                            <a:gd name="T67" fmla="*/ 2268 h 1743"/>
                            <a:gd name="T68" fmla="+- 0 8091 1325"/>
                            <a:gd name="T69" fmla="*/ T68 w 9033"/>
                            <a:gd name="T70" fmla="+- 0 1836 535"/>
                            <a:gd name="T71" fmla="*/ 1836 h 1743"/>
                            <a:gd name="T72" fmla="+- 0 8091 1325"/>
                            <a:gd name="T73" fmla="*/ T72 w 9033"/>
                            <a:gd name="T74" fmla="+- 0 1409 535"/>
                            <a:gd name="T75" fmla="*/ 1409 h 1743"/>
                            <a:gd name="T76" fmla="+- 0 5849 1325"/>
                            <a:gd name="T77" fmla="*/ T76 w 9033"/>
                            <a:gd name="T78" fmla="+- 0 967 535"/>
                            <a:gd name="T79" fmla="*/ 967 h 1743"/>
                            <a:gd name="T80" fmla="+- 0 5839 1325"/>
                            <a:gd name="T81" fmla="*/ T80 w 9033"/>
                            <a:gd name="T82" fmla="+- 0 967 535"/>
                            <a:gd name="T83" fmla="*/ 967 h 1743"/>
                            <a:gd name="T84" fmla="+- 0 3582 1325"/>
                            <a:gd name="T85" fmla="*/ T84 w 9033"/>
                            <a:gd name="T86" fmla="+- 0 545 535"/>
                            <a:gd name="T87" fmla="*/ 545 h 1743"/>
                            <a:gd name="T88" fmla="+- 0 1335 1325"/>
                            <a:gd name="T89" fmla="*/ T88 w 9033"/>
                            <a:gd name="T90" fmla="+- 0 545 535"/>
                            <a:gd name="T91" fmla="*/ 545 h 1743"/>
                            <a:gd name="T92" fmla="+- 0 1325 1325"/>
                            <a:gd name="T93" fmla="*/ T92 w 9033"/>
                            <a:gd name="T94" fmla="+- 0 977 535"/>
                            <a:gd name="T95" fmla="*/ 977 h 1743"/>
                            <a:gd name="T96" fmla="+- 0 1335 1325"/>
                            <a:gd name="T97" fmla="*/ T96 w 9033"/>
                            <a:gd name="T98" fmla="+- 0 977 535"/>
                            <a:gd name="T99" fmla="*/ 977 h 1743"/>
                            <a:gd name="T100" fmla="+- 0 3592 1325"/>
                            <a:gd name="T101" fmla="*/ T100 w 9033"/>
                            <a:gd name="T102" fmla="+- 0 1399 535"/>
                            <a:gd name="T103" fmla="*/ 1399 h 1743"/>
                            <a:gd name="T104" fmla="+- 0 5839 1325"/>
                            <a:gd name="T105" fmla="*/ T104 w 9033"/>
                            <a:gd name="T106" fmla="+- 0 1399 535"/>
                            <a:gd name="T107" fmla="*/ 1399 h 1743"/>
                            <a:gd name="T108" fmla="+- 0 8091 1325"/>
                            <a:gd name="T109" fmla="*/ T108 w 9033"/>
                            <a:gd name="T110" fmla="+- 0 977 535"/>
                            <a:gd name="T111" fmla="*/ 977 h 1743"/>
                            <a:gd name="T112" fmla="+- 0 5849 1325"/>
                            <a:gd name="T113" fmla="*/ T112 w 9033"/>
                            <a:gd name="T114" fmla="+- 0 535 535"/>
                            <a:gd name="T115" fmla="*/ 535 h 1743"/>
                            <a:gd name="T116" fmla="+- 0 3582 1325"/>
                            <a:gd name="T117" fmla="*/ T116 w 9033"/>
                            <a:gd name="T118" fmla="+- 0 535 535"/>
                            <a:gd name="T119" fmla="*/ 535 h 1743"/>
                            <a:gd name="T120" fmla="+- 0 1325 1325"/>
                            <a:gd name="T121" fmla="*/ T120 w 9033"/>
                            <a:gd name="T122" fmla="+- 0 535 535"/>
                            <a:gd name="T123" fmla="*/ 535 h 1743"/>
                            <a:gd name="T124" fmla="+- 0 3582 1325"/>
                            <a:gd name="T125" fmla="*/ T124 w 9033"/>
                            <a:gd name="T126" fmla="+- 0 545 535"/>
                            <a:gd name="T127" fmla="*/ 545 h 1743"/>
                            <a:gd name="T128" fmla="+- 0 5839 1325"/>
                            <a:gd name="T129" fmla="*/ T128 w 9033"/>
                            <a:gd name="T130" fmla="+- 0 545 535"/>
                            <a:gd name="T131" fmla="*/ 545 h 1743"/>
                            <a:gd name="T132" fmla="+- 0 8091 1325"/>
                            <a:gd name="T133" fmla="*/ T132 w 9033"/>
                            <a:gd name="T134" fmla="+- 0 535 535"/>
                            <a:gd name="T135" fmla="*/ 535 h 1743"/>
                            <a:gd name="T136" fmla="+- 0 8100 1325"/>
                            <a:gd name="T137" fmla="*/ T136 w 9033"/>
                            <a:gd name="T138" fmla="+- 0 2268 535"/>
                            <a:gd name="T139" fmla="*/ 2268 h 1743"/>
                            <a:gd name="T140" fmla="+- 0 8100 1325"/>
                            <a:gd name="T141" fmla="*/ T140 w 9033"/>
                            <a:gd name="T142" fmla="+- 0 2278 535"/>
                            <a:gd name="T143" fmla="*/ 2278 h 1743"/>
                            <a:gd name="T144" fmla="+- 0 10357 1325"/>
                            <a:gd name="T145" fmla="*/ T144 w 9033"/>
                            <a:gd name="T146" fmla="+- 0 2268 535"/>
                            <a:gd name="T147" fmla="*/ 2268 h 1743"/>
                            <a:gd name="T148" fmla="+- 0 10348 1325"/>
                            <a:gd name="T149" fmla="*/ T148 w 9033"/>
                            <a:gd name="T150" fmla="+- 0 1409 535"/>
                            <a:gd name="T151" fmla="*/ 1409 h 1743"/>
                            <a:gd name="T152" fmla="+- 0 8100 1325"/>
                            <a:gd name="T153" fmla="*/ T152 w 9033"/>
                            <a:gd name="T154" fmla="+- 0 1409 535"/>
                            <a:gd name="T155" fmla="*/ 1409 h 1743"/>
                            <a:gd name="T156" fmla="+- 0 8100 1325"/>
                            <a:gd name="T157" fmla="*/ T156 w 9033"/>
                            <a:gd name="T158" fmla="+- 0 1399 535"/>
                            <a:gd name="T159" fmla="*/ 1399 h 1743"/>
                            <a:gd name="T160" fmla="+- 0 8091 1325"/>
                            <a:gd name="T161" fmla="*/ T160 w 9033"/>
                            <a:gd name="T162" fmla="+- 0 1409 535"/>
                            <a:gd name="T163" fmla="*/ 1409 h 1743"/>
                            <a:gd name="T164" fmla="+- 0 8091 1325"/>
                            <a:gd name="T165" fmla="*/ T164 w 9033"/>
                            <a:gd name="T166" fmla="+- 0 2268 535"/>
                            <a:gd name="T167" fmla="*/ 2268 h 1743"/>
                            <a:gd name="T168" fmla="+- 0 10348 1325"/>
                            <a:gd name="T169" fmla="*/ T168 w 9033"/>
                            <a:gd name="T170" fmla="+- 0 1846 535"/>
                            <a:gd name="T171" fmla="*/ 1846 h 1743"/>
                            <a:gd name="T172" fmla="+- 0 10357 1325"/>
                            <a:gd name="T173" fmla="*/ T172 w 9033"/>
                            <a:gd name="T174" fmla="+- 0 1846 535"/>
                            <a:gd name="T175" fmla="*/ 1846 h 1743"/>
                            <a:gd name="T176" fmla="+- 0 10357 1325"/>
                            <a:gd name="T177" fmla="*/ T176 w 9033"/>
                            <a:gd name="T178" fmla="+- 0 1408 535"/>
                            <a:gd name="T179" fmla="*/ 1408 h 1743"/>
                            <a:gd name="T180" fmla="+- 0 10348 1325"/>
                            <a:gd name="T181" fmla="*/ T180 w 9033"/>
                            <a:gd name="T182" fmla="+- 0 545 535"/>
                            <a:gd name="T183" fmla="*/ 545 h 1743"/>
                            <a:gd name="T184" fmla="+- 0 8100 1325"/>
                            <a:gd name="T185" fmla="*/ T184 w 9033"/>
                            <a:gd name="T186" fmla="+- 0 545 535"/>
                            <a:gd name="T187" fmla="*/ 545 h 1743"/>
                            <a:gd name="T188" fmla="+- 0 8091 1325"/>
                            <a:gd name="T189" fmla="*/ T188 w 9033"/>
                            <a:gd name="T190" fmla="+- 0 977 535"/>
                            <a:gd name="T191" fmla="*/ 977 h 1743"/>
                            <a:gd name="T192" fmla="+- 0 8100 1325"/>
                            <a:gd name="T193" fmla="*/ T192 w 9033"/>
                            <a:gd name="T194" fmla="+- 0 977 535"/>
                            <a:gd name="T195" fmla="*/ 977 h 1743"/>
                            <a:gd name="T196" fmla="+- 0 10357 1325"/>
                            <a:gd name="T197" fmla="*/ T196 w 9033"/>
                            <a:gd name="T198" fmla="+- 0 1399 535"/>
                            <a:gd name="T199" fmla="*/ 1399 h 1743"/>
                            <a:gd name="T200" fmla="+- 0 10357 1325"/>
                            <a:gd name="T201" fmla="*/ T200 w 9033"/>
                            <a:gd name="T202" fmla="+- 0 545 535"/>
                            <a:gd name="T203" fmla="*/ 545 h 1743"/>
                            <a:gd name="T204" fmla="+- 0 8100 1325"/>
                            <a:gd name="T205" fmla="*/ T204 w 9033"/>
                            <a:gd name="T206" fmla="+- 0 535 535"/>
                            <a:gd name="T207" fmla="*/ 535 h 1743"/>
                            <a:gd name="T208" fmla="+- 0 8100 1325"/>
                            <a:gd name="T209" fmla="*/ T208 w 9033"/>
                            <a:gd name="T210" fmla="+- 0 545 535"/>
                            <a:gd name="T211" fmla="*/ 545 h 1743"/>
                            <a:gd name="T212" fmla="+- 0 10357 1325"/>
                            <a:gd name="T213" fmla="*/ T212 w 9033"/>
                            <a:gd name="T214" fmla="+- 0 535 535"/>
                            <a:gd name="T215" fmla="*/ 535 h 174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</a:cxnLst>
                          <a:rect l="0" t="0" r="r" b="b"/>
                          <a:pathLst>
                            <a:path w="9033" h="1743">
                              <a:moveTo>
                                <a:pt x="6766" y="1733"/>
                              </a:moveTo>
                              <a:lnTo>
                                <a:pt x="4524" y="1733"/>
                              </a:lnTo>
                              <a:lnTo>
                                <a:pt x="4514" y="1733"/>
                              </a:lnTo>
                              <a:lnTo>
                                <a:pt x="2267" y="1733"/>
                              </a:lnTo>
                              <a:lnTo>
                                <a:pt x="2257" y="1733"/>
                              </a:lnTo>
                              <a:lnTo>
                                <a:pt x="10" y="1733"/>
                              </a:lnTo>
                              <a:lnTo>
                                <a:pt x="0" y="1733"/>
                              </a:lnTo>
                              <a:lnTo>
                                <a:pt x="0" y="1743"/>
                              </a:lnTo>
                              <a:lnTo>
                                <a:pt x="10" y="1743"/>
                              </a:lnTo>
                              <a:lnTo>
                                <a:pt x="2257" y="1743"/>
                              </a:lnTo>
                              <a:lnTo>
                                <a:pt x="2267" y="1743"/>
                              </a:lnTo>
                              <a:lnTo>
                                <a:pt x="4514" y="1743"/>
                              </a:lnTo>
                              <a:lnTo>
                                <a:pt x="4524" y="1743"/>
                              </a:lnTo>
                              <a:lnTo>
                                <a:pt x="6766" y="1743"/>
                              </a:lnTo>
                              <a:lnTo>
                                <a:pt x="6766" y="1733"/>
                              </a:lnTo>
                              <a:close/>
                              <a:moveTo>
                                <a:pt x="6766" y="864"/>
                              </a:moveTo>
                              <a:lnTo>
                                <a:pt x="4524" y="864"/>
                              </a:lnTo>
                              <a:lnTo>
                                <a:pt x="4514" y="864"/>
                              </a:lnTo>
                              <a:lnTo>
                                <a:pt x="4514" y="874"/>
                              </a:lnTo>
                              <a:lnTo>
                                <a:pt x="4514" y="1301"/>
                              </a:lnTo>
                              <a:lnTo>
                                <a:pt x="2267" y="1301"/>
                              </a:lnTo>
                              <a:lnTo>
                                <a:pt x="2267" y="874"/>
                              </a:lnTo>
                              <a:lnTo>
                                <a:pt x="4514" y="874"/>
                              </a:lnTo>
                              <a:lnTo>
                                <a:pt x="4514" y="864"/>
                              </a:lnTo>
                              <a:lnTo>
                                <a:pt x="2267" y="864"/>
                              </a:lnTo>
                              <a:lnTo>
                                <a:pt x="2257" y="864"/>
                              </a:lnTo>
                              <a:lnTo>
                                <a:pt x="2257" y="874"/>
                              </a:lnTo>
                              <a:lnTo>
                                <a:pt x="2257" y="1301"/>
                              </a:lnTo>
                              <a:lnTo>
                                <a:pt x="10" y="1301"/>
                              </a:lnTo>
                              <a:lnTo>
                                <a:pt x="10" y="874"/>
                              </a:lnTo>
                              <a:lnTo>
                                <a:pt x="2257" y="874"/>
                              </a:lnTo>
                              <a:lnTo>
                                <a:pt x="2257" y="864"/>
                              </a:lnTo>
                              <a:lnTo>
                                <a:pt x="10" y="864"/>
                              </a:lnTo>
                              <a:lnTo>
                                <a:pt x="0" y="864"/>
                              </a:lnTo>
                              <a:lnTo>
                                <a:pt x="0" y="873"/>
                              </a:lnTo>
                              <a:lnTo>
                                <a:pt x="0" y="874"/>
                              </a:lnTo>
                              <a:lnTo>
                                <a:pt x="0" y="1301"/>
                              </a:lnTo>
                              <a:lnTo>
                                <a:pt x="0" y="1311"/>
                              </a:lnTo>
                              <a:lnTo>
                                <a:pt x="0" y="1733"/>
                              </a:lnTo>
                              <a:lnTo>
                                <a:pt x="10" y="1733"/>
                              </a:lnTo>
                              <a:lnTo>
                                <a:pt x="10" y="1311"/>
                              </a:lnTo>
                              <a:lnTo>
                                <a:pt x="2257" y="1311"/>
                              </a:lnTo>
                              <a:lnTo>
                                <a:pt x="2257" y="1733"/>
                              </a:lnTo>
                              <a:lnTo>
                                <a:pt x="2267" y="1733"/>
                              </a:lnTo>
                              <a:lnTo>
                                <a:pt x="2267" y="1311"/>
                              </a:lnTo>
                              <a:lnTo>
                                <a:pt x="4514" y="1311"/>
                              </a:lnTo>
                              <a:lnTo>
                                <a:pt x="4514" y="1733"/>
                              </a:lnTo>
                              <a:lnTo>
                                <a:pt x="4524" y="1733"/>
                              </a:lnTo>
                              <a:lnTo>
                                <a:pt x="4524" y="1311"/>
                              </a:lnTo>
                              <a:lnTo>
                                <a:pt x="6766" y="1311"/>
                              </a:lnTo>
                              <a:lnTo>
                                <a:pt x="6766" y="1301"/>
                              </a:lnTo>
                              <a:lnTo>
                                <a:pt x="4524" y="1301"/>
                              </a:lnTo>
                              <a:lnTo>
                                <a:pt x="4524" y="874"/>
                              </a:lnTo>
                              <a:lnTo>
                                <a:pt x="6766" y="874"/>
                              </a:lnTo>
                              <a:lnTo>
                                <a:pt x="6766" y="864"/>
                              </a:lnTo>
                              <a:close/>
                              <a:moveTo>
                                <a:pt x="6766" y="432"/>
                              </a:moveTo>
                              <a:lnTo>
                                <a:pt x="4524" y="432"/>
                              </a:lnTo>
                              <a:lnTo>
                                <a:pt x="4524" y="10"/>
                              </a:lnTo>
                              <a:lnTo>
                                <a:pt x="4514" y="10"/>
                              </a:lnTo>
                              <a:lnTo>
                                <a:pt x="4514" y="432"/>
                              </a:lnTo>
                              <a:lnTo>
                                <a:pt x="2267" y="432"/>
                              </a:lnTo>
                              <a:lnTo>
                                <a:pt x="2267" y="10"/>
                              </a:lnTo>
                              <a:lnTo>
                                <a:pt x="2257" y="10"/>
                              </a:lnTo>
                              <a:lnTo>
                                <a:pt x="2257" y="432"/>
                              </a:lnTo>
                              <a:lnTo>
                                <a:pt x="10" y="432"/>
                              </a:lnTo>
                              <a:lnTo>
                                <a:pt x="10" y="10"/>
                              </a:lnTo>
                              <a:lnTo>
                                <a:pt x="0" y="10"/>
                              </a:lnTo>
                              <a:lnTo>
                                <a:pt x="0" y="432"/>
                              </a:lnTo>
                              <a:lnTo>
                                <a:pt x="0" y="442"/>
                              </a:lnTo>
                              <a:lnTo>
                                <a:pt x="0" y="864"/>
                              </a:lnTo>
                              <a:lnTo>
                                <a:pt x="10" y="864"/>
                              </a:lnTo>
                              <a:lnTo>
                                <a:pt x="10" y="442"/>
                              </a:lnTo>
                              <a:lnTo>
                                <a:pt x="2257" y="442"/>
                              </a:lnTo>
                              <a:lnTo>
                                <a:pt x="2257" y="864"/>
                              </a:lnTo>
                              <a:lnTo>
                                <a:pt x="2267" y="864"/>
                              </a:lnTo>
                              <a:lnTo>
                                <a:pt x="2267" y="442"/>
                              </a:lnTo>
                              <a:lnTo>
                                <a:pt x="4514" y="442"/>
                              </a:lnTo>
                              <a:lnTo>
                                <a:pt x="4514" y="864"/>
                              </a:lnTo>
                              <a:lnTo>
                                <a:pt x="4524" y="864"/>
                              </a:lnTo>
                              <a:lnTo>
                                <a:pt x="4524" y="442"/>
                              </a:lnTo>
                              <a:lnTo>
                                <a:pt x="6766" y="442"/>
                              </a:lnTo>
                              <a:lnTo>
                                <a:pt x="6766" y="432"/>
                              </a:lnTo>
                              <a:close/>
                              <a:moveTo>
                                <a:pt x="6766" y="0"/>
                              </a:moveTo>
                              <a:lnTo>
                                <a:pt x="4524" y="0"/>
                              </a:lnTo>
                              <a:lnTo>
                                <a:pt x="4514" y="0"/>
                              </a:lnTo>
                              <a:lnTo>
                                <a:pt x="2267" y="0"/>
                              </a:lnTo>
                              <a:lnTo>
                                <a:pt x="2257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10" y="10"/>
                              </a:lnTo>
                              <a:lnTo>
                                <a:pt x="2257" y="10"/>
                              </a:lnTo>
                              <a:lnTo>
                                <a:pt x="2267" y="10"/>
                              </a:lnTo>
                              <a:lnTo>
                                <a:pt x="4514" y="10"/>
                              </a:lnTo>
                              <a:lnTo>
                                <a:pt x="4524" y="10"/>
                              </a:lnTo>
                              <a:lnTo>
                                <a:pt x="6766" y="10"/>
                              </a:lnTo>
                              <a:lnTo>
                                <a:pt x="6766" y="0"/>
                              </a:lnTo>
                              <a:close/>
                              <a:moveTo>
                                <a:pt x="9032" y="1733"/>
                              </a:moveTo>
                              <a:lnTo>
                                <a:pt x="9023" y="1733"/>
                              </a:lnTo>
                              <a:lnTo>
                                <a:pt x="6775" y="1733"/>
                              </a:lnTo>
                              <a:lnTo>
                                <a:pt x="6766" y="1733"/>
                              </a:lnTo>
                              <a:lnTo>
                                <a:pt x="6766" y="1743"/>
                              </a:lnTo>
                              <a:lnTo>
                                <a:pt x="6775" y="1743"/>
                              </a:lnTo>
                              <a:lnTo>
                                <a:pt x="9023" y="1743"/>
                              </a:lnTo>
                              <a:lnTo>
                                <a:pt x="9032" y="1743"/>
                              </a:lnTo>
                              <a:lnTo>
                                <a:pt x="9032" y="1733"/>
                              </a:lnTo>
                              <a:close/>
                              <a:moveTo>
                                <a:pt x="9032" y="864"/>
                              </a:moveTo>
                              <a:lnTo>
                                <a:pt x="9023" y="864"/>
                              </a:lnTo>
                              <a:lnTo>
                                <a:pt x="9023" y="874"/>
                              </a:lnTo>
                              <a:lnTo>
                                <a:pt x="9023" y="1301"/>
                              </a:lnTo>
                              <a:lnTo>
                                <a:pt x="6775" y="1301"/>
                              </a:lnTo>
                              <a:lnTo>
                                <a:pt x="6775" y="874"/>
                              </a:lnTo>
                              <a:lnTo>
                                <a:pt x="9023" y="874"/>
                              </a:lnTo>
                              <a:lnTo>
                                <a:pt x="9023" y="864"/>
                              </a:lnTo>
                              <a:lnTo>
                                <a:pt x="6775" y="864"/>
                              </a:lnTo>
                              <a:lnTo>
                                <a:pt x="6766" y="864"/>
                              </a:lnTo>
                              <a:lnTo>
                                <a:pt x="6766" y="873"/>
                              </a:lnTo>
                              <a:lnTo>
                                <a:pt x="6766" y="874"/>
                              </a:lnTo>
                              <a:lnTo>
                                <a:pt x="6766" y="1301"/>
                              </a:lnTo>
                              <a:lnTo>
                                <a:pt x="6766" y="1311"/>
                              </a:lnTo>
                              <a:lnTo>
                                <a:pt x="6766" y="1733"/>
                              </a:lnTo>
                              <a:lnTo>
                                <a:pt x="6775" y="1733"/>
                              </a:lnTo>
                              <a:lnTo>
                                <a:pt x="6775" y="1311"/>
                              </a:lnTo>
                              <a:lnTo>
                                <a:pt x="9023" y="1311"/>
                              </a:lnTo>
                              <a:lnTo>
                                <a:pt x="9023" y="1733"/>
                              </a:lnTo>
                              <a:lnTo>
                                <a:pt x="9032" y="1733"/>
                              </a:lnTo>
                              <a:lnTo>
                                <a:pt x="9032" y="1311"/>
                              </a:lnTo>
                              <a:lnTo>
                                <a:pt x="9032" y="1301"/>
                              </a:lnTo>
                              <a:lnTo>
                                <a:pt x="9032" y="874"/>
                              </a:lnTo>
                              <a:lnTo>
                                <a:pt x="9032" y="873"/>
                              </a:lnTo>
                              <a:lnTo>
                                <a:pt x="9032" y="864"/>
                              </a:lnTo>
                              <a:close/>
                              <a:moveTo>
                                <a:pt x="9032" y="10"/>
                              </a:moveTo>
                              <a:lnTo>
                                <a:pt x="9023" y="10"/>
                              </a:lnTo>
                              <a:lnTo>
                                <a:pt x="9023" y="432"/>
                              </a:lnTo>
                              <a:lnTo>
                                <a:pt x="6775" y="432"/>
                              </a:lnTo>
                              <a:lnTo>
                                <a:pt x="6775" y="10"/>
                              </a:lnTo>
                              <a:lnTo>
                                <a:pt x="6766" y="10"/>
                              </a:lnTo>
                              <a:lnTo>
                                <a:pt x="6766" y="432"/>
                              </a:lnTo>
                              <a:lnTo>
                                <a:pt x="6766" y="442"/>
                              </a:lnTo>
                              <a:lnTo>
                                <a:pt x="6766" y="864"/>
                              </a:lnTo>
                              <a:lnTo>
                                <a:pt x="6775" y="864"/>
                              </a:lnTo>
                              <a:lnTo>
                                <a:pt x="6775" y="442"/>
                              </a:lnTo>
                              <a:lnTo>
                                <a:pt x="9023" y="442"/>
                              </a:lnTo>
                              <a:lnTo>
                                <a:pt x="9023" y="864"/>
                              </a:lnTo>
                              <a:lnTo>
                                <a:pt x="9032" y="864"/>
                              </a:lnTo>
                              <a:lnTo>
                                <a:pt x="9032" y="442"/>
                              </a:lnTo>
                              <a:lnTo>
                                <a:pt x="9032" y="432"/>
                              </a:lnTo>
                              <a:lnTo>
                                <a:pt x="9032" y="10"/>
                              </a:lnTo>
                              <a:close/>
                              <a:moveTo>
                                <a:pt x="9032" y="0"/>
                              </a:moveTo>
                              <a:lnTo>
                                <a:pt x="9023" y="0"/>
                              </a:lnTo>
                              <a:lnTo>
                                <a:pt x="6775" y="0"/>
                              </a:lnTo>
                              <a:lnTo>
                                <a:pt x="6766" y="0"/>
                              </a:lnTo>
                              <a:lnTo>
                                <a:pt x="6766" y="10"/>
                              </a:lnTo>
                              <a:lnTo>
                                <a:pt x="6775" y="10"/>
                              </a:lnTo>
                              <a:lnTo>
                                <a:pt x="9023" y="10"/>
                              </a:lnTo>
                              <a:lnTo>
                                <a:pt x="9032" y="10"/>
                              </a:lnTo>
                              <a:lnTo>
                                <a:pt x="90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18BCF8" id="AutoShape 75" o:spid="_x0000_s1026" style="position:absolute;margin-left:66.25pt;margin-top:26.75pt;width:451.65pt;height:87.15pt;z-index:-1766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33,1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" path="m6766,1733r-2242,l4514,1733r-2247,l2257,1733r-2247,l,1733r,10l10,1743r2247,l2267,1743r2247,l4524,1743r2242,l6766,1733xm6766,864r-2242,l4514,864r,10l4514,1301r-2247,l2267,874r2247,l4514,864r-2247,l2257,864r,10l2257,1301r-2247,l10,874r2247,l2257,864,10,864,,864r,9l,874r,427l,1311r,422l10,1733r,-422l2257,1311r,422l2267,1733r,-422l4514,1311r,422l4524,1733r,-422l6766,1311r,-10l4524,1301r,-427l6766,874r,-10xm6766,432r-2242,l4524,10r-10,l4514,432r-2247,l2267,10r-10,l2257,432,10,432,10,10,,10,,432r,10l,864r10,l10,442r2247,l2257,864r10,l2267,442r2247,l4514,864r10,l4524,442r2242,l6766,432xm6766,l4524,r-10,l2267,r-10,l10,,,,,10r10,l2257,10r10,l4514,10r10,l6766,10r,-10xm9032,1733r-9,l6775,1733r-9,l6766,1743r9,l9023,1743r9,l9032,1733xm9032,864r-9,l9023,874r,427l6775,1301r,-427l9023,874r,-10l6775,864r-9,l6766,873r,1l6766,1301r,10l6766,1733r9,l6775,1311r2248,l9023,1733r9,l9032,1311r,-10l9032,874r,-1l9032,864xm9032,10r-9,l9023,432r-2248,l6775,10r-9,l6766,432r,10l6766,864r9,l6775,442r2248,l9023,864r9,l9032,442r,-10l9032,10xm9032,r-9,l6775,r-9,l6766,10r9,l9023,10r9,l9032,xe" fillcolor="black" stroked="f">
                <v:path arrowok="t" o:connecttype="custom" o:connectlocs="2866390,1440180;1433195,1440180;0,1446530;1433195,1446530;2872740,1446530;4296410,888365;2866390,894715;1439545,894715;1439545,888365;1433195,894715;6350,894715;6350,888365;0,894715;0,1440180;1433195,1172210;1439545,1172210;2872740,1440180;4296410,1165860;4296410,894715;2872740,614045;2866390,614045;1433195,346075;6350,346075;0,620395;6350,620395;1439545,888365;2866390,888365;4296410,620395;2872740,339725;1433195,339725;0,339725;1433195,346075;2866390,346075;4296410,339725;4302125,1440180;4302125,1446530;5735320,1440180;5729605,894715;4302125,894715;4302125,888365;4296410,894715;4296410,1440180;5729605,1172210;5735320,1172210;5735320,894080;5729605,346075;4302125,346075;4296410,620395;4302125,620395;5735320,888365;5735320,346075;4302125,339725;4302125,346075;5735320,339725" o:connectangles="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624EDB" w:rsidRPr="00F30C79">
        <w:rPr>
          <w:sz w:val="32"/>
        </w:rPr>
        <w:t>Admin:</w:t>
      </w:r>
    </w:p>
    <w:p w14:paraId="624CF468" w14:textId="77777777" w:rsidR="00B83793" w:rsidRPr="00F30C79" w:rsidRDefault="00B83793">
      <w:pPr>
        <w:pStyle w:val="BodyText"/>
        <w:spacing w:before="9"/>
        <w:rPr>
          <w:sz w:val="14"/>
        </w:rPr>
      </w:pPr>
    </w:p>
    <w:tbl>
      <w:tblPr>
        <w:tblW w:w="0" w:type="auto"/>
        <w:tblInd w:w="9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7"/>
        <w:gridCol w:w="2257"/>
        <w:gridCol w:w="2252"/>
        <w:gridCol w:w="2257"/>
      </w:tblGrid>
      <w:tr w:rsidR="00B83793" w:rsidRPr="00F30C79" w14:paraId="3D764584" w14:textId="77777777">
        <w:trPr>
          <w:trHeight w:val="431"/>
        </w:trPr>
        <w:tc>
          <w:tcPr>
            <w:tcW w:w="2257" w:type="dxa"/>
          </w:tcPr>
          <w:p w14:paraId="3D49295A" w14:textId="77777777" w:rsidR="00B83793" w:rsidRPr="00F30C79" w:rsidRDefault="00624EDB">
            <w:pPr>
              <w:pStyle w:val="TableParagraph"/>
              <w:spacing w:before="1" w:line="240" w:lineRule="auto"/>
              <w:rPr>
                <w:sz w:val="24"/>
              </w:rPr>
            </w:pPr>
            <w:r w:rsidRPr="00F30C79">
              <w:rPr>
                <w:sz w:val="24"/>
              </w:rPr>
              <w:t>Field</w:t>
            </w:r>
            <w:r w:rsidRPr="00F30C79">
              <w:rPr>
                <w:spacing w:val="-2"/>
                <w:sz w:val="24"/>
              </w:rPr>
              <w:t xml:space="preserve"> </w:t>
            </w:r>
            <w:r w:rsidRPr="00F30C79">
              <w:rPr>
                <w:sz w:val="24"/>
              </w:rPr>
              <w:t>name</w:t>
            </w:r>
          </w:p>
        </w:tc>
        <w:tc>
          <w:tcPr>
            <w:tcW w:w="2257" w:type="dxa"/>
          </w:tcPr>
          <w:p w14:paraId="3AC426EE" w14:textId="77777777" w:rsidR="00B83793" w:rsidRPr="00F30C79" w:rsidRDefault="00624EDB">
            <w:pPr>
              <w:pStyle w:val="TableParagraph"/>
              <w:spacing w:before="1" w:line="240" w:lineRule="auto"/>
              <w:rPr>
                <w:sz w:val="24"/>
              </w:rPr>
            </w:pPr>
            <w:r w:rsidRPr="00F30C79">
              <w:rPr>
                <w:sz w:val="24"/>
              </w:rPr>
              <w:t>Data</w:t>
            </w:r>
            <w:r w:rsidRPr="00F30C79">
              <w:rPr>
                <w:spacing w:val="2"/>
                <w:sz w:val="24"/>
              </w:rPr>
              <w:t xml:space="preserve"> </w:t>
            </w:r>
            <w:r w:rsidRPr="00F30C79">
              <w:rPr>
                <w:sz w:val="24"/>
              </w:rPr>
              <w:t>type</w:t>
            </w:r>
          </w:p>
        </w:tc>
        <w:tc>
          <w:tcPr>
            <w:tcW w:w="2252" w:type="dxa"/>
          </w:tcPr>
          <w:p w14:paraId="12164C02" w14:textId="77777777" w:rsidR="00B83793" w:rsidRPr="00F30C79" w:rsidRDefault="00624EDB">
            <w:pPr>
              <w:pStyle w:val="TableParagraph"/>
              <w:spacing w:before="1" w:line="240" w:lineRule="auto"/>
              <w:ind w:left="105"/>
              <w:rPr>
                <w:sz w:val="24"/>
              </w:rPr>
            </w:pPr>
            <w:r w:rsidRPr="00F30C79">
              <w:rPr>
                <w:sz w:val="24"/>
              </w:rPr>
              <w:t>Size</w:t>
            </w:r>
          </w:p>
        </w:tc>
        <w:tc>
          <w:tcPr>
            <w:tcW w:w="2257" w:type="dxa"/>
          </w:tcPr>
          <w:p w14:paraId="7C6EB081" w14:textId="77777777" w:rsidR="00B83793" w:rsidRPr="00F30C79" w:rsidRDefault="00624EDB">
            <w:pPr>
              <w:pStyle w:val="TableParagraph"/>
              <w:spacing w:before="1" w:line="240" w:lineRule="auto"/>
              <w:rPr>
                <w:sz w:val="24"/>
              </w:rPr>
            </w:pPr>
            <w:r w:rsidRPr="00F30C79">
              <w:rPr>
                <w:sz w:val="24"/>
              </w:rPr>
              <w:t>Constrains</w:t>
            </w:r>
          </w:p>
        </w:tc>
      </w:tr>
      <w:tr w:rsidR="00B83793" w:rsidRPr="00F30C79" w14:paraId="1A26CA8E" w14:textId="77777777">
        <w:trPr>
          <w:trHeight w:val="432"/>
        </w:trPr>
        <w:tc>
          <w:tcPr>
            <w:tcW w:w="2257" w:type="dxa"/>
          </w:tcPr>
          <w:p w14:paraId="7D55AE25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proofErr w:type="spellStart"/>
            <w:r w:rsidRPr="00F30C79">
              <w:rPr>
                <w:sz w:val="24"/>
              </w:rPr>
              <w:t>Admin_id</w:t>
            </w:r>
            <w:proofErr w:type="spellEnd"/>
          </w:p>
        </w:tc>
        <w:tc>
          <w:tcPr>
            <w:tcW w:w="2257" w:type="dxa"/>
          </w:tcPr>
          <w:p w14:paraId="5B06AF6F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Varchar2</w:t>
            </w:r>
          </w:p>
        </w:tc>
        <w:tc>
          <w:tcPr>
            <w:tcW w:w="2252" w:type="dxa"/>
          </w:tcPr>
          <w:p w14:paraId="2A85280B" w14:textId="77777777" w:rsidR="00B83793" w:rsidRPr="00F30C79" w:rsidRDefault="00624EDB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 w:rsidRPr="00F30C79">
              <w:rPr>
                <w:sz w:val="24"/>
              </w:rPr>
              <w:t>50</w:t>
            </w:r>
          </w:p>
        </w:tc>
        <w:tc>
          <w:tcPr>
            <w:tcW w:w="2257" w:type="dxa"/>
          </w:tcPr>
          <w:p w14:paraId="515DE4FE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Primary</w:t>
            </w:r>
            <w:r w:rsidRPr="00F30C79">
              <w:rPr>
                <w:spacing w:val="-4"/>
                <w:sz w:val="24"/>
              </w:rPr>
              <w:t xml:space="preserve"> </w:t>
            </w:r>
            <w:r w:rsidRPr="00F30C79">
              <w:rPr>
                <w:sz w:val="24"/>
              </w:rPr>
              <w:t>key</w:t>
            </w:r>
          </w:p>
        </w:tc>
      </w:tr>
      <w:tr w:rsidR="00B83793" w:rsidRPr="00F30C79" w14:paraId="0DDCA453" w14:textId="77777777">
        <w:trPr>
          <w:trHeight w:val="437"/>
        </w:trPr>
        <w:tc>
          <w:tcPr>
            <w:tcW w:w="2257" w:type="dxa"/>
          </w:tcPr>
          <w:p w14:paraId="5D355ABD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proofErr w:type="spellStart"/>
            <w:r w:rsidRPr="00F30C79">
              <w:rPr>
                <w:sz w:val="24"/>
              </w:rPr>
              <w:t>Admin_password</w:t>
            </w:r>
            <w:proofErr w:type="spellEnd"/>
          </w:p>
        </w:tc>
        <w:tc>
          <w:tcPr>
            <w:tcW w:w="2257" w:type="dxa"/>
          </w:tcPr>
          <w:p w14:paraId="62E6E47E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Varchar2</w:t>
            </w:r>
          </w:p>
        </w:tc>
        <w:tc>
          <w:tcPr>
            <w:tcW w:w="2252" w:type="dxa"/>
          </w:tcPr>
          <w:p w14:paraId="4ED89BD3" w14:textId="77777777" w:rsidR="00B83793" w:rsidRPr="00F30C79" w:rsidRDefault="00624EDB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 w:rsidRPr="00F30C79">
              <w:rPr>
                <w:sz w:val="24"/>
              </w:rPr>
              <w:t>20</w:t>
            </w:r>
          </w:p>
        </w:tc>
        <w:tc>
          <w:tcPr>
            <w:tcW w:w="2257" w:type="dxa"/>
          </w:tcPr>
          <w:p w14:paraId="66DED6A0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Not</w:t>
            </w:r>
            <w:r w:rsidRPr="00F30C79">
              <w:rPr>
                <w:spacing w:val="-1"/>
                <w:sz w:val="24"/>
              </w:rPr>
              <w:t xml:space="preserve"> </w:t>
            </w:r>
            <w:r w:rsidRPr="00F30C79">
              <w:rPr>
                <w:sz w:val="24"/>
              </w:rPr>
              <w:t>null</w:t>
            </w:r>
          </w:p>
        </w:tc>
      </w:tr>
      <w:tr w:rsidR="00B83793" w:rsidRPr="00F30C79" w14:paraId="648082C0" w14:textId="77777777">
        <w:trPr>
          <w:trHeight w:val="432"/>
        </w:trPr>
        <w:tc>
          <w:tcPr>
            <w:tcW w:w="2257" w:type="dxa"/>
          </w:tcPr>
          <w:p w14:paraId="6498C2B7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proofErr w:type="spellStart"/>
            <w:r w:rsidRPr="00F30C79">
              <w:rPr>
                <w:sz w:val="24"/>
              </w:rPr>
              <w:t>Admin_email</w:t>
            </w:r>
            <w:proofErr w:type="spellEnd"/>
          </w:p>
        </w:tc>
        <w:tc>
          <w:tcPr>
            <w:tcW w:w="2257" w:type="dxa"/>
          </w:tcPr>
          <w:p w14:paraId="5372DA05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Varchar</w:t>
            </w:r>
          </w:p>
        </w:tc>
        <w:tc>
          <w:tcPr>
            <w:tcW w:w="2252" w:type="dxa"/>
          </w:tcPr>
          <w:p w14:paraId="7822CF19" w14:textId="77777777" w:rsidR="00B83793" w:rsidRPr="00F30C79" w:rsidRDefault="00624EDB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 w:rsidRPr="00F30C79">
              <w:rPr>
                <w:sz w:val="24"/>
              </w:rPr>
              <w:t>10</w:t>
            </w:r>
          </w:p>
        </w:tc>
        <w:tc>
          <w:tcPr>
            <w:tcW w:w="2257" w:type="dxa"/>
          </w:tcPr>
          <w:p w14:paraId="6A6FF7C0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r w:rsidRPr="00F30C79">
              <w:rPr>
                <w:sz w:val="24"/>
              </w:rPr>
              <w:t>Not</w:t>
            </w:r>
            <w:r w:rsidRPr="00F30C79">
              <w:rPr>
                <w:spacing w:val="-1"/>
                <w:sz w:val="24"/>
              </w:rPr>
              <w:t xml:space="preserve"> </w:t>
            </w:r>
            <w:r w:rsidRPr="00F30C79">
              <w:rPr>
                <w:sz w:val="24"/>
              </w:rPr>
              <w:t>null</w:t>
            </w:r>
          </w:p>
        </w:tc>
      </w:tr>
    </w:tbl>
    <w:p w14:paraId="3124DF36" w14:textId="77777777" w:rsidR="00B83793" w:rsidRPr="00F30C79" w:rsidRDefault="00B83793">
      <w:pPr>
        <w:spacing w:line="273" w:lineRule="exact"/>
        <w:rPr>
          <w:sz w:val="24"/>
        </w:rPr>
        <w:sectPr w:rsidR="00B83793" w:rsidRPr="00F30C79" w:rsidSect="001C1575">
          <w:pgSz w:w="11910" w:h="16840"/>
          <w:pgMar w:top="960" w:right="320" w:bottom="960" w:left="380" w:header="708" w:footer="777" w:gutter="0"/>
          <w:pgBorders w:offsetFrom="page">
            <w:top w:val="single" w:sz="4" w:space="24" w:color="000000" w:themeColor="text1"/>
            <w:left w:val="single" w:sz="4" w:space="24" w:color="000000" w:themeColor="text1"/>
            <w:bottom w:val="single" w:sz="4" w:space="24" w:color="000000" w:themeColor="text1"/>
            <w:right w:val="single" w:sz="4" w:space="24" w:color="000000" w:themeColor="text1"/>
          </w:pgBorders>
          <w:cols w:space="720"/>
        </w:sectPr>
      </w:pPr>
    </w:p>
    <w:p w14:paraId="6E93DDD3" w14:textId="335F63EB" w:rsidR="00B83793" w:rsidRPr="00F30C79" w:rsidRDefault="00691321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650432" behindDoc="1" locked="0" layoutInCell="1" allowOverlap="1" wp14:anchorId="6897AA39" wp14:editId="6D88F6E6">
                <wp:simplePos x="0" y="0"/>
                <wp:positionH relativeFrom="page">
                  <wp:posOffset>841375</wp:posOffset>
                </wp:positionH>
                <wp:positionV relativeFrom="page">
                  <wp:posOffset>1518285</wp:posOffset>
                </wp:positionV>
                <wp:extent cx="5778500" cy="1214120"/>
                <wp:effectExtent l="0" t="0" r="0" b="0"/>
                <wp:wrapNone/>
                <wp:docPr id="106936066" name="Auto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78500" cy="1214120"/>
                        </a:xfrm>
                        <a:custGeom>
                          <a:avLst/>
                          <a:gdLst>
                            <a:gd name="T0" fmla="+- 0 10415 1325"/>
                            <a:gd name="T1" fmla="*/ T0 w 9100"/>
                            <a:gd name="T2" fmla="+- 0 2867 2391"/>
                            <a:gd name="T3" fmla="*/ 2867 h 1912"/>
                            <a:gd name="T4" fmla="+- 0 10415 1325"/>
                            <a:gd name="T5" fmla="*/ T4 w 9100"/>
                            <a:gd name="T6" fmla="+- 0 3356 2391"/>
                            <a:gd name="T7" fmla="*/ 3356 h 1912"/>
                            <a:gd name="T8" fmla="+- 0 10415 1325"/>
                            <a:gd name="T9" fmla="*/ T8 w 9100"/>
                            <a:gd name="T10" fmla="+- 0 4293 2391"/>
                            <a:gd name="T11" fmla="*/ 4293 h 1912"/>
                            <a:gd name="T12" fmla="+- 0 10415 1325"/>
                            <a:gd name="T13" fmla="*/ T12 w 9100"/>
                            <a:gd name="T14" fmla="+- 0 3836 2391"/>
                            <a:gd name="T15" fmla="*/ 3836 h 1912"/>
                            <a:gd name="T16" fmla="+- 0 8231 1325"/>
                            <a:gd name="T17" fmla="*/ T16 w 9100"/>
                            <a:gd name="T18" fmla="+- 0 3356 2391"/>
                            <a:gd name="T19" fmla="*/ 3356 h 1912"/>
                            <a:gd name="T20" fmla="+- 0 8231 1325"/>
                            <a:gd name="T21" fmla="*/ T20 w 9100"/>
                            <a:gd name="T22" fmla="+- 0 3347 2391"/>
                            <a:gd name="T23" fmla="*/ 3347 h 1912"/>
                            <a:gd name="T24" fmla="+- 0 10415 1325"/>
                            <a:gd name="T25" fmla="*/ T24 w 9100"/>
                            <a:gd name="T26" fmla="+- 0 2867 2391"/>
                            <a:gd name="T27" fmla="*/ 2867 h 1912"/>
                            <a:gd name="T28" fmla="+- 0 8221 1325"/>
                            <a:gd name="T29" fmla="*/ T28 w 9100"/>
                            <a:gd name="T30" fmla="+- 0 2401 2391"/>
                            <a:gd name="T31" fmla="*/ 2401 h 1912"/>
                            <a:gd name="T32" fmla="+- 0 8221 1325"/>
                            <a:gd name="T33" fmla="*/ T32 w 9100"/>
                            <a:gd name="T34" fmla="+- 0 3347 2391"/>
                            <a:gd name="T35" fmla="*/ 3347 h 1912"/>
                            <a:gd name="T36" fmla="+- 0 8221 1325"/>
                            <a:gd name="T37" fmla="*/ T36 w 9100"/>
                            <a:gd name="T38" fmla="+- 0 3836 2391"/>
                            <a:gd name="T39" fmla="*/ 3836 h 1912"/>
                            <a:gd name="T40" fmla="+- 0 6098 1325"/>
                            <a:gd name="T41" fmla="*/ T40 w 9100"/>
                            <a:gd name="T42" fmla="+- 0 3836 2391"/>
                            <a:gd name="T43" fmla="*/ 3836 h 1912"/>
                            <a:gd name="T44" fmla="+- 0 6098 1325"/>
                            <a:gd name="T45" fmla="*/ T44 w 9100"/>
                            <a:gd name="T46" fmla="+- 0 3827 2391"/>
                            <a:gd name="T47" fmla="*/ 3827 h 1912"/>
                            <a:gd name="T48" fmla="+- 0 8221 1325"/>
                            <a:gd name="T49" fmla="*/ T48 w 9100"/>
                            <a:gd name="T50" fmla="+- 0 3347 2391"/>
                            <a:gd name="T51" fmla="*/ 3347 h 1912"/>
                            <a:gd name="T52" fmla="+- 0 8221 1325"/>
                            <a:gd name="T53" fmla="*/ T52 w 9100"/>
                            <a:gd name="T54" fmla="+- 0 2876 2391"/>
                            <a:gd name="T55" fmla="*/ 2876 h 1912"/>
                            <a:gd name="T56" fmla="+- 0 6098 1325"/>
                            <a:gd name="T57" fmla="*/ T56 w 9100"/>
                            <a:gd name="T58" fmla="+- 0 2401 2391"/>
                            <a:gd name="T59" fmla="*/ 2401 h 1912"/>
                            <a:gd name="T60" fmla="+- 0 6089 1325"/>
                            <a:gd name="T61" fmla="*/ T60 w 9100"/>
                            <a:gd name="T62" fmla="+- 0 2876 2391"/>
                            <a:gd name="T63" fmla="*/ 2876 h 1912"/>
                            <a:gd name="T64" fmla="+- 0 6089 1325"/>
                            <a:gd name="T65" fmla="*/ T64 w 9100"/>
                            <a:gd name="T66" fmla="+- 0 3827 2391"/>
                            <a:gd name="T67" fmla="*/ 3827 h 1912"/>
                            <a:gd name="T68" fmla="+- 0 3933 1325"/>
                            <a:gd name="T69" fmla="*/ T68 w 9100"/>
                            <a:gd name="T70" fmla="+- 0 4293 2391"/>
                            <a:gd name="T71" fmla="*/ 4293 h 1912"/>
                            <a:gd name="T72" fmla="+- 0 6089 1325"/>
                            <a:gd name="T73" fmla="*/ T72 w 9100"/>
                            <a:gd name="T74" fmla="+- 0 3827 2391"/>
                            <a:gd name="T75" fmla="*/ 3827 h 1912"/>
                            <a:gd name="T76" fmla="+- 0 6089 1325"/>
                            <a:gd name="T77" fmla="*/ T76 w 9100"/>
                            <a:gd name="T78" fmla="+- 0 3356 2391"/>
                            <a:gd name="T79" fmla="*/ 3356 h 1912"/>
                            <a:gd name="T80" fmla="+- 0 3933 1325"/>
                            <a:gd name="T81" fmla="*/ T80 w 9100"/>
                            <a:gd name="T82" fmla="+- 0 2876 2391"/>
                            <a:gd name="T83" fmla="*/ 2876 h 1912"/>
                            <a:gd name="T84" fmla="+- 0 3933 1325"/>
                            <a:gd name="T85" fmla="*/ T84 w 9100"/>
                            <a:gd name="T86" fmla="+- 0 2867 2391"/>
                            <a:gd name="T87" fmla="*/ 2867 h 1912"/>
                            <a:gd name="T88" fmla="+- 0 3923 1325"/>
                            <a:gd name="T89" fmla="*/ T88 w 9100"/>
                            <a:gd name="T90" fmla="+- 0 2867 2391"/>
                            <a:gd name="T91" fmla="*/ 2867 h 1912"/>
                            <a:gd name="T92" fmla="+- 0 3923 1325"/>
                            <a:gd name="T93" fmla="*/ T92 w 9100"/>
                            <a:gd name="T94" fmla="+- 0 3356 2391"/>
                            <a:gd name="T95" fmla="*/ 3356 h 1912"/>
                            <a:gd name="T96" fmla="+- 0 3923 1325"/>
                            <a:gd name="T97" fmla="*/ T96 w 9100"/>
                            <a:gd name="T98" fmla="+- 0 4293 2391"/>
                            <a:gd name="T99" fmla="*/ 4293 h 1912"/>
                            <a:gd name="T100" fmla="+- 0 3923 1325"/>
                            <a:gd name="T101" fmla="*/ T100 w 9100"/>
                            <a:gd name="T102" fmla="+- 0 3836 2391"/>
                            <a:gd name="T103" fmla="*/ 3836 h 1912"/>
                            <a:gd name="T104" fmla="+- 0 1335 1325"/>
                            <a:gd name="T105" fmla="*/ T104 w 9100"/>
                            <a:gd name="T106" fmla="+- 0 3356 2391"/>
                            <a:gd name="T107" fmla="*/ 3356 h 1912"/>
                            <a:gd name="T108" fmla="+- 0 1335 1325"/>
                            <a:gd name="T109" fmla="*/ T108 w 9100"/>
                            <a:gd name="T110" fmla="+- 0 3347 2391"/>
                            <a:gd name="T111" fmla="*/ 3347 h 1912"/>
                            <a:gd name="T112" fmla="+- 0 3923 1325"/>
                            <a:gd name="T113" fmla="*/ T112 w 9100"/>
                            <a:gd name="T114" fmla="+- 0 2867 2391"/>
                            <a:gd name="T115" fmla="*/ 2867 h 1912"/>
                            <a:gd name="T116" fmla="+- 0 1325 1325"/>
                            <a:gd name="T117" fmla="*/ T116 w 9100"/>
                            <a:gd name="T118" fmla="+- 0 2401 2391"/>
                            <a:gd name="T119" fmla="*/ 2401 h 1912"/>
                            <a:gd name="T120" fmla="+- 0 1325 1325"/>
                            <a:gd name="T121" fmla="*/ T120 w 9100"/>
                            <a:gd name="T122" fmla="+- 0 3347 2391"/>
                            <a:gd name="T123" fmla="*/ 3347 h 1912"/>
                            <a:gd name="T124" fmla="+- 0 1325 1325"/>
                            <a:gd name="T125" fmla="*/ T124 w 9100"/>
                            <a:gd name="T126" fmla="+- 0 3836 2391"/>
                            <a:gd name="T127" fmla="*/ 3836 h 1912"/>
                            <a:gd name="T128" fmla="+- 0 1325 1325"/>
                            <a:gd name="T129" fmla="*/ T128 w 9100"/>
                            <a:gd name="T130" fmla="+- 0 4302 2391"/>
                            <a:gd name="T131" fmla="*/ 4302 h 1912"/>
                            <a:gd name="T132" fmla="+- 0 3923 1325"/>
                            <a:gd name="T133" fmla="*/ T132 w 9100"/>
                            <a:gd name="T134" fmla="+- 0 4302 2391"/>
                            <a:gd name="T135" fmla="*/ 4302 h 1912"/>
                            <a:gd name="T136" fmla="+- 0 6098 1325"/>
                            <a:gd name="T137" fmla="*/ T136 w 9100"/>
                            <a:gd name="T138" fmla="+- 0 4302 2391"/>
                            <a:gd name="T139" fmla="*/ 4302 h 1912"/>
                            <a:gd name="T140" fmla="+- 0 10415 1325"/>
                            <a:gd name="T141" fmla="*/ T140 w 9100"/>
                            <a:gd name="T142" fmla="+- 0 4302 2391"/>
                            <a:gd name="T143" fmla="*/ 4302 h 1912"/>
                            <a:gd name="T144" fmla="+- 0 10425 1325"/>
                            <a:gd name="T145" fmla="*/ T144 w 9100"/>
                            <a:gd name="T146" fmla="+- 0 3836 2391"/>
                            <a:gd name="T147" fmla="*/ 3836 h 1912"/>
                            <a:gd name="T148" fmla="+- 0 10425 1325"/>
                            <a:gd name="T149" fmla="*/ T148 w 9100"/>
                            <a:gd name="T150" fmla="+- 0 3356 2391"/>
                            <a:gd name="T151" fmla="*/ 3356 h 1912"/>
                            <a:gd name="T152" fmla="+- 0 10425 1325"/>
                            <a:gd name="T153" fmla="*/ T152 w 9100"/>
                            <a:gd name="T154" fmla="+- 0 2867 2391"/>
                            <a:gd name="T155" fmla="*/ 2867 h 1912"/>
                            <a:gd name="T156" fmla="+- 0 10415 1325"/>
                            <a:gd name="T157" fmla="*/ T156 w 9100"/>
                            <a:gd name="T158" fmla="+- 0 2391 2391"/>
                            <a:gd name="T159" fmla="*/ 2391 h 1912"/>
                            <a:gd name="T160" fmla="+- 0 6098 1325"/>
                            <a:gd name="T161" fmla="*/ T160 w 9100"/>
                            <a:gd name="T162" fmla="+- 0 2391 2391"/>
                            <a:gd name="T163" fmla="*/ 2391 h 1912"/>
                            <a:gd name="T164" fmla="+- 0 3923 1325"/>
                            <a:gd name="T165" fmla="*/ T164 w 9100"/>
                            <a:gd name="T166" fmla="+- 0 2391 2391"/>
                            <a:gd name="T167" fmla="*/ 2391 h 1912"/>
                            <a:gd name="T168" fmla="+- 0 1325 1325"/>
                            <a:gd name="T169" fmla="*/ T168 w 9100"/>
                            <a:gd name="T170" fmla="+- 0 2391 2391"/>
                            <a:gd name="T171" fmla="*/ 2391 h 1912"/>
                            <a:gd name="T172" fmla="+- 0 3923 1325"/>
                            <a:gd name="T173" fmla="*/ T172 w 9100"/>
                            <a:gd name="T174" fmla="+- 0 2400 2391"/>
                            <a:gd name="T175" fmla="*/ 2400 h 1912"/>
                            <a:gd name="T176" fmla="+- 0 6089 1325"/>
                            <a:gd name="T177" fmla="*/ T176 w 9100"/>
                            <a:gd name="T178" fmla="+- 0 2400 2391"/>
                            <a:gd name="T179" fmla="*/ 2400 h 1912"/>
                            <a:gd name="T180" fmla="+- 0 8231 1325"/>
                            <a:gd name="T181" fmla="*/ T180 w 9100"/>
                            <a:gd name="T182" fmla="+- 0 2400 2391"/>
                            <a:gd name="T183" fmla="*/ 2400 h 1912"/>
                            <a:gd name="T184" fmla="+- 0 10425 1325"/>
                            <a:gd name="T185" fmla="*/ T184 w 9100"/>
                            <a:gd name="T186" fmla="+- 0 2391 2391"/>
                            <a:gd name="T187" fmla="*/ 2391 h 191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</a:cxnLst>
                          <a:rect l="0" t="0" r="r" b="b"/>
                          <a:pathLst>
                            <a:path w="9100" h="1912">
                              <a:moveTo>
                                <a:pt x="9100" y="10"/>
                              </a:moveTo>
                              <a:lnTo>
                                <a:pt x="9090" y="10"/>
                              </a:lnTo>
                              <a:lnTo>
                                <a:pt x="9090" y="476"/>
                              </a:lnTo>
                              <a:lnTo>
                                <a:pt x="9090" y="485"/>
                              </a:lnTo>
                              <a:lnTo>
                                <a:pt x="9090" y="956"/>
                              </a:lnTo>
                              <a:lnTo>
                                <a:pt x="9090" y="965"/>
                              </a:lnTo>
                              <a:lnTo>
                                <a:pt x="9090" y="1436"/>
                              </a:lnTo>
                              <a:lnTo>
                                <a:pt x="9090" y="1445"/>
                              </a:lnTo>
                              <a:lnTo>
                                <a:pt x="9090" y="1902"/>
                              </a:lnTo>
                              <a:lnTo>
                                <a:pt x="6906" y="1902"/>
                              </a:lnTo>
                              <a:lnTo>
                                <a:pt x="6906" y="1445"/>
                              </a:lnTo>
                              <a:lnTo>
                                <a:pt x="9090" y="1445"/>
                              </a:lnTo>
                              <a:lnTo>
                                <a:pt x="9090" y="1436"/>
                              </a:lnTo>
                              <a:lnTo>
                                <a:pt x="6906" y="1436"/>
                              </a:lnTo>
                              <a:lnTo>
                                <a:pt x="6906" y="965"/>
                              </a:lnTo>
                              <a:lnTo>
                                <a:pt x="9090" y="965"/>
                              </a:lnTo>
                              <a:lnTo>
                                <a:pt x="9090" y="956"/>
                              </a:lnTo>
                              <a:lnTo>
                                <a:pt x="6906" y="956"/>
                              </a:lnTo>
                              <a:lnTo>
                                <a:pt x="6906" y="485"/>
                              </a:lnTo>
                              <a:lnTo>
                                <a:pt x="9090" y="485"/>
                              </a:lnTo>
                              <a:lnTo>
                                <a:pt x="9090" y="476"/>
                              </a:lnTo>
                              <a:lnTo>
                                <a:pt x="6906" y="476"/>
                              </a:lnTo>
                              <a:lnTo>
                                <a:pt x="6906" y="10"/>
                              </a:lnTo>
                              <a:lnTo>
                                <a:pt x="6896" y="10"/>
                              </a:lnTo>
                              <a:lnTo>
                                <a:pt x="6896" y="476"/>
                              </a:lnTo>
                              <a:lnTo>
                                <a:pt x="6896" y="485"/>
                              </a:lnTo>
                              <a:lnTo>
                                <a:pt x="6896" y="956"/>
                              </a:lnTo>
                              <a:lnTo>
                                <a:pt x="6896" y="965"/>
                              </a:lnTo>
                              <a:lnTo>
                                <a:pt x="6896" y="1436"/>
                              </a:lnTo>
                              <a:lnTo>
                                <a:pt x="6896" y="1445"/>
                              </a:lnTo>
                              <a:lnTo>
                                <a:pt x="6896" y="1902"/>
                              </a:lnTo>
                              <a:lnTo>
                                <a:pt x="4773" y="1902"/>
                              </a:lnTo>
                              <a:lnTo>
                                <a:pt x="4773" y="1445"/>
                              </a:lnTo>
                              <a:lnTo>
                                <a:pt x="6896" y="1445"/>
                              </a:lnTo>
                              <a:lnTo>
                                <a:pt x="6896" y="1436"/>
                              </a:lnTo>
                              <a:lnTo>
                                <a:pt x="4773" y="1436"/>
                              </a:lnTo>
                              <a:lnTo>
                                <a:pt x="4773" y="965"/>
                              </a:lnTo>
                              <a:lnTo>
                                <a:pt x="6896" y="965"/>
                              </a:lnTo>
                              <a:lnTo>
                                <a:pt x="6896" y="956"/>
                              </a:lnTo>
                              <a:lnTo>
                                <a:pt x="4773" y="956"/>
                              </a:lnTo>
                              <a:lnTo>
                                <a:pt x="4773" y="485"/>
                              </a:lnTo>
                              <a:lnTo>
                                <a:pt x="6896" y="485"/>
                              </a:lnTo>
                              <a:lnTo>
                                <a:pt x="6896" y="476"/>
                              </a:lnTo>
                              <a:lnTo>
                                <a:pt x="4773" y="476"/>
                              </a:lnTo>
                              <a:lnTo>
                                <a:pt x="4773" y="10"/>
                              </a:lnTo>
                              <a:lnTo>
                                <a:pt x="4764" y="10"/>
                              </a:lnTo>
                              <a:lnTo>
                                <a:pt x="4764" y="476"/>
                              </a:lnTo>
                              <a:lnTo>
                                <a:pt x="4764" y="485"/>
                              </a:lnTo>
                              <a:lnTo>
                                <a:pt x="4764" y="956"/>
                              </a:lnTo>
                              <a:lnTo>
                                <a:pt x="4764" y="965"/>
                              </a:lnTo>
                              <a:lnTo>
                                <a:pt x="4764" y="1436"/>
                              </a:lnTo>
                              <a:lnTo>
                                <a:pt x="4764" y="1445"/>
                              </a:lnTo>
                              <a:lnTo>
                                <a:pt x="4764" y="1902"/>
                              </a:lnTo>
                              <a:lnTo>
                                <a:pt x="2608" y="1902"/>
                              </a:lnTo>
                              <a:lnTo>
                                <a:pt x="2608" y="1445"/>
                              </a:lnTo>
                              <a:lnTo>
                                <a:pt x="4764" y="1445"/>
                              </a:lnTo>
                              <a:lnTo>
                                <a:pt x="4764" y="1436"/>
                              </a:lnTo>
                              <a:lnTo>
                                <a:pt x="2608" y="1436"/>
                              </a:lnTo>
                              <a:lnTo>
                                <a:pt x="2608" y="965"/>
                              </a:lnTo>
                              <a:lnTo>
                                <a:pt x="4764" y="965"/>
                              </a:lnTo>
                              <a:lnTo>
                                <a:pt x="4764" y="956"/>
                              </a:lnTo>
                              <a:lnTo>
                                <a:pt x="2608" y="956"/>
                              </a:lnTo>
                              <a:lnTo>
                                <a:pt x="2608" y="485"/>
                              </a:lnTo>
                              <a:lnTo>
                                <a:pt x="4764" y="485"/>
                              </a:lnTo>
                              <a:lnTo>
                                <a:pt x="4764" y="476"/>
                              </a:lnTo>
                              <a:lnTo>
                                <a:pt x="2608" y="476"/>
                              </a:lnTo>
                              <a:lnTo>
                                <a:pt x="2608" y="10"/>
                              </a:lnTo>
                              <a:lnTo>
                                <a:pt x="2598" y="10"/>
                              </a:lnTo>
                              <a:lnTo>
                                <a:pt x="2598" y="476"/>
                              </a:lnTo>
                              <a:lnTo>
                                <a:pt x="2598" y="485"/>
                              </a:lnTo>
                              <a:lnTo>
                                <a:pt x="2598" y="956"/>
                              </a:lnTo>
                              <a:lnTo>
                                <a:pt x="2598" y="965"/>
                              </a:lnTo>
                              <a:lnTo>
                                <a:pt x="2598" y="1436"/>
                              </a:lnTo>
                              <a:lnTo>
                                <a:pt x="2598" y="1445"/>
                              </a:lnTo>
                              <a:lnTo>
                                <a:pt x="2598" y="1902"/>
                              </a:lnTo>
                              <a:lnTo>
                                <a:pt x="10" y="1902"/>
                              </a:lnTo>
                              <a:lnTo>
                                <a:pt x="10" y="1445"/>
                              </a:lnTo>
                              <a:lnTo>
                                <a:pt x="2598" y="1445"/>
                              </a:lnTo>
                              <a:lnTo>
                                <a:pt x="2598" y="1436"/>
                              </a:lnTo>
                              <a:lnTo>
                                <a:pt x="10" y="1436"/>
                              </a:lnTo>
                              <a:lnTo>
                                <a:pt x="10" y="965"/>
                              </a:lnTo>
                              <a:lnTo>
                                <a:pt x="2598" y="965"/>
                              </a:lnTo>
                              <a:lnTo>
                                <a:pt x="2598" y="956"/>
                              </a:lnTo>
                              <a:lnTo>
                                <a:pt x="10" y="956"/>
                              </a:lnTo>
                              <a:lnTo>
                                <a:pt x="10" y="485"/>
                              </a:lnTo>
                              <a:lnTo>
                                <a:pt x="2598" y="485"/>
                              </a:lnTo>
                              <a:lnTo>
                                <a:pt x="2598" y="476"/>
                              </a:lnTo>
                              <a:lnTo>
                                <a:pt x="10" y="476"/>
                              </a:lnTo>
                              <a:lnTo>
                                <a:pt x="10" y="10"/>
                              </a:lnTo>
                              <a:lnTo>
                                <a:pt x="0" y="10"/>
                              </a:lnTo>
                              <a:lnTo>
                                <a:pt x="0" y="476"/>
                              </a:lnTo>
                              <a:lnTo>
                                <a:pt x="0" y="485"/>
                              </a:lnTo>
                              <a:lnTo>
                                <a:pt x="0" y="956"/>
                              </a:lnTo>
                              <a:lnTo>
                                <a:pt x="0" y="965"/>
                              </a:lnTo>
                              <a:lnTo>
                                <a:pt x="0" y="1436"/>
                              </a:lnTo>
                              <a:lnTo>
                                <a:pt x="0" y="1445"/>
                              </a:lnTo>
                              <a:lnTo>
                                <a:pt x="0" y="1902"/>
                              </a:lnTo>
                              <a:lnTo>
                                <a:pt x="0" y="1911"/>
                              </a:lnTo>
                              <a:lnTo>
                                <a:pt x="10" y="1911"/>
                              </a:lnTo>
                              <a:lnTo>
                                <a:pt x="2598" y="1911"/>
                              </a:lnTo>
                              <a:lnTo>
                                <a:pt x="2608" y="1911"/>
                              </a:lnTo>
                              <a:lnTo>
                                <a:pt x="4764" y="1911"/>
                              </a:lnTo>
                              <a:lnTo>
                                <a:pt x="4773" y="1911"/>
                              </a:lnTo>
                              <a:lnTo>
                                <a:pt x="6896" y="1911"/>
                              </a:lnTo>
                              <a:lnTo>
                                <a:pt x="6906" y="1911"/>
                              </a:lnTo>
                              <a:lnTo>
                                <a:pt x="9090" y="1911"/>
                              </a:lnTo>
                              <a:lnTo>
                                <a:pt x="9100" y="1911"/>
                              </a:lnTo>
                              <a:lnTo>
                                <a:pt x="9100" y="1902"/>
                              </a:lnTo>
                              <a:lnTo>
                                <a:pt x="9100" y="1445"/>
                              </a:lnTo>
                              <a:lnTo>
                                <a:pt x="9100" y="1436"/>
                              </a:lnTo>
                              <a:lnTo>
                                <a:pt x="9100" y="965"/>
                              </a:lnTo>
                              <a:lnTo>
                                <a:pt x="9100" y="956"/>
                              </a:lnTo>
                              <a:lnTo>
                                <a:pt x="9100" y="485"/>
                              </a:lnTo>
                              <a:lnTo>
                                <a:pt x="9100" y="476"/>
                              </a:lnTo>
                              <a:lnTo>
                                <a:pt x="9100" y="10"/>
                              </a:lnTo>
                              <a:close/>
                              <a:moveTo>
                                <a:pt x="9100" y="0"/>
                              </a:moveTo>
                              <a:lnTo>
                                <a:pt x="9090" y="0"/>
                              </a:lnTo>
                              <a:lnTo>
                                <a:pt x="6906" y="0"/>
                              </a:lnTo>
                              <a:lnTo>
                                <a:pt x="6896" y="0"/>
                              </a:lnTo>
                              <a:lnTo>
                                <a:pt x="4773" y="0"/>
                              </a:lnTo>
                              <a:lnTo>
                                <a:pt x="4764" y="0"/>
                              </a:lnTo>
                              <a:lnTo>
                                <a:pt x="2608" y="0"/>
                              </a:lnTo>
                              <a:lnTo>
                                <a:pt x="2598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10" y="9"/>
                              </a:lnTo>
                              <a:lnTo>
                                <a:pt x="2598" y="9"/>
                              </a:lnTo>
                              <a:lnTo>
                                <a:pt x="2608" y="9"/>
                              </a:lnTo>
                              <a:lnTo>
                                <a:pt x="4764" y="9"/>
                              </a:lnTo>
                              <a:lnTo>
                                <a:pt x="4773" y="9"/>
                              </a:lnTo>
                              <a:lnTo>
                                <a:pt x="6896" y="9"/>
                              </a:lnTo>
                              <a:lnTo>
                                <a:pt x="6906" y="9"/>
                              </a:lnTo>
                              <a:lnTo>
                                <a:pt x="9090" y="9"/>
                              </a:lnTo>
                              <a:lnTo>
                                <a:pt x="9100" y="9"/>
                              </a:lnTo>
                              <a:lnTo>
                                <a:pt x="9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348861" id="AutoShape 65" o:spid="_x0000_s1026" style="position:absolute;margin-left:66.25pt;margin-top:119.55pt;width:455pt;height:95.6pt;z-index:-1766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100,19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" path="m9100,10r-10,l9090,476r,9l9090,956r,9l9090,1436r,9l9090,1902r-2184,l6906,1445r2184,l9090,1436r-2184,l6906,965r2184,l9090,956r-2184,l6906,485r2184,l9090,476r-2184,l6906,10r-10,l6896,476r,9l6896,956r,9l6896,1436r,9l6896,1902r-2123,l4773,1445r2123,l6896,1436r-2123,l4773,965r2123,l6896,956r-2123,l4773,485r2123,l6896,476r-2123,l4773,10r-9,l4764,476r,9l4764,956r,9l4764,1436r,9l4764,1902r-2156,l2608,1445r2156,l4764,1436r-2156,l2608,965r2156,l4764,956r-2156,l2608,485r2156,l4764,476r-2156,l2608,10r-10,l2598,476r,9l2598,956r,9l2598,1436r,9l2598,1902r-2588,l10,1445r2588,l2598,1436r-2588,l10,965r2588,l2598,956,10,956r,-471l2598,485r,-9l10,476,10,10,,10,,476r,9l,956r,9l,1436r,9l,1902r,9l10,1911r2588,l2608,1911r2156,l4773,1911r2123,l6906,1911r2184,l9100,1911r,-9l9100,1445r,-9l9100,965r,-9l9100,485r,-9l9100,10xm9100,r-10,l6906,r-10,l4773,r-9,l2608,r-10,l10,,,,,9r10,l2598,9r10,l4764,9r9,l6896,9r10,l9090,9r10,l9100,xe" fillcolor="black" stroked="f">
                <v:path arrowok="t" o:connecttype="custom" o:connectlocs="5772150,1820545;5772150,2131060;5772150,2726055;5772150,2435860;4385310,2131060;4385310,2125345;5772150,1820545;4378960,1524635;4378960,2125345;4378960,2435860;3030855,2435860;3030855,2430145;4378960,2125345;4378960,1826260;3030855,1524635;3025140,1826260;3025140,2430145;1656080,2726055;3025140,2430145;3025140,2131060;1656080,1826260;1656080,1820545;1649730,1820545;1649730,2131060;1649730,2726055;1649730,2435860;6350,2131060;6350,2125345;1649730,1820545;0,1524635;0,2125345;0,2435860;0,2731770;1649730,2731770;3030855,2731770;5772150,2731770;5778500,2435860;5778500,2131060;5778500,1820545;5772150,1518285;3030855,1518285;1649730,1518285;0,1518285;1649730,1524000;3025140,1524000;4385310,1524000;5778500,1518285" o:connectangles="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9B1E53C" w14:textId="77777777" w:rsidR="00B83793" w:rsidRPr="00F30C79" w:rsidRDefault="00B83793">
      <w:pPr>
        <w:pStyle w:val="BodyText"/>
        <w:rPr>
          <w:sz w:val="20"/>
        </w:rPr>
      </w:pPr>
    </w:p>
    <w:p w14:paraId="78B3F2C1" w14:textId="77777777" w:rsidR="00B83793" w:rsidRPr="00F30C79" w:rsidRDefault="00B83793">
      <w:pPr>
        <w:pStyle w:val="BodyText"/>
        <w:rPr>
          <w:sz w:val="20"/>
        </w:rPr>
      </w:pPr>
    </w:p>
    <w:p w14:paraId="2A74CCA7" w14:textId="77777777" w:rsidR="00B83793" w:rsidRPr="00F30C79" w:rsidRDefault="00B83793">
      <w:pPr>
        <w:pStyle w:val="BodyText"/>
        <w:spacing w:before="9"/>
        <w:rPr>
          <w:sz w:val="17"/>
        </w:rPr>
      </w:pPr>
    </w:p>
    <w:tbl>
      <w:tblPr>
        <w:tblW w:w="0" w:type="auto"/>
        <w:tblInd w:w="9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98"/>
        <w:gridCol w:w="2166"/>
        <w:gridCol w:w="2132"/>
        <w:gridCol w:w="1388"/>
      </w:tblGrid>
      <w:tr w:rsidR="00B83793" w:rsidRPr="00F30C79" w14:paraId="15C01CCF" w14:textId="77777777">
        <w:trPr>
          <w:trHeight w:val="526"/>
        </w:trPr>
        <w:tc>
          <w:tcPr>
            <w:tcW w:w="2598" w:type="dxa"/>
          </w:tcPr>
          <w:p w14:paraId="5DDBE3EE" w14:textId="77777777" w:rsidR="00B83793" w:rsidRPr="00F30C79" w:rsidRDefault="00624EDB">
            <w:pPr>
              <w:pStyle w:val="TableParagraph"/>
              <w:spacing w:line="356" w:lineRule="exact"/>
              <w:rPr>
                <w:sz w:val="32"/>
              </w:rPr>
            </w:pPr>
            <w:r w:rsidRPr="00F30C79">
              <w:rPr>
                <w:sz w:val="32"/>
              </w:rPr>
              <w:t>Make</w:t>
            </w:r>
            <w:r w:rsidRPr="00F30C79">
              <w:rPr>
                <w:spacing w:val="-3"/>
                <w:sz w:val="32"/>
              </w:rPr>
              <w:t xml:space="preserve"> </w:t>
            </w:r>
            <w:r w:rsidRPr="00F30C79">
              <w:rPr>
                <w:sz w:val="32"/>
              </w:rPr>
              <w:t>Payment:</w:t>
            </w:r>
          </w:p>
        </w:tc>
        <w:tc>
          <w:tcPr>
            <w:tcW w:w="5686" w:type="dxa"/>
            <w:gridSpan w:val="3"/>
          </w:tcPr>
          <w:p w14:paraId="57C40351" w14:textId="77777777" w:rsidR="00B83793" w:rsidRPr="00F30C79" w:rsidRDefault="00B83793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B83793" w:rsidRPr="00F30C79" w14:paraId="56D2734A" w14:textId="77777777">
        <w:trPr>
          <w:trHeight w:val="475"/>
        </w:trPr>
        <w:tc>
          <w:tcPr>
            <w:tcW w:w="2598" w:type="dxa"/>
          </w:tcPr>
          <w:p w14:paraId="061DF7A3" w14:textId="77777777" w:rsidR="00B83793" w:rsidRPr="00F30C79" w:rsidRDefault="00624EDB">
            <w:pPr>
              <w:pStyle w:val="TableParagraph"/>
              <w:spacing w:before="2" w:line="240" w:lineRule="auto"/>
              <w:rPr>
                <w:sz w:val="24"/>
              </w:rPr>
            </w:pPr>
            <w:r w:rsidRPr="00F30C79">
              <w:rPr>
                <w:sz w:val="24"/>
              </w:rPr>
              <w:t>Field</w:t>
            </w:r>
            <w:r w:rsidRPr="00F30C79">
              <w:rPr>
                <w:spacing w:val="-2"/>
                <w:sz w:val="24"/>
              </w:rPr>
              <w:t xml:space="preserve"> </w:t>
            </w:r>
            <w:r w:rsidRPr="00F30C79">
              <w:rPr>
                <w:sz w:val="24"/>
              </w:rPr>
              <w:t>name</w:t>
            </w:r>
          </w:p>
        </w:tc>
        <w:tc>
          <w:tcPr>
            <w:tcW w:w="2166" w:type="dxa"/>
          </w:tcPr>
          <w:p w14:paraId="46B1D1CD" w14:textId="77777777" w:rsidR="00B83793" w:rsidRPr="00F30C79" w:rsidRDefault="00624EDB">
            <w:pPr>
              <w:pStyle w:val="TableParagraph"/>
              <w:spacing w:before="2" w:line="240" w:lineRule="auto"/>
              <w:ind w:left="105"/>
              <w:rPr>
                <w:sz w:val="24"/>
              </w:rPr>
            </w:pPr>
            <w:r w:rsidRPr="00F30C79">
              <w:rPr>
                <w:sz w:val="24"/>
              </w:rPr>
              <w:t>Data</w:t>
            </w:r>
            <w:r w:rsidRPr="00F30C79">
              <w:rPr>
                <w:spacing w:val="2"/>
                <w:sz w:val="24"/>
              </w:rPr>
              <w:t xml:space="preserve"> </w:t>
            </w:r>
            <w:r w:rsidRPr="00F30C79">
              <w:rPr>
                <w:sz w:val="24"/>
              </w:rPr>
              <w:t>type</w:t>
            </w:r>
          </w:p>
        </w:tc>
        <w:tc>
          <w:tcPr>
            <w:tcW w:w="2132" w:type="dxa"/>
          </w:tcPr>
          <w:p w14:paraId="2ECA780C" w14:textId="77777777" w:rsidR="00B83793" w:rsidRPr="00F30C79" w:rsidRDefault="00624EDB">
            <w:pPr>
              <w:pStyle w:val="TableParagraph"/>
              <w:spacing w:before="2" w:line="240" w:lineRule="auto"/>
              <w:ind w:left="109"/>
              <w:rPr>
                <w:sz w:val="24"/>
              </w:rPr>
            </w:pPr>
            <w:r w:rsidRPr="00F30C79">
              <w:rPr>
                <w:sz w:val="24"/>
              </w:rPr>
              <w:t>Size</w:t>
            </w:r>
          </w:p>
        </w:tc>
        <w:tc>
          <w:tcPr>
            <w:tcW w:w="1388" w:type="dxa"/>
          </w:tcPr>
          <w:p w14:paraId="286C1E48" w14:textId="77777777" w:rsidR="00B83793" w:rsidRPr="00F30C79" w:rsidRDefault="00624EDB">
            <w:pPr>
              <w:pStyle w:val="TableParagraph"/>
              <w:spacing w:before="2" w:line="240" w:lineRule="auto"/>
              <w:ind w:left="105"/>
              <w:rPr>
                <w:sz w:val="24"/>
              </w:rPr>
            </w:pPr>
            <w:r w:rsidRPr="00F30C79">
              <w:rPr>
                <w:sz w:val="24"/>
              </w:rPr>
              <w:t>Constrains</w:t>
            </w:r>
          </w:p>
        </w:tc>
      </w:tr>
      <w:tr w:rsidR="00B83793" w:rsidRPr="00F30C79" w14:paraId="34E5C96E" w14:textId="77777777">
        <w:trPr>
          <w:trHeight w:val="480"/>
        </w:trPr>
        <w:tc>
          <w:tcPr>
            <w:tcW w:w="2598" w:type="dxa"/>
          </w:tcPr>
          <w:p w14:paraId="629DD47E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proofErr w:type="spellStart"/>
            <w:r w:rsidRPr="00F30C79">
              <w:rPr>
                <w:sz w:val="24"/>
              </w:rPr>
              <w:t>Payment_id</w:t>
            </w:r>
            <w:proofErr w:type="spellEnd"/>
          </w:p>
        </w:tc>
        <w:tc>
          <w:tcPr>
            <w:tcW w:w="2166" w:type="dxa"/>
          </w:tcPr>
          <w:p w14:paraId="5BEDD437" w14:textId="77777777" w:rsidR="00B83793" w:rsidRPr="00F30C79" w:rsidRDefault="00624EDB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 w:rsidRPr="00F30C79">
              <w:rPr>
                <w:sz w:val="24"/>
              </w:rPr>
              <w:t>Numeric</w:t>
            </w:r>
          </w:p>
        </w:tc>
        <w:tc>
          <w:tcPr>
            <w:tcW w:w="2132" w:type="dxa"/>
          </w:tcPr>
          <w:p w14:paraId="4DF33824" w14:textId="77777777" w:rsidR="00B83793" w:rsidRPr="00F30C79" w:rsidRDefault="00624EDB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 w:rsidRPr="00F30C79">
              <w:rPr>
                <w:sz w:val="24"/>
              </w:rPr>
              <w:t>10</w:t>
            </w:r>
          </w:p>
        </w:tc>
        <w:tc>
          <w:tcPr>
            <w:tcW w:w="1388" w:type="dxa"/>
          </w:tcPr>
          <w:p w14:paraId="06BDA814" w14:textId="77777777" w:rsidR="00B83793" w:rsidRPr="00F30C79" w:rsidRDefault="00624EDB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 w:rsidRPr="00F30C79">
              <w:rPr>
                <w:sz w:val="24"/>
              </w:rPr>
              <w:t>Primary</w:t>
            </w:r>
            <w:r w:rsidRPr="00F30C79">
              <w:rPr>
                <w:spacing w:val="-2"/>
                <w:sz w:val="24"/>
              </w:rPr>
              <w:t xml:space="preserve"> </w:t>
            </w:r>
            <w:r w:rsidRPr="00F30C79">
              <w:rPr>
                <w:sz w:val="24"/>
              </w:rPr>
              <w:t>Key</w:t>
            </w:r>
          </w:p>
        </w:tc>
      </w:tr>
      <w:tr w:rsidR="00B83793" w:rsidRPr="00F30C79" w14:paraId="12E5E254" w14:textId="77777777">
        <w:trPr>
          <w:trHeight w:val="480"/>
        </w:trPr>
        <w:tc>
          <w:tcPr>
            <w:tcW w:w="2598" w:type="dxa"/>
          </w:tcPr>
          <w:p w14:paraId="6E6D4358" w14:textId="77777777" w:rsidR="00B83793" w:rsidRPr="00F30C79" w:rsidRDefault="00624EDB">
            <w:pPr>
              <w:pStyle w:val="TableParagraph"/>
              <w:spacing w:line="273" w:lineRule="exact"/>
              <w:rPr>
                <w:sz w:val="24"/>
              </w:rPr>
            </w:pPr>
            <w:proofErr w:type="spellStart"/>
            <w:r w:rsidRPr="00F30C79">
              <w:rPr>
                <w:sz w:val="24"/>
              </w:rPr>
              <w:t>Payment_type</w:t>
            </w:r>
            <w:proofErr w:type="spellEnd"/>
          </w:p>
        </w:tc>
        <w:tc>
          <w:tcPr>
            <w:tcW w:w="2166" w:type="dxa"/>
          </w:tcPr>
          <w:p w14:paraId="70BD849F" w14:textId="77777777" w:rsidR="00B83793" w:rsidRPr="00F30C79" w:rsidRDefault="00624EDB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 w:rsidRPr="00F30C79">
              <w:rPr>
                <w:sz w:val="24"/>
              </w:rPr>
              <w:t>Varchar</w:t>
            </w:r>
          </w:p>
        </w:tc>
        <w:tc>
          <w:tcPr>
            <w:tcW w:w="2132" w:type="dxa"/>
          </w:tcPr>
          <w:p w14:paraId="3195B921" w14:textId="77777777" w:rsidR="00B83793" w:rsidRPr="00F30C79" w:rsidRDefault="00624EDB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 w:rsidRPr="00F30C79">
              <w:rPr>
                <w:sz w:val="24"/>
              </w:rPr>
              <w:t>10</w:t>
            </w:r>
          </w:p>
        </w:tc>
        <w:tc>
          <w:tcPr>
            <w:tcW w:w="1388" w:type="dxa"/>
          </w:tcPr>
          <w:p w14:paraId="57EBFA15" w14:textId="77777777" w:rsidR="00B83793" w:rsidRPr="00F30C79" w:rsidRDefault="00624EDB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 w:rsidRPr="00F30C79">
              <w:rPr>
                <w:sz w:val="24"/>
              </w:rPr>
              <w:t>Not</w:t>
            </w:r>
            <w:r w:rsidRPr="00F30C79">
              <w:rPr>
                <w:spacing w:val="-1"/>
                <w:sz w:val="24"/>
              </w:rPr>
              <w:t xml:space="preserve"> </w:t>
            </w:r>
            <w:r w:rsidRPr="00F30C79">
              <w:rPr>
                <w:sz w:val="24"/>
              </w:rPr>
              <w:t>null</w:t>
            </w:r>
          </w:p>
        </w:tc>
      </w:tr>
      <w:tr w:rsidR="00B83793" w:rsidRPr="00F30C79" w14:paraId="1B63CF0D" w14:textId="77777777">
        <w:trPr>
          <w:trHeight w:val="272"/>
        </w:trPr>
        <w:tc>
          <w:tcPr>
            <w:tcW w:w="2598" w:type="dxa"/>
          </w:tcPr>
          <w:p w14:paraId="18287D2C" w14:textId="77777777" w:rsidR="00B83793" w:rsidRPr="00F30C79" w:rsidRDefault="00624EDB">
            <w:pPr>
              <w:pStyle w:val="TableParagraph"/>
              <w:spacing w:line="253" w:lineRule="exact"/>
              <w:rPr>
                <w:sz w:val="24"/>
              </w:rPr>
            </w:pPr>
            <w:proofErr w:type="spellStart"/>
            <w:r w:rsidRPr="00F30C79">
              <w:rPr>
                <w:sz w:val="24"/>
              </w:rPr>
              <w:t>Payment_ammount</w:t>
            </w:r>
            <w:proofErr w:type="spellEnd"/>
          </w:p>
        </w:tc>
        <w:tc>
          <w:tcPr>
            <w:tcW w:w="2166" w:type="dxa"/>
          </w:tcPr>
          <w:p w14:paraId="6456AD7D" w14:textId="77777777" w:rsidR="00B83793" w:rsidRPr="00F30C79" w:rsidRDefault="00624EDB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 w:rsidRPr="00F30C79">
              <w:rPr>
                <w:sz w:val="24"/>
              </w:rPr>
              <w:t>Numeric</w:t>
            </w:r>
          </w:p>
        </w:tc>
        <w:tc>
          <w:tcPr>
            <w:tcW w:w="2132" w:type="dxa"/>
          </w:tcPr>
          <w:p w14:paraId="6C4A9090" w14:textId="77777777" w:rsidR="00B83793" w:rsidRPr="00F30C79" w:rsidRDefault="00624EDB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 w:rsidRPr="00F30C79">
              <w:rPr>
                <w:sz w:val="24"/>
              </w:rPr>
              <w:t>15</w:t>
            </w:r>
          </w:p>
        </w:tc>
        <w:tc>
          <w:tcPr>
            <w:tcW w:w="1388" w:type="dxa"/>
          </w:tcPr>
          <w:p w14:paraId="0398E3B2" w14:textId="77777777" w:rsidR="00B83793" w:rsidRPr="00F30C79" w:rsidRDefault="00624EDB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 w:rsidRPr="00F30C79">
              <w:rPr>
                <w:sz w:val="24"/>
              </w:rPr>
              <w:t>Not</w:t>
            </w:r>
            <w:r w:rsidRPr="00F30C79">
              <w:rPr>
                <w:spacing w:val="-1"/>
                <w:sz w:val="24"/>
              </w:rPr>
              <w:t xml:space="preserve"> </w:t>
            </w:r>
            <w:r w:rsidRPr="00F30C79">
              <w:rPr>
                <w:sz w:val="24"/>
              </w:rPr>
              <w:t>null</w:t>
            </w:r>
          </w:p>
        </w:tc>
      </w:tr>
    </w:tbl>
    <w:p w14:paraId="5F0ADFB7" w14:textId="77777777" w:rsidR="00B83793" w:rsidRDefault="00B83793">
      <w:pPr>
        <w:spacing w:line="253" w:lineRule="exact"/>
        <w:rPr>
          <w:sz w:val="24"/>
        </w:rPr>
        <w:sectPr w:rsidR="00B83793" w:rsidSect="001C1575">
          <w:pgSz w:w="11910" w:h="16840"/>
          <w:pgMar w:top="960" w:right="320" w:bottom="960" w:left="380" w:header="708" w:footer="777" w:gutter="0"/>
          <w:pgBorders w:offsetFrom="page">
            <w:top w:val="single" w:sz="4" w:space="24" w:color="000000" w:themeColor="text1"/>
            <w:left w:val="single" w:sz="4" w:space="24" w:color="000000" w:themeColor="text1"/>
            <w:bottom w:val="single" w:sz="4" w:space="24" w:color="000000" w:themeColor="text1"/>
            <w:right w:val="single" w:sz="4" w:space="24" w:color="000000" w:themeColor="text1"/>
          </w:pgBorders>
          <w:cols w:space="720"/>
        </w:sectPr>
      </w:pPr>
    </w:p>
    <w:p w14:paraId="26F87684" w14:textId="38652345" w:rsidR="00B83793" w:rsidRDefault="00624EDB" w:rsidP="006F4272">
      <w:pPr>
        <w:pStyle w:val="Heading3"/>
        <w:spacing w:before="230"/>
        <w:ind w:left="0"/>
        <w:jc w:val="center"/>
      </w:pPr>
      <w:r>
        <w:lastRenderedPageBreak/>
        <w:t>CHAPTER-</w:t>
      </w:r>
      <w:r w:rsidR="0055622B">
        <w:t>7</w:t>
      </w:r>
      <w:r>
        <w:t xml:space="preserve"> TESTING</w:t>
      </w:r>
    </w:p>
    <w:p w14:paraId="46F6ADE8" w14:textId="77777777" w:rsidR="006F4272" w:rsidRDefault="006F4272" w:rsidP="006F4272">
      <w:pPr>
        <w:pStyle w:val="Heading3"/>
        <w:spacing w:before="230"/>
        <w:ind w:left="0"/>
        <w:jc w:val="center"/>
      </w:pPr>
    </w:p>
    <w:p w14:paraId="24E7650B" w14:textId="6F7209B0" w:rsidR="00B83793" w:rsidRDefault="0055622B">
      <w:pPr>
        <w:pStyle w:val="Heading4"/>
        <w:spacing w:before="155"/>
        <w:jc w:val="both"/>
      </w:pPr>
      <w:r>
        <w:rPr>
          <w:sz w:val="32"/>
        </w:rPr>
        <w:t>7</w:t>
      </w:r>
      <w:r w:rsidR="00624EDB">
        <w:rPr>
          <w:sz w:val="32"/>
        </w:rPr>
        <w:t>.1</w:t>
      </w:r>
      <w:r w:rsidR="00624EDB">
        <w:rPr>
          <w:spacing w:val="-1"/>
          <w:sz w:val="32"/>
        </w:rPr>
        <w:t xml:space="preserve"> </w:t>
      </w:r>
      <w:r w:rsidR="00624EDB">
        <w:t>TESTING</w:t>
      </w:r>
      <w:r w:rsidR="00624EDB">
        <w:rPr>
          <w:spacing w:val="-2"/>
        </w:rPr>
        <w:t xml:space="preserve"> </w:t>
      </w:r>
      <w:r w:rsidR="00624EDB">
        <w:t>STRATEGY</w:t>
      </w:r>
    </w:p>
    <w:p w14:paraId="5C1C2E96" w14:textId="77777777" w:rsidR="00B83793" w:rsidRDefault="00624EDB">
      <w:pPr>
        <w:spacing w:before="159" w:line="360" w:lineRule="auto"/>
        <w:ind w:left="1781" w:right="1110"/>
        <w:jc w:val="both"/>
        <w:rPr>
          <w:sz w:val="24"/>
        </w:rPr>
      </w:pPr>
      <w:r>
        <w:rPr>
          <w:spacing w:val="-1"/>
          <w:sz w:val="24"/>
        </w:rPr>
        <w:t>A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strategy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website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testing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integrates</w:t>
      </w:r>
      <w:r>
        <w:rPr>
          <w:spacing w:val="-14"/>
          <w:sz w:val="24"/>
        </w:rPr>
        <w:t xml:space="preserve"> </w:t>
      </w:r>
      <w:r>
        <w:rPr>
          <w:sz w:val="24"/>
        </w:rPr>
        <w:t>website</w:t>
      </w:r>
      <w:r>
        <w:rPr>
          <w:spacing w:val="-13"/>
          <w:sz w:val="24"/>
        </w:rPr>
        <w:t xml:space="preserve"> </w:t>
      </w:r>
      <w:r>
        <w:rPr>
          <w:sz w:val="24"/>
        </w:rPr>
        <w:t>case</w:t>
      </w:r>
      <w:r>
        <w:rPr>
          <w:spacing w:val="-13"/>
          <w:sz w:val="24"/>
        </w:rPr>
        <w:t xml:space="preserve"> </w:t>
      </w:r>
      <w:r>
        <w:rPr>
          <w:sz w:val="24"/>
        </w:rPr>
        <w:t>design</w:t>
      </w:r>
      <w:r>
        <w:rPr>
          <w:spacing w:val="-12"/>
          <w:sz w:val="24"/>
        </w:rPr>
        <w:t xml:space="preserve"> </w:t>
      </w:r>
      <w:r>
        <w:rPr>
          <w:sz w:val="24"/>
        </w:rPr>
        <w:t>method</w:t>
      </w:r>
      <w:r>
        <w:rPr>
          <w:spacing w:val="-7"/>
          <w:sz w:val="24"/>
        </w:rPr>
        <w:t xml:space="preserve"> </w:t>
      </w:r>
      <w:r>
        <w:rPr>
          <w:sz w:val="24"/>
        </w:rPr>
        <w:t>into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well-planned</w:t>
      </w:r>
      <w:r>
        <w:rPr>
          <w:spacing w:val="-58"/>
          <w:sz w:val="24"/>
        </w:rPr>
        <w:t xml:space="preserve"> </w:t>
      </w:r>
      <w:r>
        <w:rPr>
          <w:sz w:val="24"/>
        </w:rPr>
        <w:t>series of steps that result in the successful construction of the website. The strategy</w:t>
      </w:r>
      <w:r>
        <w:rPr>
          <w:spacing w:val="1"/>
          <w:sz w:val="24"/>
        </w:rPr>
        <w:t xml:space="preserve"> </w:t>
      </w:r>
      <w:r>
        <w:rPr>
          <w:sz w:val="24"/>
        </w:rPr>
        <w:t>provides the roadmap that describes the steps to be conducted as a part of testing, then</w:t>
      </w:r>
      <w:r>
        <w:rPr>
          <w:spacing w:val="-57"/>
          <w:sz w:val="24"/>
        </w:rPr>
        <w:t xml:space="preserve"> </w:t>
      </w:r>
      <w:r>
        <w:rPr>
          <w:sz w:val="24"/>
        </w:rPr>
        <w:t>these steps are planned and then undertaken, and how much effort, time and resource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required.</w:t>
      </w:r>
    </w:p>
    <w:p w14:paraId="4034174B" w14:textId="77777777" w:rsidR="00B83793" w:rsidRDefault="00624EDB">
      <w:pPr>
        <w:pStyle w:val="Heading4"/>
        <w:numPr>
          <w:ilvl w:val="0"/>
          <w:numId w:val="4"/>
        </w:numPr>
        <w:tabs>
          <w:tab w:val="left" w:pos="1421"/>
        </w:tabs>
        <w:spacing w:before="125"/>
        <w:ind w:hanging="361"/>
        <w:jc w:val="both"/>
      </w:pPr>
      <w:r>
        <w:t>Black</w:t>
      </w:r>
      <w:r>
        <w:rPr>
          <w:spacing w:val="-7"/>
        </w:rPr>
        <w:t xml:space="preserve"> </w:t>
      </w:r>
      <w:r>
        <w:t>box</w:t>
      </w:r>
      <w:r>
        <w:rPr>
          <w:spacing w:val="-4"/>
        </w:rPr>
        <w:t xml:space="preserve"> </w:t>
      </w:r>
      <w:r>
        <w:t>testing</w:t>
      </w:r>
    </w:p>
    <w:p w14:paraId="296E7A2E" w14:textId="77777777" w:rsidR="00B83793" w:rsidRDefault="00B83793">
      <w:pPr>
        <w:pStyle w:val="BodyText"/>
        <w:spacing w:before="8"/>
        <w:rPr>
          <w:b/>
          <w:sz w:val="23"/>
        </w:rPr>
      </w:pPr>
    </w:p>
    <w:p w14:paraId="0E51F9B3" w14:textId="77777777" w:rsidR="00B83793" w:rsidRDefault="00624EDB">
      <w:pPr>
        <w:spacing w:line="360" w:lineRule="auto"/>
        <w:ind w:left="1781" w:right="1112"/>
        <w:jc w:val="both"/>
        <w:rPr>
          <w:sz w:val="24"/>
        </w:rPr>
      </w:pPr>
      <w:r>
        <w:rPr>
          <w:sz w:val="24"/>
        </w:rPr>
        <w:t>The technique of testing without having any knowledge of the interior workings of the</w:t>
      </w:r>
      <w:r>
        <w:rPr>
          <w:spacing w:val="-57"/>
          <w:sz w:val="24"/>
        </w:rPr>
        <w:t xml:space="preserve"> </w:t>
      </w:r>
      <w:r>
        <w:rPr>
          <w:sz w:val="24"/>
        </w:rPr>
        <w:t>application is Black Box testing. The tester is oblivious to the system architecture and</w:t>
      </w:r>
      <w:r>
        <w:rPr>
          <w:spacing w:val="1"/>
          <w:sz w:val="24"/>
        </w:rPr>
        <w:t xml:space="preserve"> </w:t>
      </w:r>
      <w:r>
        <w:rPr>
          <w:sz w:val="24"/>
        </w:rPr>
        <w:t>does not have access to the source code. Typically, when performing a black box test,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tester</w:t>
      </w:r>
      <w:r>
        <w:rPr>
          <w:spacing w:val="-9"/>
          <w:sz w:val="24"/>
        </w:rPr>
        <w:t xml:space="preserve"> </w:t>
      </w:r>
      <w:r>
        <w:rPr>
          <w:sz w:val="24"/>
        </w:rPr>
        <w:t>will</w:t>
      </w:r>
      <w:r>
        <w:rPr>
          <w:spacing w:val="-10"/>
          <w:sz w:val="24"/>
        </w:rPr>
        <w:t xml:space="preserve"> </w:t>
      </w:r>
      <w:r>
        <w:rPr>
          <w:sz w:val="24"/>
        </w:rPr>
        <w:t>interact with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system's</w:t>
      </w:r>
      <w:r>
        <w:rPr>
          <w:spacing w:val="-8"/>
          <w:sz w:val="24"/>
        </w:rPr>
        <w:t xml:space="preserve"> </w:t>
      </w:r>
      <w:r>
        <w:rPr>
          <w:sz w:val="24"/>
        </w:rPr>
        <w:t>user interface</w:t>
      </w:r>
      <w:r>
        <w:rPr>
          <w:spacing w:val="-7"/>
          <w:sz w:val="24"/>
        </w:rPr>
        <w:t xml:space="preserve"> </w:t>
      </w:r>
      <w:r>
        <w:rPr>
          <w:sz w:val="24"/>
        </w:rPr>
        <w:t>by</w:t>
      </w:r>
      <w:r>
        <w:rPr>
          <w:spacing w:val="-15"/>
          <w:sz w:val="24"/>
        </w:rPr>
        <w:t xml:space="preserve"> </w:t>
      </w:r>
      <w:r>
        <w:rPr>
          <w:sz w:val="24"/>
        </w:rPr>
        <w:t>providing</w:t>
      </w:r>
      <w:r>
        <w:rPr>
          <w:spacing w:val="-1"/>
          <w:sz w:val="24"/>
        </w:rPr>
        <w:t xml:space="preserve"> </w:t>
      </w:r>
      <w:r>
        <w:rPr>
          <w:sz w:val="24"/>
        </w:rPr>
        <w:t>inputs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examining</w:t>
      </w:r>
      <w:r>
        <w:rPr>
          <w:spacing w:val="-57"/>
          <w:sz w:val="24"/>
        </w:rPr>
        <w:t xml:space="preserve"> </w:t>
      </w:r>
      <w:r>
        <w:rPr>
          <w:sz w:val="24"/>
        </w:rPr>
        <w:t>outputs</w:t>
      </w:r>
      <w:r>
        <w:rPr>
          <w:spacing w:val="-1"/>
          <w:sz w:val="24"/>
        </w:rPr>
        <w:t xml:space="preserve"> </w:t>
      </w:r>
      <w:r>
        <w:rPr>
          <w:sz w:val="24"/>
        </w:rPr>
        <w:t>without</w:t>
      </w:r>
      <w:r>
        <w:rPr>
          <w:spacing w:val="5"/>
          <w:sz w:val="24"/>
        </w:rPr>
        <w:t xml:space="preserve"> </w:t>
      </w:r>
      <w:r>
        <w:rPr>
          <w:sz w:val="24"/>
        </w:rPr>
        <w:t>knowing</w:t>
      </w:r>
      <w:r>
        <w:rPr>
          <w:spacing w:val="1"/>
          <w:sz w:val="24"/>
        </w:rPr>
        <w:t xml:space="preserve"> </w:t>
      </w:r>
      <w:r>
        <w:rPr>
          <w:sz w:val="24"/>
        </w:rPr>
        <w:t>how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where the</w:t>
      </w:r>
      <w:r>
        <w:rPr>
          <w:spacing w:val="5"/>
          <w:sz w:val="24"/>
        </w:rPr>
        <w:t xml:space="preserve"> </w:t>
      </w:r>
      <w:r>
        <w:rPr>
          <w:sz w:val="24"/>
        </w:rPr>
        <w:t>inputs</w:t>
      </w:r>
      <w:r>
        <w:rPr>
          <w:spacing w:val="-1"/>
          <w:sz w:val="24"/>
        </w:rPr>
        <w:t xml:space="preserve"> </w:t>
      </w:r>
      <w:r>
        <w:rPr>
          <w:sz w:val="24"/>
        </w:rPr>
        <w:t>are worked</w:t>
      </w:r>
      <w:r>
        <w:rPr>
          <w:spacing w:val="1"/>
          <w:sz w:val="24"/>
        </w:rPr>
        <w:t xml:space="preserve"> </w:t>
      </w:r>
      <w:r>
        <w:rPr>
          <w:sz w:val="24"/>
        </w:rPr>
        <w:t>upon.</w:t>
      </w:r>
    </w:p>
    <w:p w14:paraId="79E50A56" w14:textId="77777777" w:rsidR="00B83793" w:rsidRDefault="00624EDB">
      <w:pPr>
        <w:spacing w:before="125"/>
        <w:ind w:left="1305"/>
        <w:rPr>
          <w:sz w:val="24"/>
        </w:rPr>
      </w:pPr>
      <w:r>
        <w:rPr>
          <w:sz w:val="24"/>
        </w:rPr>
        <w:t>Advantages:</w:t>
      </w:r>
    </w:p>
    <w:p w14:paraId="62CA7BED" w14:textId="77777777" w:rsidR="00B83793" w:rsidRDefault="00B83793">
      <w:pPr>
        <w:pStyle w:val="BodyText"/>
        <w:spacing w:before="3"/>
        <w:rPr>
          <w:sz w:val="22"/>
        </w:rPr>
      </w:pPr>
    </w:p>
    <w:p w14:paraId="0D012884" w14:textId="77777777" w:rsidR="00B83793" w:rsidRDefault="00624EDB">
      <w:pPr>
        <w:pStyle w:val="ListParagraph"/>
        <w:numPr>
          <w:ilvl w:val="1"/>
          <w:numId w:val="4"/>
        </w:numPr>
        <w:tabs>
          <w:tab w:val="left" w:pos="1781"/>
        </w:tabs>
        <w:spacing w:before="1"/>
        <w:rPr>
          <w:sz w:val="24"/>
        </w:rPr>
      </w:pPr>
      <w:r>
        <w:rPr>
          <w:sz w:val="24"/>
        </w:rPr>
        <w:t>Well</w:t>
      </w:r>
      <w:r>
        <w:rPr>
          <w:spacing w:val="-7"/>
          <w:sz w:val="24"/>
        </w:rPr>
        <w:t xml:space="preserve"> </w:t>
      </w:r>
      <w:r>
        <w:rPr>
          <w:sz w:val="24"/>
        </w:rPr>
        <w:t>suited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efficient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large</w:t>
      </w:r>
      <w:r>
        <w:rPr>
          <w:spacing w:val="-4"/>
          <w:sz w:val="24"/>
        </w:rPr>
        <w:t xml:space="preserve"> </w:t>
      </w: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z w:val="24"/>
        </w:rPr>
        <w:t>segments.</w:t>
      </w:r>
    </w:p>
    <w:p w14:paraId="007BF546" w14:textId="77777777" w:rsidR="00B83793" w:rsidRDefault="00624EDB">
      <w:pPr>
        <w:pStyle w:val="ListParagraph"/>
        <w:numPr>
          <w:ilvl w:val="1"/>
          <w:numId w:val="4"/>
        </w:numPr>
        <w:tabs>
          <w:tab w:val="left" w:pos="1781"/>
        </w:tabs>
        <w:spacing w:before="136"/>
        <w:rPr>
          <w:sz w:val="24"/>
        </w:rPr>
      </w:pP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z w:val="24"/>
        </w:rPr>
        <w:t>Access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required.</w:t>
      </w:r>
    </w:p>
    <w:p w14:paraId="2E7D1D14" w14:textId="77777777" w:rsidR="00B83793" w:rsidRDefault="00624EDB">
      <w:pPr>
        <w:pStyle w:val="ListParagraph"/>
        <w:numPr>
          <w:ilvl w:val="1"/>
          <w:numId w:val="4"/>
        </w:numPr>
        <w:tabs>
          <w:tab w:val="left" w:pos="1781"/>
        </w:tabs>
        <w:spacing w:before="137" w:line="362" w:lineRule="auto"/>
        <w:ind w:right="1341"/>
        <w:rPr>
          <w:sz w:val="24"/>
        </w:rPr>
      </w:pPr>
      <w:r>
        <w:rPr>
          <w:sz w:val="24"/>
        </w:rPr>
        <w:t>Clearly</w:t>
      </w:r>
      <w:r>
        <w:rPr>
          <w:spacing w:val="-6"/>
          <w:sz w:val="24"/>
        </w:rPr>
        <w:t xml:space="preserve"> </w:t>
      </w:r>
      <w:r>
        <w:rPr>
          <w:sz w:val="24"/>
        </w:rPr>
        <w:t>separates</w:t>
      </w:r>
      <w:r>
        <w:rPr>
          <w:spacing w:val="-3"/>
          <w:sz w:val="24"/>
        </w:rPr>
        <w:t xml:space="preserve"> </w:t>
      </w:r>
      <w:r>
        <w:rPr>
          <w:sz w:val="24"/>
        </w:rPr>
        <w:t>user's</w:t>
      </w:r>
      <w:r>
        <w:rPr>
          <w:spacing w:val="-2"/>
          <w:sz w:val="24"/>
        </w:rPr>
        <w:t xml:space="preserve"> </w:t>
      </w:r>
      <w:r>
        <w:rPr>
          <w:sz w:val="24"/>
        </w:rPr>
        <w:t>perspective</w:t>
      </w:r>
      <w:r>
        <w:rPr>
          <w:spacing w:val="3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developer's</w:t>
      </w:r>
      <w:r>
        <w:rPr>
          <w:spacing w:val="-2"/>
          <w:sz w:val="24"/>
        </w:rPr>
        <w:t xml:space="preserve"> </w:t>
      </w:r>
      <w:r>
        <w:rPr>
          <w:sz w:val="24"/>
        </w:rPr>
        <w:t>perspective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  <w:r>
        <w:rPr>
          <w:spacing w:val="-6"/>
          <w:sz w:val="24"/>
        </w:rPr>
        <w:t xml:space="preserve"> </w:t>
      </w:r>
      <w:r>
        <w:rPr>
          <w:sz w:val="24"/>
        </w:rPr>
        <w:t>visibly</w:t>
      </w:r>
      <w:r>
        <w:rPr>
          <w:spacing w:val="-57"/>
          <w:sz w:val="24"/>
        </w:rPr>
        <w:t xml:space="preserve"> </w:t>
      </w:r>
      <w:r>
        <w:rPr>
          <w:sz w:val="24"/>
        </w:rPr>
        <w:t>Defined</w:t>
      </w:r>
      <w:r>
        <w:rPr>
          <w:spacing w:val="1"/>
          <w:sz w:val="24"/>
        </w:rPr>
        <w:t xml:space="preserve"> </w:t>
      </w:r>
      <w:r>
        <w:rPr>
          <w:sz w:val="24"/>
        </w:rPr>
        <w:t>roles.</w:t>
      </w:r>
    </w:p>
    <w:p w14:paraId="10D146E9" w14:textId="77777777" w:rsidR="00B83793" w:rsidRDefault="00624EDB">
      <w:pPr>
        <w:pStyle w:val="ListParagraph"/>
        <w:numPr>
          <w:ilvl w:val="1"/>
          <w:numId w:val="4"/>
        </w:numPr>
        <w:tabs>
          <w:tab w:val="left" w:pos="1781"/>
        </w:tabs>
        <w:spacing w:line="360" w:lineRule="auto"/>
        <w:ind w:right="1127"/>
        <w:rPr>
          <w:sz w:val="24"/>
        </w:rPr>
      </w:pPr>
      <w:r>
        <w:rPr>
          <w:spacing w:val="-1"/>
          <w:sz w:val="24"/>
        </w:rPr>
        <w:t>Large</w:t>
      </w:r>
      <w:r>
        <w:rPr>
          <w:spacing w:val="-8"/>
          <w:sz w:val="24"/>
        </w:rPr>
        <w:t xml:space="preserve"> </w:t>
      </w:r>
      <w:r>
        <w:rPr>
          <w:sz w:val="24"/>
        </w:rPr>
        <w:t>numbers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moderately</w:t>
      </w:r>
      <w:r>
        <w:rPr>
          <w:spacing w:val="-15"/>
          <w:sz w:val="24"/>
        </w:rPr>
        <w:t xml:space="preserve"> </w:t>
      </w:r>
      <w:r>
        <w:rPr>
          <w:sz w:val="24"/>
        </w:rPr>
        <w:t>skilled</w:t>
      </w:r>
      <w:r>
        <w:rPr>
          <w:spacing w:val="-6"/>
          <w:sz w:val="24"/>
        </w:rPr>
        <w:t xml:space="preserve"> </w:t>
      </w:r>
      <w:r>
        <w:rPr>
          <w:sz w:val="24"/>
        </w:rPr>
        <w:t>testers</w:t>
      </w:r>
      <w:r>
        <w:rPr>
          <w:spacing w:val="-13"/>
          <w:sz w:val="24"/>
        </w:rPr>
        <w:t xml:space="preserve"> </w:t>
      </w:r>
      <w:r>
        <w:rPr>
          <w:sz w:val="24"/>
        </w:rPr>
        <w:t>can</w:t>
      </w:r>
      <w:r>
        <w:rPr>
          <w:spacing w:val="-11"/>
          <w:sz w:val="24"/>
        </w:rPr>
        <w:t xml:space="preserve"> </w:t>
      </w:r>
      <w:r>
        <w:rPr>
          <w:sz w:val="24"/>
        </w:rPr>
        <w:t>test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1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knowledge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implementation,</w:t>
      </w:r>
      <w:r>
        <w:rPr>
          <w:spacing w:val="3"/>
          <w:sz w:val="24"/>
        </w:rPr>
        <w:t xml:space="preserve"> </w:t>
      </w:r>
      <w:r>
        <w:rPr>
          <w:sz w:val="24"/>
        </w:rPr>
        <w:t>programming</w:t>
      </w:r>
      <w:r>
        <w:rPr>
          <w:spacing w:val="5"/>
          <w:sz w:val="24"/>
        </w:rPr>
        <w:t xml:space="preserve"> </w:t>
      </w:r>
      <w:r>
        <w:rPr>
          <w:sz w:val="24"/>
        </w:rPr>
        <w:t>language or</w:t>
      </w:r>
      <w:r>
        <w:rPr>
          <w:spacing w:val="-2"/>
          <w:sz w:val="24"/>
        </w:rPr>
        <w:t xml:space="preserve"> </w:t>
      </w:r>
      <w:r>
        <w:rPr>
          <w:sz w:val="24"/>
        </w:rPr>
        <w:t>operating</w:t>
      </w:r>
      <w:r>
        <w:rPr>
          <w:spacing w:val="1"/>
          <w:sz w:val="24"/>
        </w:rPr>
        <w:t xml:space="preserve"> </w:t>
      </w:r>
      <w:r>
        <w:rPr>
          <w:sz w:val="24"/>
        </w:rPr>
        <w:t>systems.</w:t>
      </w:r>
    </w:p>
    <w:p w14:paraId="479A11ED" w14:textId="77777777" w:rsidR="00B83793" w:rsidRDefault="00B83793">
      <w:pPr>
        <w:pStyle w:val="BodyText"/>
        <w:rPr>
          <w:sz w:val="26"/>
        </w:rPr>
      </w:pPr>
    </w:p>
    <w:p w14:paraId="7CAE98E8" w14:textId="77777777" w:rsidR="00B83793" w:rsidRDefault="00B83793">
      <w:pPr>
        <w:pStyle w:val="BodyText"/>
        <w:spacing w:before="4"/>
        <w:rPr>
          <w:sz w:val="20"/>
        </w:rPr>
      </w:pPr>
    </w:p>
    <w:p w14:paraId="512D02B4" w14:textId="77777777" w:rsidR="00B83793" w:rsidRDefault="00624EDB">
      <w:pPr>
        <w:ind w:left="1305"/>
        <w:rPr>
          <w:sz w:val="24"/>
        </w:rPr>
      </w:pPr>
      <w:r>
        <w:rPr>
          <w:sz w:val="24"/>
        </w:rPr>
        <w:t>Disadvantages:</w:t>
      </w:r>
    </w:p>
    <w:p w14:paraId="46CD8822" w14:textId="77777777" w:rsidR="00B83793" w:rsidRDefault="00B83793">
      <w:pPr>
        <w:pStyle w:val="BodyText"/>
        <w:spacing w:before="4"/>
        <w:rPr>
          <w:sz w:val="22"/>
        </w:rPr>
      </w:pPr>
    </w:p>
    <w:p w14:paraId="55EC6AE6" w14:textId="77777777" w:rsidR="00B83793" w:rsidRDefault="00624EDB">
      <w:pPr>
        <w:pStyle w:val="ListParagraph"/>
        <w:numPr>
          <w:ilvl w:val="0"/>
          <w:numId w:val="3"/>
        </w:numPr>
        <w:tabs>
          <w:tab w:val="left" w:pos="1565"/>
        </w:tabs>
        <w:rPr>
          <w:sz w:val="24"/>
        </w:rPr>
      </w:pPr>
      <w:r>
        <w:rPr>
          <w:sz w:val="24"/>
        </w:rPr>
        <w:t>Limited</w:t>
      </w:r>
      <w:r>
        <w:rPr>
          <w:spacing w:val="-2"/>
          <w:sz w:val="24"/>
        </w:rPr>
        <w:t xml:space="preserve"> </w:t>
      </w:r>
      <w:r>
        <w:rPr>
          <w:sz w:val="24"/>
        </w:rPr>
        <w:t>Coverage</w:t>
      </w:r>
      <w:r>
        <w:rPr>
          <w:spacing w:val="-2"/>
          <w:sz w:val="24"/>
        </w:rPr>
        <w:t xml:space="preserve"> </w:t>
      </w:r>
      <w:r>
        <w:rPr>
          <w:sz w:val="24"/>
        </w:rPr>
        <w:t>since</w:t>
      </w:r>
      <w:r>
        <w:rPr>
          <w:spacing w:val="-2"/>
          <w:sz w:val="24"/>
        </w:rPr>
        <w:t xml:space="preserve"> </w:t>
      </w:r>
      <w:r>
        <w:rPr>
          <w:sz w:val="24"/>
        </w:rPr>
        <w:t>only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selected</w:t>
      </w:r>
      <w:r>
        <w:rPr>
          <w:spacing w:val="-1"/>
          <w:sz w:val="24"/>
        </w:rPr>
        <w:t xml:space="preserve"> </w:t>
      </w:r>
      <w:r>
        <w:rPr>
          <w:sz w:val="24"/>
        </w:rPr>
        <w:t>number of</w:t>
      </w:r>
      <w:r>
        <w:rPr>
          <w:spacing w:val="-9"/>
          <w:sz w:val="24"/>
        </w:rPr>
        <w:t xml:space="preserve"> </w:t>
      </w:r>
      <w:r>
        <w:rPr>
          <w:sz w:val="24"/>
        </w:rPr>
        <w:t>test</w:t>
      </w:r>
      <w:r>
        <w:rPr>
          <w:spacing w:val="4"/>
          <w:sz w:val="24"/>
        </w:rPr>
        <w:t xml:space="preserve"> </w:t>
      </w:r>
      <w:r>
        <w:rPr>
          <w:sz w:val="24"/>
        </w:rPr>
        <w:t>scenarios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actually</w:t>
      </w:r>
      <w:r>
        <w:rPr>
          <w:spacing w:val="-6"/>
          <w:sz w:val="24"/>
        </w:rPr>
        <w:t xml:space="preserve"> </w:t>
      </w:r>
      <w:r>
        <w:rPr>
          <w:sz w:val="24"/>
        </w:rPr>
        <w:t>performed.</w:t>
      </w:r>
    </w:p>
    <w:p w14:paraId="69CDDEA1" w14:textId="6480DF0F" w:rsidR="00B83793" w:rsidRDefault="00624EDB">
      <w:pPr>
        <w:pStyle w:val="ListParagraph"/>
        <w:numPr>
          <w:ilvl w:val="0"/>
          <w:numId w:val="3"/>
        </w:numPr>
        <w:tabs>
          <w:tab w:val="left" w:pos="1565"/>
        </w:tabs>
        <w:spacing w:before="137" w:line="360" w:lineRule="auto"/>
        <w:ind w:right="1505"/>
        <w:rPr>
          <w:sz w:val="24"/>
        </w:rPr>
      </w:pPr>
      <w:r>
        <w:rPr>
          <w:sz w:val="24"/>
        </w:rPr>
        <w:t>Inefficient testing, due to the fact that the tester only has limited knowledge about an</w:t>
      </w:r>
      <w:r>
        <w:rPr>
          <w:spacing w:val="-57"/>
          <w:sz w:val="24"/>
        </w:rPr>
        <w:t xml:space="preserve"> </w:t>
      </w:r>
      <w:r w:rsidR="00447A7F">
        <w:rPr>
          <w:sz w:val="24"/>
        </w:rPr>
        <w:t>application</w:t>
      </w:r>
      <w:r>
        <w:rPr>
          <w:sz w:val="24"/>
        </w:rPr>
        <w:t>.</w:t>
      </w:r>
    </w:p>
    <w:p w14:paraId="19E2C7F8" w14:textId="77777777" w:rsidR="00B83793" w:rsidRDefault="00624EDB">
      <w:pPr>
        <w:pStyle w:val="ListParagraph"/>
        <w:numPr>
          <w:ilvl w:val="0"/>
          <w:numId w:val="3"/>
        </w:numPr>
        <w:tabs>
          <w:tab w:val="left" w:pos="1565"/>
        </w:tabs>
        <w:spacing w:before="3" w:line="360" w:lineRule="auto"/>
        <w:ind w:right="1607"/>
        <w:rPr>
          <w:sz w:val="24"/>
        </w:rPr>
      </w:pPr>
      <w:r>
        <w:rPr>
          <w:sz w:val="24"/>
        </w:rPr>
        <w:t>Blind Coverage, since the tester cannot target specific code segments or error prone</w:t>
      </w:r>
      <w:r>
        <w:rPr>
          <w:spacing w:val="-57"/>
          <w:sz w:val="24"/>
        </w:rPr>
        <w:t xml:space="preserve"> </w:t>
      </w:r>
      <w:r>
        <w:rPr>
          <w:sz w:val="24"/>
        </w:rPr>
        <w:t>Areas.</w:t>
      </w:r>
    </w:p>
    <w:p w14:paraId="2C1E23C7" w14:textId="77777777" w:rsidR="00B83793" w:rsidRDefault="00624EDB">
      <w:pPr>
        <w:pStyle w:val="ListParagraph"/>
        <w:numPr>
          <w:ilvl w:val="0"/>
          <w:numId w:val="3"/>
        </w:numPr>
        <w:tabs>
          <w:tab w:val="left" w:pos="1565"/>
        </w:tabs>
        <w:spacing w:line="274" w:lineRule="exact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test</w:t>
      </w:r>
      <w:r>
        <w:rPr>
          <w:spacing w:val="-3"/>
          <w:sz w:val="24"/>
        </w:rPr>
        <w:t xml:space="preserve"> </w:t>
      </w:r>
      <w:r>
        <w:rPr>
          <w:sz w:val="24"/>
        </w:rPr>
        <w:t>cases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difficult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design.</w:t>
      </w:r>
    </w:p>
    <w:p w14:paraId="1B4F42FE" w14:textId="77777777" w:rsidR="00B83793" w:rsidRDefault="00B83793">
      <w:pPr>
        <w:pStyle w:val="BodyText"/>
        <w:rPr>
          <w:sz w:val="26"/>
        </w:rPr>
      </w:pPr>
    </w:p>
    <w:p w14:paraId="4AC9B881" w14:textId="77777777" w:rsidR="00B83793" w:rsidRDefault="00B83793">
      <w:pPr>
        <w:pStyle w:val="BodyText"/>
        <w:spacing w:before="9"/>
        <w:rPr>
          <w:sz w:val="22"/>
        </w:rPr>
      </w:pPr>
    </w:p>
    <w:p w14:paraId="37B8097A" w14:textId="77777777" w:rsidR="00B83793" w:rsidRDefault="00624EDB">
      <w:pPr>
        <w:pStyle w:val="Heading4"/>
        <w:numPr>
          <w:ilvl w:val="0"/>
          <w:numId w:val="4"/>
        </w:numPr>
        <w:tabs>
          <w:tab w:val="left" w:pos="1421"/>
        </w:tabs>
        <w:ind w:hanging="361"/>
        <w:jc w:val="both"/>
      </w:pPr>
      <w:r>
        <w:t>White</w:t>
      </w:r>
      <w:r>
        <w:rPr>
          <w:spacing w:val="-5"/>
        </w:rPr>
        <w:t xml:space="preserve"> </w:t>
      </w:r>
      <w:r>
        <w:t>box</w:t>
      </w:r>
      <w:r>
        <w:rPr>
          <w:spacing w:val="-5"/>
        </w:rPr>
        <w:t xml:space="preserve"> </w:t>
      </w:r>
      <w:r>
        <w:t>testing</w:t>
      </w:r>
    </w:p>
    <w:p w14:paraId="2A505447" w14:textId="77777777" w:rsidR="00B83793" w:rsidRDefault="00B83793">
      <w:pPr>
        <w:jc w:val="both"/>
        <w:sectPr w:rsidR="00B83793" w:rsidSect="001C1575">
          <w:headerReference w:type="default" r:id="rId40"/>
          <w:footerReference w:type="default" r:id="rId41"/>
          <w:pgSz w:w="11910" w:h="16840"/>
          <w:pgMar w:top="960" w:right="320" w:bottom="960" w:left="380" w:header="708" w:footer="777" w:gutter="0"/>
          <w:pgBorders w:offsetFrom="page">
            <w:top w:val="single" w:sz="4" w:space="24" w:color="000000" w:themeColor="text1"/>
            <w:left w:val="single" w:sz="4" w:space="24" w:color="000000" w:themeColor="text1"/>
            <w:bottom w:val="single" w:sz="4" w:space="24" w:color="000000" w:themeColor="text1"/>
            <w:right w:val="single" w:sz="4" w:space="24" w:color="000000" w:themeColor="text1"/>
          </w:pgBorders>
          <w:pgNumType w:start="37"/>
          <w:cols w:space="720"/>
        </w:sectPr>
      </w:pPr>
    </w:p>
    <w:p w14:paraId="66BE0228" w14:textId="5465D06F" w:rsidR="00B83793" w:rsidRDefault="00B83793">
      <w:pPr>
        <w:pStyle w:val="BodyText"/>
        <w:rPr>
          <w:b/>
          <w:sz w:val="20"/>
        </w:rPr>
      </w:pPr>
    </w:p>
    <w:p w14:paraId="2265949F" w14:textId="77777777" w:rsidR="00B83793" w:rsidRDefault="00624EDB">
      <w:pPr>
        <w:spacing w:before="228" w:line="360" w:lineRule="auto"/>
        <w:ind w:left="1420" w:right="1114" w:firstLine="360"/>
        <w:jc w:val="both"/>
        <w:rPr>
          <w:sz w:val="24"/>
        </w:rPr>
      </w:pPr>
      <w:r>
        <w:rPr>
          <w:spacing w:val="-1"/>
          <w:sz w:val="24"/>
        </w:rPr>
        <w:t>White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box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testing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detailed</w:t>
      </w:r>
      <w:r>
        <w:rPr>
          <w:spacing w:val="-8"/>
          <w:sz w:val="24"/>
        </w:rPr>
        <w:t xml:space="preserve"> </w:t>
      </w:r>
      <w:r>
        <w:rPr>
          <w:sz w:val="24"/>
        </w:rPr>
        <w:t>investigation</w:t>
      </w:r>
      <w:r>
        <w:rPr>
          <w:spacing w:val="-17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internal</w:t>
      </w:r>
      <w:r>
        <w:rPr>
          <w:spacing w:val="-12"/>
          <w:sz w:val="24"/>
        </w:rPr>
        <w:t xml:space="preserve"> </w:t>
      </w:r>
      <w:r>
        <w:rPr>
          <w:sz w:val="24"/>
        </w:rPr>
        <w:t>logic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structure</w:t>
      </w:r>
      <w:r>
        <w:rPr>
          <w:spacing w:val="-18"/>
          <w:sz w:val="24"/>
        </w:rPr>
        <w:t xml:space="preserve"> </w:t>
      </w:r>
      <w:r>
        <w:rPr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code.</w:t>
      </w:r>
      <w:r>
        <w:rPr>
          <w:spacing w:val="-57"/>
          <w:sz w:val="24"/>
        </w:rPr>
        <w:t xml:space="preserve"> </w:t>
      </w:r>
      <w:r>
        <w:rPr>
          <w:sz w:val="24"/>
        </w:rPr>
        <w:t>White box</w:t>
      </w:r>
      <w:r>
        <w:rPr>
          <w:spacing w:val="-10"/>
          <w:sz w:val="24"/>
        </w:rPr>
        <w:t xml:space="preserve"> </w:t>
      </w:r>
      <w:r>
        <w:rPr>
          <w:sz w:val="24"/>
        </w:rPr>
        <w:t>testing is</w:t>
      </w:r>
      <w:r>
        <w:rPr>
          <w:spacing w:val="-2"/>
          <w:sz w:val="24"/>
        </w:rPr>
        <w:t xml:space="preserve"> </w:t>
      </w:r>
      <w:r>
        <w:rPr>
          <w:sz w:val="24"/>
        </w:rPr>
        <w:t>also called</w:t>
      </w:r>
      <w:r>
        <w:rPr>
          <w:spacing w:val="-4"/>
          <w:sz w:val="24"/>
        </w:rPr>
        <w:t xml:space="preserve"> </w:t>
      </w:r>
      <w:r>
        <w:rPr>
          <w:sz w:val="24"/>
        </w:rPr>
        <w:t>glass</w:t>
      </w:r>
      <w:r>
        <w:rPr>
          <w:spacing w:val="-7"/>
          <w:sz w:val="24"/>
        </w:rPr>
        <w:t xml:space="preserve"> </w:t>
      </w:r>
      <w:r>
        <w:rPr>
          <w:sz w:val="24"/>
        </w:rPr>
        <w:t>testing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open</w:t>
      </w:r>
      <w:r>
        <w:rPr>
          <w:spacing w:val="-4"/>
          <w:sz w:val="24"/>
        </w:rPr>
        <w:t xml:space="preserve"> </w:t>
      </w:r>
      <w:r>
        <w:rPr>
          <w:sz w:val="24"/>
        </w:rPr>
        <w:t>box</w:t>
      </w:r>
      <w:r>
        <w:rPr>
          <w:spacing w:val="-10"/>
          <w:sz w:val="24"/>
        </w:rPr>
        <w:t xml:space="preserve"> </w:t>
      </w:r>
      <w:r>
        <w:rPr>
          <w:sz w:val="24"/>
        </w:rPr>
        <w:t>testing.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order</w:t>
      </w:r>
      <w:r>
        <w:rPr>
          <w:spacing w:val="-8"/>
          <w:sz w:val="24"/>
        </w:rPr>
        <w:t xml:space="preserve"> </w:t>
      </w:r>
      <w:r>
        <w:rPr>
          <w:sz w:val="24"/>
        </w:rPr>
        <w:t>to perform</w:t>
      </w:r>
      <w:r>
        <w:rPr>
          <w:spacing w:val="-13"/>
          <w:sz w:val="24"/>
        </w:rPr>
        <w:t xml:space="preserve"> </w:t>
      </w:r>
      <w:r>
        <w:rPr>
          <w:sz w:val="24"/>
        </w:rPr>
        <w:t>white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box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testing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application,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tester</w:t>
      </w:r>
      <w:r>
        <w:rPr>
          <w:spacing w:val="-5"/>
          <w:sz w:val="24"/>
        </w:rPr>
        <w:t xml:space="preserve"> </w:t>
      </w:r>
      <w:r>
        <w:rPr>
          <w:sz w:val="24"/>
        </w:rPr>
        <w:t>needs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possess</w:t>
      </w:r>
      <w:r>
        <w:rPr>
          <w:spacing w:val="-10"/>
          <w:sz w:val="24"/>
        </w:rPr>
        <w:t xml:space="preserve"> </w:t>
      </w:r>
      <w:r>
        <w:rPr>
          <w:sz w:val="24"/>
        </w:rPr>
        <w:t>knowledge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internal</w:t>
      </w:r>
      <w:r>
        <w:rPr>
          <w:spacing w:val="-11"/>
          <w:sz w:val="24"/>
        </w:rPr>
        <w:t xml:space="preserve"> </w:t>
      </w:r>
      <w:r>
        <w:rPr>
          <w:sz w:val="24"/>
        </w:rPr>
        <w:t>working</w:t>
      </w:r>
      <w:r>
        <w:rPr>
          <w:spacing w:val="-58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code.</w:t>
      </w:r>
    </w:p>
    <w:p w14:paraId="2E03544E" w14:textId="77777777" w:rsidR="00B83793" w:rsidRDefault="00624EDB">
      <w:pPr>
        <w:spacing w:before="121" w:line="360" w:lineRule="auto"/>
        <w:ind w:left="1420" w:right="1113" w:firstLine="360"/>
        <w:jc w:val="both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tester</w:t>
      </w:r>
      <w:r>
        <w:rPr>
          <w:spacing w:val="-8"/>
          <w:sz w:val="24"/>
        </w:rPr>
        <w:t xml:space="preserve"> </w:t>
      </w:r>
      <w:r>
        <w:rPr>
          <w:sz w:val="24"/>
        </w:rPr>
        <w:t>needs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have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look</w:t>
      </w:r>
      <w:r>
        <w:rPr>
          <w:spacing w:val="-6"/>
          <w:sz w:val="24"/>
        </w:rPr>
        <w:t xml:space="preserve"> </w:t>
      </w:r>
      <w:r>
        <w:rPr>
          <w:sz w:val="24"/>
        </w:rPr>
        <w:t>inside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source</w:t>
      </w:r>
      <w:r>
        <w:rPr>
          <w:spacing w:val="-6"/>
          <w:sz w:val="24"/>
        </w:rPr>
        <w:t xml:space="preserve"> </w:t>
      </w:r>
      <w:r>
        <w:rPr>
          <w:sz w:val="24"/>
        </w:rPr>
        <w:t>code</w:t>
      </w:r>
      <w:r>
        <w:rPr>
          <w:spacing w:val="-7"/>
          <w:sz w:val="24"/>
        </w:rPr>
        <w:t xml:space="preserve"> </w:t>
      </w:r>
      <w:r>
        <w:rPr>
          <w:sz w:val="24"/>
        </w:rPr>
        <w:t>and find out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-10"/>
          <w:sz w:val="24"/>
        </w:rPr>
        <w:t xml:space="preserve"> </w:t>
      </w:r>
      <w:r>
        <w:rPr>
          <w:sz w:val="24"/>
        </w:rPr>
        <w:t>unit/chunk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8"/>
          <w:sz w:val="24"/>
        </w:rPr>
        <w:t xml:space="preserve"> </w:t>
      </w:r>
      <w:r>
        <w:rPr>
          <w:sz w:val="24"/>
        </w:rPr>
        <w:t>the code</w:t>
      </w:r>
      <w:r>
        <w:rPr>
          <w:spacing w:val="-3"/>
          <w:sz w:val="24"/>
        </w:rPr>
        <w:t xml:space="preserve"> </w:t>
      </w:r>
      <w:r>
        <w:rPr>
          <w:sz w:val="24"/>
        </w:rPr>
        <w:t>is behaving</w:t>
      </w:r>
      <w:r>
        <w:rPr>
          <w:spacing w:val="5"/>
          <w:sz w:val="24"/>
        </w:rPr>
        <w:t xml:space="preserve"> </w:t>
      </w:r>
      <w:r>
        <w:rPr>
          <w:sz w:val="24"/>
        </w:rPr>
        <w:t>inappropriately.</w:t>
      </w:r>
    </w:p>
    <w:p w14:paraId="50C6052F" w14:textId="77777777" w:rsidR="00B83793" w:rsidRDefault="00624EDB">
      <w:pPr>
        <w:spacing w:before="118"/>
        <w:ind w:left="1060"/>
        <w:rPr>
          <w:sz w:val="24"/>
        </w:rPr>
      </w:pPr>
      <w:r>
        <w:rPr>
          <w:sz w:val="24"/>
        </w:rPr>
        <w:t>Advantages:</w:t>
      </w:r>
    </w:p>
    <w:p w14:paraId="57C1B58A" w14:textId="77777777" w:rsidR="00B83793" w:rsidRDefault="00B83793">
      <w:pPr>
        <w:pStyle w:val="BodyText"/>
        <w:spacing w:before="8"/>
        <w:rPr>
          <w:sz w:val="22"/>
        </w:rPr>
      </w:pPr>
    </w:p>
    <w:p w14:paraId="3D5E4454" w14:textId="77777777" w:rsidR="00B83793" w:rsidRDefault="00624EDB">
      <w:pPr>
        <w:pStyle w:val="ListParagraph"/>
        <w:numPr>
          <w:ilvl w:val="1"/>
          <w:numId w:val="4"/>
        </w:numPr>
        <w:tabs>
          <w:tab w:val="left" w:pos="1781"/>
        </w:tabs>
        <w:spacing w:before="1" w:line="360" w:lineRule="auto"/>
        <w:ind w:right="1120"/>
        <w:rPr>
          <w:sz w:val="24"/>
        </w:rPr>
      </w:pP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tester</w:t>
      </w:r>
      <w:r>
        <w:rPr>
          <w:spacing w:val="-4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knowledge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source</w:t>
      </w:r>
      <w:r>
        <w:rPr>
          <w:spacing w:val="-2"/>
          <w:sz w:val="24"/>
        </w:rPr>
        <w:t xml:space="preserve"> </w:t>
      </w:r>
      <w:r>
        <w:rPr>
          <w:sz w:val="24"/>
        </w:rPr>
        <w:t>code,</w:t>
      </w:r>
      <w:r>
        <w:rPr>
          <w:spacing w:val="-3"/>
          <w:sz w:val="24"/>
        </w:rPr>
        <w:t xml:space="preserve"> </w:t>
      </w:r>
      <w:r>
        <w:rPr>
          <w:sz w:val="24"/>
        </w:rPr>
        <w:t>it becomes</w:t>
      </w:r>
      <w:r>
        <w:rPr>
          <w:spacing w:val="-3"/>
          <w:sz w:val="24"/>
        </w:rPr>
        <w:t xml:space="preserve"> </w:t>
      </w:r>
      <w:r>
        <w:rPr>
          <w:sz w:val="24"/>
        </w:rPr>
        <w:t>very</w:t>
      </w:r>
      <w:r>
        <w:rPr>
          <w:spacing w:val="-10"/>
          <w:sz w:val="24"/>
        </w:rPr>
        <w:t xml:space="preserve"> </w:t>
      </w:r>
      <w:r>
        <w:rPr>
          <w:sz w:val="24"/>
        </w:rPr>
        <w:t>easy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find out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57"/>
          <w:sz w:val="24"/>
        </w:rPr>
        <w:t xml:space="preserve"> </w:t>
      </w:r>
      <w:r>
        <w:rPr>
          <w:sz w:val="24"/>
        </w:rPr>
        <w:t>type of</w:t>
      </w:r>
      <w:r>
        <w:rPr>
          <w:spacing w:val="-6"/>
          <w:sz w:val="24"/>
        </w:rPr>
        <w:t xml:space="preserve"> </w:t>
      </w:r>
      <w:r>
        <w:rPr>
          <w:sz w:val="24"/>
        </w:rPr>
        <w:t>data can</w:t>
      </w:r>
      <w:r>
        <w:rPr>
          <w:spacing w:val="-3"/>
          <w:sz w:val="24"/>
        </w:rPr>
        <w:t xml:space="preserve"> </w:t>
      </w:r>
      <w:r>
        <w:rPr>
          <w:sz w:val="24"/>
        </w:rPr>
        <w:t>help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testing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4"/>
          <w:sz w:val="24"/>
        </w:rPr>
        <w:t xml:space="preserve"> </w:t>
      </w:r>
      <w:r>
        <w:rPr>
          <w:sz w:val="24"/>
        </w:rPr>
        <w:t>effectively.</w:t>
      </w:r>
    </w:p>
    <w:p w14:paraId="64701225" w14:textId="77777777" w:rsidR="00B83793" w:rsidRDefault="00624EDB">
      <w:pPr>
        <w:pStyle w:val="ListParagraph"/>
        <w:numPr>
          <w:ilvl w:val="1"/>
          <w:numId w:val="4"/>
        </w:numPr>
        <w:tabs>
          <w:tab w:val="left" w:pos="1781"/>
        </w:tabs>
        <w:spacing w:line="274" w:lineRule="exac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helps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optimizing the</w:t>
      </w:r>
      <w:r>
        <w:rPr>
          <w:spacing w:val="-2"/>
          <w:sz w:val="24"/>
        </w:rPr>
        <w:t xml:space="preserve"> </w:t>
      </w:r>
      <w:r>
        <w:rPr>
          <w:sz w:val="24"/>
        </w:rPr>
        <w:t>code.</w:t>
      </w:r>
    </w:p>
    <w:p w14:paraId="3A750828" w14:textId="77777777" w:rsidR="00B83793" w:rsidRDefault="00624EDB">
      <w:pPr>
        <w:pStyle w:val="ListParagraph"/>
        <w:numPr>
          <w:ilvl w:val="1"/>
          <w:numId w:val="4"/>
        </w:numPr>
        <w:tabs>
          <w:tab w:val="left" w:pos="1781"/>
        </w:tabs>
        <w:spacing w:before="137"/>
        <w:rPr>
          <w:sz w:val="24"/>
        </w:rPr>
      </w:pPr>
      <w:r>
        <w:rPr>
          <w:sz w:val="24"/>
        </w:rPr>
        <w:t>Extra</w:t>
      </w:r>
      <w:r>
        <w:rPr>
          <w:spacing w:val="-1"/>
          <w:sz w:val="24"/>
        </w:rPr>
        <w:t xml:space="preserve"> </w:t>
      </w:r>
      <w:r>
        <w:rPr>
          <w:sz w:val="24"/>
        </w:rPr>
        <w:t>lines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removed which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bring</w:t>
      </w:r>
      <w:r>
        <w:rPr>
          <w:spacing w:val="1"/>
          <w:sz w:val="24"/>
        </w:rPr>
        <w:t xml:space="preserve"> </w:t>
      </w:r>
      <w:r>
        <w:rPr>
          <w:sz w:val="24"/>
        </w:rPr>
        <w:t>in hidden</w:t>
      </w:r>
      <w:r>
        <w:rPr>
          <w:spacing w:val="-4"/>
          <w:sz w:val="24"/>
        </w:rPr>
        <w:t xml:space="preserve"> </w:t>
      </w:r>
      <w:r>
        <w:rPr>
          <w:sz w:val="24"/>
        </w:rPr>
        <w:t>defects.</w:t>
      </w:r>
    </w:p>
    <w:p w14:paraId="36C6C3E5" w14:textId="77777777" w:rsidR="00B83793" w:rsidRDefault="00624EDB">
      <w:pPr>
        <w:pStyle w:val="ListParagraph"/>
        <w:numPr>
          <w:ilvl w:val="1"/>
          <w:numId w:val="4"/>
        </w:numPr>
        <w:tabs>
          <w:tab w:val="left" w:pos="1781"/>
        </w:tabs>
        <w:spacing w:before="142" w:line="360" w:lineRule="auto"/>
        <w:ind w:right="1122"/>
        <w:rPr>
          <w:sz w:val="24"/>
        </w:rPr>
      </w:pPr>
      <w:r>
        <w:rPr>
          <w:sz w:val="24"/>
        </w:rPr>
        <w:t>Due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tester's</w:t>
      </w:r>
      <w:r>
        <w:rPr>
          <w:spacing w:val="-12"/>
          <w:sz w:val="24"/>
        </w:rPr>
        <w:t xml:space="preserve"> </w:t>
      </w:r>
      <w:r>
        <w:rPr>
          <w:sz w:val="24"/>
        </w:rPr>
        <w:t>knowledge</w:t>
      </w:r>
      <w:r>
        <w:rPr>
          <w:spacing w:val="-12"/>
          <w:sz w:val="24"/>
        </w:rPr>
        <w:t xml:space="preserve"> </w:t>
      </w:r>
      <w:r>
        <w:rPr>
          <w:sz w:val="24"/>
        </w:rPr>
        <w:t>about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code,</w:t>
      </w:r>
      <w:r>
        <w:rPr>
          <w:spacing w:val="-9"/>
          <w:sz w:val="24"/>
        </w:rPr>
        <w:t xml:space="preserve"> </w:t>
      </w:r>
      <w:r>
        <w:rPr>
          <w:sz w:val="24"/>
        </w:rPr>
        <w:t>maximum</w:t>
      </w:r>
      <w:r>
        <w:rPr>
          <w:spacing w:val="-15"/>
          <w:sz w:val="24"/>
        </w:rPr>
        <w:t xml:space="preserve"> </w:t>
      </w:r>
      <w:r>
        <w:rPr>
          <w:sz w:val="24"/>
        </w:rPr>
        <w:t>coverage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z w:val="24"/>
        </w:rPr>
        <w:t>attained</w:t>
      </w:r>
      <w:r>
        <w:rPr>
          <w:spacing w:val="-11"/>
          <w:sz w:val="24"/>
        </w:rPr>
        <w:t xml:space="preserve"> </w:t>
      </w:r>
      <w:r>
        <w:rPr>
          <w:sz w:val="24"/>
        </w:rPr>
        <w:t>during</w:t>
      </w:r>
      <w:r>
        <w:rPr>
          <w:spacing w:val="-11"/>
          <w:sz w:val="24"/>
        </w:rPr>
        <w:t xml:space="preserve"> </w:t>
      </w:r>
      <w:r>
        <w:rPr>
          <w:sz w:val="24"/>
        </w:rPr>
        <w:t>test</w:t>
      </w:r>
      <w:r>
        <w:rPr>
          <w:spacing w:val="-57"/>
          <w:sz w:val="24"/>
        </w:rPr>
        <w:t xml:space="preserve"> </w:t>
      </w:r>
      <w:r>
        <w:rPr>
          <w:sz w:val="24"/>
        </w:rPr>
        <w:t>scenario</w:t>
      </w:r>
      <w:r>
        <w:rPr>
          <w:spacing w:val="5"/>
          <w:sz w:val="24"/>
        </w:rPr>
        <w:t xml:space="preserve"> </w:t>
      </w:r>
      <w:r>
        <w:rPr>
          <w:sz w:val="24"/>
        </w:rPr>
        <w:t>writing.</w:t>
      </w:r>
    </w:p>
    <w:p w14:paraId="0255E81C" w14:textId="77777777" w:rsidR="00B83793" w:rsidRDefault="00624EDB">
      <w:pPr>
        <w:spacing w:before="117"/>
        <w:ind w:left="1060"/>
        <w:rPr>
          <w:sz w:val="24"/>
        </w:rPr>
      </w:pPr>
      <w:r>
        <w:rPr>
          <w:sz w:val="24"/>
        </w:rPr>
        <w:t>Disadvantages:</w:t>
      </w:r>
    </w:p>
    <w:p w14:paraId="34B62B53" w14:textId="77777777" w:rsidR="00B83793" w:rsidRDefault="00B83793">
      <w:pPr>
        <w:pStyle w:val="BodyText"/>
        <w:spacing w:before="4"/>
        <w:rPr>
          <w:sz w:val="22"/>
        </w:rPr>
      </w:pPr>
    </w:p>
    <w:p w14:paraId="4BA8EEFD" w14:textId="77777777" w:rsidR="00B83793" w:rsidRDefault="00624EDB">
      <w:pPr>
        <w:pStyle w:val="ListParagraph"/>
        <w:numPr>
          <w:ilvl w:val="1"/>
          <w:numId w:val="4"/>
        </w:numPr>
        <w:tabs>
          <w:tab w:val="left" w:pos="1781"/>
        </w:tabs>
        <w:spacing w:before="1" w:line="362" w:lineRule="auto"/>
        <w:ind w:right="1117"/>
        <w:rPr>
          <w:sz w:val="24"/>
        </w:rPr>
      </w:pPr>
      <w:r>
        <w:rPr>
          <w:sz w:val="24"/>
        </w:rPr>
        <w:t>Due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fact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skilled</w:t>
      </w:r>
      <w:r>
        <w:rPr>
          <w:spacing w:val="-1"/>
          <w:sz w:val="24"/>
        </w:rPr>
        <w:t xml:space="preserve"> </w:t>
      </w:r>
      <w:r>
        <w:rPr>
          <w:sz w:val="24"/>
        </w:rPr>
        <w:t>tester</w:t>
      </w:r>
      <w:r>
        <w:rPr>
          <w:spacing w:val="-4"/>
          <w:sz w:val="24"/>
        </w:rPr>
        <w:t xml:space="preserve"> </w:t>
      </w:r>
      <w:r>
        <w:rPr>
          <w:sz w:val="24"/>
        </w:rPr>
        <w:t>is needed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perform</w:t>
      </w:r>
      <w:r>
        <w:rPr>
          <w:spacing w:val="-9"/>
          <w:sz w:val="24"/>
        </w:rPr>
        <w:t xml:space="preserve"> </w:t>
      </w:r>
      <w:r>
        <w:rPr>
          <w:sz w:val="24"/>
        </w:rPr>
        <w:t>white</w:t>
      </w:r>
      <w:r>
        <w:rPr>
          <w:spacing w:val="-3"/>
          <w:sz w:val="24"/>
        </w:rPr>
        <w:t xml:space="preserve"> </w:t>
      </w:r>
      <w:r>
        <w:rPr>
          <w:sz w:val="24"/>
        </w:rPr>
        <w:t>box</w:t>
      </w:r>
      <w:r>
        <w:rPr>
          <w:spacing w:val="-6"/>
          <w:sz w:val="24"/>
        </w:rPr>
        <w:t xml:space="preserve"> </w:t>
      </w:r>
      <w:r>
        <w:rPr>
          <w:sz w:val="24"/>
        </w:rPr>
        <w:t>testing,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costs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57"/>
          <w:sz w:val="24"/>
        </w:rPr>
        <w:t xml:space="preserve"> </w:t>
      </w:r>
      <w:r>
        <w:rPr>
          <w:sz w:val="24"/>
        </w:rPr>
        <w:t>increased.</w:t>
      </w:r>
    </w:p>
    <w:p w14:paraId="2AE5369B" w14:textId="77777777" w:rsidR="00B83793" w:rsidRDefault="00624EDB">
      <w:pPr>
        <w:pStyle w:val="ListParagraph"/>
        <w:numPr>
          <w:ilvl w:val="1"/>
          <w:numId w:val="4"/>
        </w:numPr>
        <w:tabs>
          <w:tab w:val="left" w:pos="1781"/>
        </w:tabs>
        <w:spacing w:line="360" w:lineRule="auto"/>
        <w:ind w:right="1122"/>
        <w:rPr>
          <w:sz w:val="24"/>
        </w:rPr>
      </w:pPr>
      <w:r>
        <w:rPr>
          <w:sz w:val="24"/>
        </w:rPr>
        <w:t>Sometimes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impossible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look</w:t>
      </w:r>
      <w:r>
        <w:rPr>
          <w:spacing w:val="-7"/>
          <w:sz w:val="24"/>
        </w:rPr>
        <w:t xml:space="preserve"> </w:t>
      </w:r>
      <w:r>
        <w:rPr>
          <w:sz w:val="24"/>
        </w:rPr>
        <w:t>into</w:t>
      </w:r>
      <w:r>
        <w:rPr>
          <w:spacing w:val="-6"/>
          <w:sz w:val="24"/>
        </w:rPr>
        <w:t xml:space="preserve"> </w:t>
      </w:r>
      <w:r>
        <w:rPr>
          <w:sz w:val="24"/>
        </w:rPr>
        <w:t>every</w:t>
      </w:r>
      <w:r>
        <w:rPr>
          <w:spacing w:val="-11"/>
          <w:sz w:val="24"/>
        </w:rPr>
        <w:t xml:space="preserve"> </w:t>
      </w:r>
      <w:r>
        <w:rPr>
          <w:sz w:val="24"/>
        </w:rPr>
        <w:t>nook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corner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find</w:t>
      </w:r>
      <w:r>
        <w:rPr>
          <w:spacing w:val="-6"/>
          <w:sz w:val="24"/>
        </w:rPr>
        <w:t xml:space="preserve"> </w:t>
      </w:r>
      <w:r>
        <w:rPr>
          <w:sz w:val="24"/>
        </w:rPr>
        <w:t>out</w:t>
      </w:r>
      <w:r>
        <w:rPr>
          <w:spacing w:val="-5"/>
          <w:sz w:val="24"/>
        </w:rPr>
        <w:t xml:space="preserve"> </w:t>
      </w:r>
      <w:r>
        <w:rPr>
          <w:sz w:val="24"/>
        </w:rPr>
        <w:t>hidden</w:t>
      </w:r>
      <w:r>
        <w:rPr>
          <w:spacing w:val="-7"/>
          <w:sz w:val="24"/>
        </w:rPr>
        <w:t xml:space="preserve"> </w:t>
      </w:r>
      <w:r>
        <w:rPr>
          <w:sz w:val="24"/>
        </w:rPr>
        <w:t>errors</w:t>
      </w:r>
      <w:r>
        <w:rPr>
          <w:spacing w:val="-57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-8"/>
          <w:sz w:val="24"/>
        </w:rPr>
        <w:t xml:space="preserve"> </w:t>
      </w: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problems as</w:t>
      </w:r>
      <w:r>
        <w:rPr>
          <w:spacing w:val="4"/>
          <w:sz w:val="24"/>
        </w:rPr>
        <w:t xml:space="preserve"> </w:t>
      </w:r>
      <w:r>
        <w:rPr>
          <w:sz w:val="24"/>
        </w:rPr>
        <w:t>many</w:t>
      </w:r>
      <w:r>
        <w:rPr>
          <w:spacing w:val="-8"/>
          <w:sz w:val="24"/>
        </w:rPr>
        <w:t xml:space="preserve"> </w:t>
      </w:r>
      <w:r>
        <w:rPr>
          <w:sz w:val="24"/>
        </w:rPr>
        <w:t>paths will</w:t>
      </w:r>
      <w:r>
        <w:rPr>
          <w:spacing w:val="-7"/>
          <w:sz w:val="24"/>
        </w:rPr>
        <w:t xml:space="preserve"> </w:t>
      </w:r>
      <w:r>
        <w:rPr>
          <w:sz w:val="24"/>
        </w:rPr>
        <w:t>go</w:t>
      </w:r>
      <w:r>
        <w:rPr>
          <w:spacing w:val="6"/>
          <w:sz w:val="24"/>
        </w:rPr>
        <w:t xml:space="preserve"> </w:t>
      </w:r>
      <w:r>
        <w:rPr>
          <w:sz w:val="24"/>
        </w:rPr>
        <w:t>untested.</w:t>
      </w:r>
    </w:p>
    <w:p w14:paraId="366C91DB" w14:textId="22A4BC72" w:rsidR="00B83793" w:rsidRDefault="00624EDB">
      <w:pPr>
        <w:pStyle w:val="ListParagraph"/>
        <w:numPr>
          <w:ilvl w:val="1"/>
          <w:numId w:val="4"/>
        </w:numPr>
        <w:tabs>
          <w:tab w:val="left" w:pos="1781"/>
        </w:tabs>
        <w:spacing w:line="468" w:lineRule="auto"/>
        <w:ind w:left="1785" w:right="1518" w:hanging="366"/>
        <w:rPr>
          <w:sz w:val="24"/>
        </w:rPr>
      </w:pPr>
      <w:r>
        <w:rPr>
          <w:sz w:val="24"/>
        </w:rPr>
        <w:t>It is difficult to maintain white box testing as the use of specialized tools like code</w:t>
      </w:r>
      <w:r>
        <w:rPr>
          <w:spacing w:val="-57"/>
          <w:sz w:val="24"/>
        </w:rPr>
        <w:t xml:space="preserve"> </w:t>
      </w:r>
      <w:r w:rsidR="00447A7F">
        <w:rPr>
          <w:sz w:val="24"/>
        </w:rPr>
        <w:t>Analyzers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debugging</w:t>
      </w:r>
      <w:r>
        <w:rPr>
          <w:spacing w:val="1"/>
          <w:sz w:val="24"/>
        </w:rPr>
        <w:t xml:space="preserve"> </w:t>
      </w:r>
      <w:r>
        <w:rPr>
          <w:sz w:val="24"/>
        </w:rPr>
        <w:t>tools are required.</w:t>
      </w:r>
    </w:p>
    <w:p w14:paraId="7E244536" w14:textId="77777777" w:rsidR="00B83793" w:rsidRDefault="00B83793">
      <w:pPr>
        <w:spacing w:line="468" w:lineRule="auto"/>
        <w:rPr>
          <w:sz w:val="24"/>
        </w:rPr>
        <w:sectPr w:rsidR="00B83793" w:rsidSect="001C1575">
          <w:pgSz w:w="11910" w:h="16840"/>
          <w:pgMar w:top="960" w:right="320" w:bottom="960" w:left="380" w:header="708" w:footer="777" w:gutter="0"/>
          <w:pgBorders w:offsetFrom="page">
            <w:top w:val="single" w:sz="4" w:space="24" w:color="000000" w:themeColor="text1"/>
            <w:left w:val="single" w:sz="4" w:space="24" w:color="000000" w:themeColor="text1"/>
            <w:bottom w:val="single" w:sz="4" w:space="24" w:color="000000" w:themeColor="text1"/>
            <w:right w:val="single" w:sz="4" w:space="24" w:color="000000" w:themeColor="text1"/>
          </w:pgBorders>
          <w:cols w:space="720"/>
        </w:sectPr>
      </w:pPr>
    </w:p>
    <w:tbl>
      <w:tblPr>
        <w:tblW w:w="0" w:type="auto"/>
        <w:tblInd w:w="170" w:type="dxa"/>
        <w:tblBorders>
          <w:top w:val="thickThinMediumGap" w:sz="9" w:space="0" w:color="44536A"/>
          <w:left w:val="thickThinMediumGap" w:sz="9" w:space="0" w:color="44536A"/>
          <w:bottom w:val="thickThinMediumGap" w:sz="9" w:space="0" w:color="44536A"/>
          <w:right w:val="thickThinMediumGap" w:sz="9" w:space="0" w:color="44536A"/>
          <w:insideH w:val="thickThinMediumGap" w:sz="9" w:space="0" w:color="44536A"/>
          <w:insideV w:val="thickThinMediumGap" w:sz="9" w:space="0" w:color="44536A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7"/>
        <w:gridCol w:w="1258"/>
        <w:gridCol w:w="1882"/>
        <w:gridCol w:w="1532"/>
        <w:gridCol w:w="1978"/>
        <w:gridCol w:w="1551"/>
        <w:gridCol w:w="1445"/>
        <w:gridCol w:w="732"/>
      </w:tblGrid>
      <w:tr w:rsidR="00B83793" w14:paraId="4706F94A" w14:textId="77777777">
        <w:trPr>
          <w:trHeight w:val="2095"/>
        </w:trPr>
        <w:tc>
          <w:tcPr>
            <w:tcW w:w="10875" w:type="dxa"/>
            <w:gridSpan w:val="8"/>
            <w:tcBorders>
              <w:bottom w:val="nil"/>
              <w:right w:val="single" w:sz="34" w:space="0" w:color="44536A"/>
            </w:tcBorders>
          </w:tcPr>
          <w:p w14:paraId="61557444" w14:textId="77777777" w:rsidR="00785B56" w:rsidRDefault="00785B56" w:rsidP="00785B56">
            <w:pPr>
              <w:spacing w:before="10"/>
              <w:ind w:left="20"/>
              <w:rPr>
                <w:sz w:val="24"/>
              </w:rPr>
            </w:pPr>
          </w:p>
          <w:p w14:paraId="508033D5" w14:textId="3AFCAECC" w:rsidR="00B83793" w:rsidRDefault="00624EDB" w:rsidP="00785B56">
            <w:pPr>
              <w:spacing w:before="10"/>
              <w:ind w:left="20"/>
              <w:rPr>
                <w:sz w:val="24"/>
              </w:rPr>
            </w:pPr>
            <w:r>
              <w:rPr>
                <w:sz w:val="24"/>
              </w:rPr>
              <w:tab/>
            </w:r>
          </w:p>
          <w:p w14:paraId="61515F19" w14:textId="77777777" w:rsidR="00B83793" w:rsidRDefault="00B83793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  <w:p w14:paraId="09BA316E" w14:textId="4377870A" w:rsidR="00B83793" w:rsidRDefault="0055622B">
            <w:pPr>
              <w:pStyle w:val="TableParagraph"/>
              <w:spacing w:before="166" w:line="240" w:lineRule="auto"/>
              <w:ind w:left="912"/>
              <w:rPr>
                <w:b/>
                <w:sz w:val="28"/>
              </w:rPr>
            </w:pPr>
            <w:r>
              <w:rPr>
                <w:b/>
                <w:sz w:val="28"/>
              </w:rPr>
              <w:t>7</w:t>
            </w:r>
            <w:r w:rsidR="00624EDB">
              <w:rPr>
                <w:b/>
                <w:sz w:val="28"/>
              </w:rPr>
              <w:t>.</w:t>
            </w:r>
            <w:r>
              <w:rPr>
                <w:b/>
                <w:sz w:val="28"/>
              </w:rPr>
              <w:t>2</w:t>
            </w:r>
            <w:r w:rsidR="00624EDB">
              <w:rPr>
                <w:b/>
                <w:spacing w:val="-2"/>
                <w:sz w:val="28"/>
              </w:rPr>
              <w:t xml:space="preserve"> </w:t>
            </w:r>
            <w:r w:rsidR="00624EDB">
              <w:rPr>
                <w:b/>
                <w:sz w:val="28"/>
              </w:rPr>
              <w:t>TEST</w:t>
            </w:r>
            <w:r w:rsidR="00624EDB">
              <w:rPr>
                <w:b/>
                <w:spacing w:val="-1"/>
                <w:sz w:val="28"/>
              </w:rPr>
              <w:t xml:space="preserve"> </w:t>
            </w:r>
            <w:r w:rsidR="00624EDB">
              <w:rPr>
                <w:b/>
                <w:sz w:val="28"/>
              </w:rPr>
              <w:t>CASES</w:t>
            </w:r>
          </w:p>
        </w:tc>
      </w:tr>
      <w:tr w:rsidR="00B83793" w14:paraId="458105CA" w14:textId="77777777">
        <w:trPr>
          <w:trHeight w:val="950"/>
        </w:trPr>
        <w:tc>
          <w:tcPr>
            <w:tcW w:w="497" w:type="dxa"/>
            <w:vMerge w:val="restart"/>
            <w:tcBorders>
              <w:top w:val="nil"/>
              <w:bottom w:val="nil"/>
              <w:right w:val="single" w:sz="4" w:space="0" w:color="000000"/>
            </w:tcBorders>
          </w:tcPr>
          <w:p w14:paraId="71966BCA" w14:textId="77777777" w:rsidR="00B83793" w:rsidRDefault="00B83793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B21168" w14:textId="77777777" w:rsidR="00B83793" w:rsidRDefault="00624EDB">
            <w:pPr>
              <w:pStyle w:val="TableParagraph"/>
              <w:spacing w:line="362" w:lineRule="auto"/>
              <w:ind w:left="127" w:right="149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28158" w14:textId="77777777" w:rsidR="00B83793" w:rsidRDefault="00624EDB">
            <w:pPr>
              <w:pStyle w:val="TableParagraph"/>
              <w:spacing w:line="270" w:lineRule="exact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390083" w14:textId="77777777" w:rsidR="00B83793" w:rsidRDefault="00624EDB">
            <w:pPr>
              <w:pStyle w:val="TableParagraph"/>
              <w:spacing w:line="270" w:lineRule="exact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D558A9" w14:textId="77777777" w:rsidR="00B83793" w:rsidRDefault="00624EDB">
            <w:pPr>
              <w:pStyle w:val="TableParagraph"/>
              <w:spacing w:line="362" w:lineRule="auto"/>
              <w:ind w:left="122" w:right="52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EXPECTED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B738A5" w14:textId="77777777" w:rsidR="00B83793" w:rsidRDefault="00624EDB">
            <w:pPr>
              <w:pStyle w:val="TableParagraph"/>
              <w:spacing w:line="362" w:lineRule="auto"/>
              <w:ind w:left="127" w:right="386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ACTUAL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04BEFA" w14:textId="77777777" w:rsidR="00B83793" w:rsidRDefault="00624EDB">
            <w:pPr>
              <w:pStyle w:val="TableParagraph"/>
              <w:spacing w:line="270" w:lineRule="exact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t>STATUS</w:t>
            </w:r>
          </w:p>
        </w:tc>
        <w:tc>
          <w:tcPr>
            <w:tcW w:w="732" w:type="dxa"/>
            <w:vMerge w:val="restart"/>
            <w:tcBorders>
              <w:top w:val="nil"/>
              <w:left w:val="single" w:sz="4" w:space="0" w:color="000000"/>
              <w:bottom w:val="nil"/>
              <w:right w:val="single" w:sz="34" w:space="0" w:color="44536A"/>
            </w:tcBorders>
          </w:tcPr>
          <w:p w14:paraId="211F36AB" w14:textId="77777777" w:rsidR="00B83793" w:rsidRDefault="00B83793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B83793" w14:paraId="253A1A78" w14:textId="77777777">
        <w:trPr>
          <w:trHeight w:val="1764"/>
        </w:trPr>
        <w:tc>
          <w:tcPr>
            <w:tcW w:w="497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01C7F968" w14:textId="77777777" w:rsidR="00B83793" w:rsidRDefault="00B83793">
            <w:pPr>
              <w:rPr>
                <w:sz w:val="2"/>
                <w:szCs w:val="2"/>
              </w:rPr>
            </w:pP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6FB7AC7F" w14:textId="77777777" w:rsidR="00B83793" w:rsidRDefault="00624EDB">
            <w:pPr>
              <w:pStyle w:val="TableParagraph"/>
              <w:spacing w:line="270" w:lineRule="exact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CASE1.1</w:t>
            </w:r>
          </w:p>
        </w:tc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4617A4C" w14:textId="77777777" w:rsidR="00B83793" w:rsidRDefault="00624EDB">
            <w:pPr>
              <w:pStyle w:val="TableParagraph"/>
              <w:spacing w:line="265" w:lineRule="exact"/>
              <w:ind w:left="122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5A9DB79C" w14:textId="77777777" w:rsidR="00B83793" w:rsidRDefault="00624EDB">
            <w:pPr>
              <w:pStyle w:val="TableParagraph"/>
              <w:spacing w:line="265" w:lineRule="exact"/>
              <w:ind w:left="127"/>
              <w:rPr>
                <w:sz w:val="24"/>
              </w:rPr>
            </w:pPr>
            <w:r>
              <w:rPr>
                <w:sz w:val="24"/>
              </w:rPr>
              <w:t>1.username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6F99BB34" w14:textId="77777777" w:rsidR="00B83793" w:rsidRDefault="00624EDB">
            <w:pPr>
              <w:pStyle w:val="TableParagraph"/>
              <w:spacing w:line="360" w:lineRule="auto"/>
              <w:ind w:left="122" w:right="693"/>
              <w:jc w:val="both"/>
              <w:rPr>
                <w:sz w:val="24"/>
              </w:rPr>
            </w:pPr>
            <w:r>
              <w:rPr>
                <w:sz w:val="24"/>
              </w:rPr>
              <w:t>appropriate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message for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7AFAA6E" w14:textId="77777777" w:rsidR="00B83793" w:rsidRDefault="00624EDB">
            <w:pPr>
              <w:pStyle w:val="TableParagraph"/>
              <w:spacing w:line="360" w:lineRule="auto"/>
              <w:ind w:left="127" w:right="470"/>
              <w:rPr>
                <w:sz w:val="24"/>
              </w:rPr>
            </w:pPr>
            <w:r>
              <w:rPr>
                <w:sz w:val="24"/>
              </w:rPr>
              <w:t>message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generated</w:t>
            </w:r>
          </w:p>
          <w:p w14:paraId="292A3792" w14:textId="77777777" w:rsidR="00B83793" w:rsidRDefault="00624EDB">
            <w:pPr>
              <w:pStyle w:val="TableParagraph"/>
              <w:spacing w:line="418" w:lineRule="exact"/>
              <w:ind w:left="127" w:right="402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53A2AE62" w14:textId="77777777" w:rsidR="00B83793" w:rsidRDefault="00624EDB">
            <w:pPr>
              <w:pStyle w:val="TableParagraph"/>
              <w:spacing w:line="265" w:lineRule="exact"/>
              <w:ind w:left="122"/>
              <w:rPr>
                <w:sz w:val="24"/>
              </w:rPr>
            </w:pPr>
            <w:r>
              <w:rPr>
                <w:sz w:val="24"/>
              </w:rPr>
              <w:t>unsuccessful</w:t>
            </w:r>
          </w:p>
        </w:tc>
        <w:tc>
          <w:tcPr>
            <w:tcW w:w="732" w:type="dxa"/>
            <w:vMerge/>
            <w:tcBorders>
              <w:top w:val="nil"/>
              <w:left w:val="single" w:sz="4" w:space="0" w:color="000000"/>
              <w:bottom w:val="nil"/>
              <w:right w:val="single" w:sz="34" w:space="0" w:color="44536A"/>
            </w:tcBorders>
          </w:tcPr>
          <w:p w14:paraId="2308D758" w14:textId="77777777" w:rsidR="00B83793" w:rsidRDefault="00B83793">
            <w:pPr>
              <w:rPr>
                <w:sz w:val="2"/>
                <w:szCs w:val="2"/>
              </w:rPr>
            </w:pPr>
          </w:p>
        </w:tc>
      </w:tr>
      <w:tr w:rsidR="00B83793" w14:paraId="333F973A" w14:textId="77777777">
        <w:trPr>
          <w:trHeight w:val="1907"/>
        </w:trPr>
        <w:tc>
          <w:tcPr>
            <w:tcW w:w="497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41163CB8" w14:textId="77777777" w:rsidR="00B83793" w:rsidRDefault="00B83793">
            <w:pPr>
              <w:rPr>
                <w:sz w:val="2"/>
                <w:szCs w:val="2"/>
              </w:rPr>
            </w:pPr>
          </w:p>
        </w:tc>
        <w:tc>
          <w:tcPr>
            <w:tcW w:w="125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4317E" w14:textId="77777777" w:rsidR="00B83793" w:rsidRDefault="00B83793">
            <w:pPr>
              <w:pStyle w:val="TableParagraph"/>
              <w:spacing w:before="9" w:line="240" w:lineRule="auto"/>
              <w:ind w:left="0"/>
              <w:rPr>
                <w:sz w:val="31"/>
              </w:rPr>
            </w:pPr>
          </w:p>
          <w:p w14:paraId="408B6FA9" w14:textId="77777777" w:rsidR="00B83793" w:rsidRDefault="00624EDB">
            <w:pPr>
              <w:pStyle w:val="TableParagraph"/>
              <w:spacing w:before="1" w:line="240" w:lineRule="auto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CASE 1.2</w:t>
            </w:r>
          </w:p>
        </w:tc>
        <w:tc>
          <w:tcPr>
            <w:tcW w:w="188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478BC6" w14:textId="77777777" w:rsidR="00B83793" w:rsidRDefault="00B83793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53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C9FB8E" w14:textId="77777777" w:rsidR="00B83793" w:rsidRDefault="00B83793">
            <w:pPr>
              <w:pStyle w:val="TableParagraph"/>
              <w:spacing w:before="5" w:line="240" w:lineRule="auto"/>
              <w:ind w:left="0"/>
              <w:rPr>
                <w:sz w:val="31"/>
              </w:rPr>
            </w:pPr>
          </w:p>
          <w:p w14:paraId="46C43B25" w14:textId="77777777" w:rsidR="00B83793" w:rsidRDefault="00624EDB">
            <w:pPr>
              <w:pStyle w:val="TableParagraph"/>
              <w:spacing w:line="240" w:lineRule="auto"/>
              <w:ind w:left="127"/>
              <w:rPr>
                <w:sz w:val="24"/>
              </w:rPr>
            </w:pPr>
            <w:r>
              <w:rPr>
                <w:sz w:val="24"/>
              </w:rPr>
              <w:t>2.password</w:t>
            </w:r>
          </w:p>
        </w:tc>
        <w:tc>
          <w:tcPr>
            <w:tcW w:w="197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1DDBFF" w14:textId="77777777" w:rsidR="00B83793" w:rsidRDefault="00624EDB">
            <w:pPr>
              <w:pStyle w:val="TableParagraph"/>
              <w:spacing w:before="121" w:line="360" w:lineRule="auto"/>
              <w:ind w:left="122" w:right="205"/>
              <w:rPr>
                <w:sz w:val="24"/>
              </w:rPr>
            </w:pPr>
            <w:r>
              <w:rPr>
                <w:sz w:val="24"/>
              </w:rPr>
              <w:t>valid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 directed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intended page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logging</w:t>
            </w:r>
          </w:p>
        </w:tc>
        <w:tc>
          <w:tcPr>
            <w:tcW w:w="155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DB282" w14:textId="77777777" w:rsidR="00B83793" w:rsidRDefault="00624EDB">
            <w:pPr>
              <w:pStyle w:val="TableParagraph"/>
              <w:spacing w:before="121" w:line="360" w:lineRule="auto"/>
              <w:ind w:left="127" w:right="383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directed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intended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 after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logging</w:t>
            </w:r>
          </w:p>
        </w:tc>
        <w:tc>
          <w:tcPr>
            <w:tcW w:w="14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5FC38" w14:textId="77777777" w:rsidR="00B83793" w:rsidRDefault="00B83793">
            <w:pPr>
              <w:pStyle w:val="TableParagraph"/>
              <w:spacing w:before="5" w:line="240" w:lineRule="auto"/>
              <w:ind w:left="0"/>
              <w:rPr>
                <w:sz w:val="31"/>
              </w:rPr>
            </w:pPr>
          </w:p>
          <w:p w14:paraId="04A9C5C4" w14:textId="77777777" w:rsidR="00B83793" w:rsidRDefault="00624EDB">
            <w:pPr>
              <w:pStyle w:val="TableParagraph"/>
              <w:spacing w:line="240" w:lineRule="auto"/>
              <w:ind w:left="122"/>
              <w:rPr>
                <w:sz w:val="24"/>
              </w:rPr>
            </w:pPr>
            <w:r>
              <w:rPr>
                <w:sz w:val="24"/>
              </w:rPr>
              <w:t>successful</w:t>
            </w:r>
          </w:p>
        </w:tc>
        <w:tc>
          <w:tcPr>
            <w:tcW w:w="732" w:type="dxa"/>
            <w:vMerge/>
            <w:tcBorders>
              <w:top w:val="nil"/>
              <w:left w:val="single" w:sz="4" w:space="0" w:color="000000"/>
              <w:bottom w:val="nil"/>
              <w:right w:val="single" w:sz="34" w:space="0" w:color="44536A"/>
            </w:tcBorders>
          </w:tcPr>
          <w:p w14:paraId="0014A661" w14:textId="77777777" w:rsidR="00B83793" w:rsidRDefault="00B83793">
            <w:pPr>
              <w:rPr>
                <w:sz w:val="2"/>
                <w:szCs w:val="2"/>
              </w:rPr>
            </w:pPr>
          </w:p>
        </w:tc>
      </w:tr>
      <w:tr w:rsidR="00B83793" w14:paraId="368C4E56" w14:textId="77777777">
        <w:trPr>
          <w:trHeight w:val="2189"/>
        </w:trPr>
        <w:tc>
          <w:tcPr>
            <w:tcW w:w="497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29996A8F" w14:textId="77777777" w:rsidR="00B83793" w:rsidRDefault="00B83793">
            <w:pPr>
              <w:rPr>
                <w:sz w:val="2"/>
                <w:szCs w:val="2"/>
              </w:rPr>
            </w:pP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9B2EF" w14:textId="77777777" w:rsidR="00B83793" w:rsidRDefault="00624EDB">
            <w:pPr>
              <w:pStyle w:val="TableParagraph"/>
              <w:spacing w:line="270" w:lineRule="exact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CASE2:</w:t>
            </w:r>
          </w:p>
        </w:tc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26381" w14:textId="77777777" w:rsidR="00B83793" w:rsidRDefault="00624EDB">
            <w:pPr>
              <w:pStyle w:val="TableParagraph"/>
              <w:spacing w:line="265" w:lineRule="exact"/>
              <w:ind w:left="122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FF5E7" w14:textId="77777777" w:rsidR="00B83793" w:rsidRDefault="00624EDB">
            <w:pPr>
              <w:pStyle w:val="TableParagraph"/>
              <w:spacing w:line="360" w:lineRule="auto"/>
              <w:ind w:left="127" w:right="257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selected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option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proceed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94E92" w14:textId="77777777" w:rsidR="00B83793" w:rsidRDefault="00624EDB">
            <w:pPr>
              <w:pStyle w:val="TableParagraph"/>
              <w:spacing w:line="360" w:lineRule="auto"/>
              <w:ind w:left="122" w:right="22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open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appropriate page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as per option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824F6" w14:textId="77777777" w:rsidR="00B83793" w:rsidRDefault="00624EDB">
            <w:pPr>
              <w:pStyle w:val="TableParagraph"/>
              <w:spacing w:line="463" w:lineRule="auto"/>
              <w:ind w:left="127" w:right="206"/>
              <w:rPr>
                <w:sz w:val="24"/>
              </w:rPr>
            </w:pPr>
            <w:r>
              <w:rPr>
                <w:sz w:val="24"/>
              </w:rPr>
              <w:t>Displays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desired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AEB6C0" w14:textId="77777777" w:rsidR="00B83793" w:rsidRDefault="00624EDB">
            <w:pPr>
              <w:pStyle w:val="TableParagraph"/>
              <w:spacing w:line="265" w:lineRule="exact"/>
              <w:ind w:left="122"/>
              <w:rPr>
                <w:sz w:val="24"/>
              </w:rPr>
            </w:pPr>
            <w:r>
              <w:rPr>
                <w:sz w:val="24"/>
              </w:rPr>
              <w:t>successful</w:t>
            </w:r>
          </w:p>
        </w:tc>
        <w:tc>
          <w:tcPr>
            <w:tcW w:w="732" w:type="dxa"/>
            <w:vMerge/>
            <w:tcBorders>
              <w:top w:val="nil"/>
              <w:left w:val="single" w:sz="4" w:space="0" w:color="000000"/>
              <w:bottom w:val="nil"/>
              <w:right w:val="single" w:sz="34" w:space="0" w:color="44536A"/>
            </w:tcBorders>
          </w:tcPr>
          <w:p w14:paraId="14A5C53C" w14:textId="77777777" w:rsidR="00B83793" w:rsidRDefault="00B83793">
            <w:pPr>
              <w:rPr>
                <w:sz w:val="2"/>
                <w:szCs w:val="2"/>
              </w:rPr>
            </w:pPr>
          </w:p>
        </w:tc>
      </w:tr>
      <w:tr w:rsidR="00B83793" w14:paraId="69EDE59C" w14:textId="77777777">
        <w:trPr>
          <w:trHeight w:val="1231"/>
        </w:trPr>
        <w:tc>
          <w:tcPr>
            <w:tcW w:w="497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3FA61448" w14:textId="77777777" w:rsidR="00B83793" w:rsidRDefault="00B83793">
            <w:pPr>
              <w:rPr>
                <w:sz w:val="2"/>
                <w:szCs w:val="2"/>
              </w:rPr>
            </w:pP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6164DC3B" w14:textId="77777777" w:rsidR="00B83793" w:rsidRDefault="00624EDB">
            <w:pPr>
              <w:pStyle w:val="TableParagraph"/>
              <w:spacing w:line="270" w:lineRule="exact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CASE 3.1</w:t>
            </w:r>
          </w:p>
        </w:tc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561A79C" w14:textId="77777777" w:rsidR="00B83793" w:rsidRDefault="00624EDB">
            <w:pPr>
              <w:pStyle w:val="TableParagraph"/>
              <w:spacing w:line="265" w:lineRule="exact"/>
              <w:ind w:left="122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3E680641" w14:textId="77777777" w:rsidR="00B83793" w:rsidRDefault="00624EDB">
            <w:pPr>
              <w:pStyle w:val="TableParagraph"/>
              <w:spacing w:line="265" w:lineRule="exact"/>
              <w:ind w:left="127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criteria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37C4CBBF" w14:textId="77777777" w:rsidR="00B83793" w:rsidRDefault="00624EDB">
            <w:pPr>
              <w:pStyle w:val="TableParagraph"/>
              <w:spacing w:line="360" w:lineRule="auto"/>
              <w:ind w:left="122" w:right="646"/>
              <w:rPr>
                <w:sz w:val="24"/>
              </w:rPr>
            </w:pPr>
            <w:r>
              <w:rPr>
                <w:sz w:val="24"/>
              </w:rPr>
              <w:t>Will display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criteria.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3C939F4" w14:textId="77777777" w:rsidR="00B83793" w:rsidRDefault="00624EDB">
            <w:pPr>
              <w:pStyle w:val="TableParagraph"/>
              <w:spacing w:line="360" w:lineRule="auto"/>
              <w:ind w:left="127" w:right="401"/>
              <w:rPr>
                <w:sz w:val="24"/>
              </w:rPr>
            </w:pPr>
            <w:r>
              <w:rPr>
                <w:sz w:val="24"/>
              </w:rPr>
              <w:t>Option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criteria</w:t>
            </w:r>
          </w:p>
          <w:p w14:paraId="29C0F7C5" w14:textId="77777777" w:rsidR="00B83793" w:rsidRDefault="00624EDB">
            <w:pPr>
              <w:pStyle w:val="TableParagraph"/>
              <w:spacing w:line="240" w:lineRule="auto"/>
              <w:ind w:left="127"/>
              <w:rPr>
                <w:sz w:val="24"/>
              </w:rPr>
            </w:pPr>
            <w:r>
              <w:rPr>
                <w:sz w:val="24"/>
              </w:rPr>
              <w:t>displayed.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6AEE07E5" w14:textId="77777777" w:rsidR="00B83793" w:rsidRDefault="00624EDB">
            <w:pPr>
              <w:pStyle w:val="TableParagraph"/>
              <w:spacing w:line="265" w:lineRule="exact"/>
              <w:ind w:left="122"/>
              <w:rPr>
                <w:sz w:val="24"/>
              </w:rPr>
            </w:pPr>
            <w:r>
              <w:rPr>
                <w:sz w:val="24"/>
              </w:rPr>
              <w:t>Successful</w:t>
            </w:r>
          </w:p>
        </w:tc>
        <w:tc>
          <w:tcPr>
            <w:tcW w:w="732" w:type="dxa"/>
            <w:vMerge/>
            <w:tcBorders>
              <w:top w:val="nil"/>
              <w:left w:val="single" w:sz="4" w:space="0" w:color="000000"/>
              <w:bottom w:val="nil"/>
              <w:right w:val="single" w:sz="34" w:space="0" w:color="44536A"/>
            </w:tcBorders>
          </w:tcPr>
          <w:p w14:paraId="48B1D965" w14:textId="77777777" w:rsidR="00B83793" w:rsidRDefault="00B83793">
            <w:pPr>
              <w:rPr>
                <w:sz w:val="2"/>
                <w:szCs w:val="2"/>
              </w:rPr>
            </w:pPr>
          </w:p>
        </w:tc>
      </w:tr>
      <w:tr w:rsidR="00B83793" w14:paraId="084226DE" w14:textId="77777777">
        <w:trPr>
          <w:trHeight w:val="2027"/>
        </w:trPr>
        <w:tc>
          <w:tcPr>
            <w:tcW w:w="497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668E7D6B" w14:textId="77777777" w:rsidR="00B83793" w:rsidRDefault="00B83793">
            <w:pPr>
              <w:rPr>
                <w:sz w:val="2"/>
                <w:szCs w:val="2"/>
              </w:rPr>
            </w:pPr>
          </w:p>
        </w:tc>
        <w:tc>
          <w:tcPr>
            <w:tcW w:w="125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E535B" w14:textId="77777777" w:rsidR="00B83793" w:rsidRDefault="00B83793">
            <w:pPr>
              <w:pStyle w:val="TableParagraph"/>
              <w:spacing w:before="9" w:line="240" w:lineRule="auto"/>
              <w:ind w:left="0"/>
              <w:rPr>
                <w:sz w:val="31"/>
              </w:rPr>
            </w:pPr>
          </w:p>
          <w:p w14:paraId="3A808999" w14:textId="77777777" w:rsidR="00B83793" w:rsidRDefault="00624EDB">
            <w:pPr>
              <w:pStyle w:val="TableParagraph"/>
              <w:spacing w:line="240" w:lineRule="auto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CASE 3.2</w:t>
            </w:r>
          </w:p>
        </w:tc>
        <w:tc>
          <w:tcPr>
            <w:tcW w:w="188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2B8D9E" w14:textId="77777777" w:rsidR="00B83793" w:rsidRDefault="00B83793">
            <w:pPr>
              <w:pStyle w:val="TableParagraph"/>
              <w:spacing w:before="4" w:line="240" w:lineRule="auto"/>
              <w:ind w:left="0"/>
              <w:rPr>
                <w:sz w:val="31"/>
              </w:rPr>
            </w:pPr>
          </w:p>
          <w:p w14:paraId="51E4DAD6" w14:textId="77777777" w:rsidR="00B83793" w:rsidRDefault="00624EDB">
            <w:pPr>
              <w:pStyle w:val="TableParagraph"/>
              <w:spacing w:line="240" w:lineRule="auto"/>
              <w:ind w:left="122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lists</w:t>
            </w:r>
          </w:p>
        </w:tc>
        <w:tc>
          <w:tcPr>
            <w:tcW w:w="153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AC2812" w14:textId="77777777" w:rsidR="00B83793" w:rsidRDefault="00B83793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97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A1CB3" w14:textId="77777777" w:rsidR="00B83793" w:rsidRDefault="00B83793">
            <w:pPr>
              <w:pStyle w:val="TableParagraph"/>
              <w:spacing w:before="11" w:line="240" w:lineRule="auto"/>
              <w:ind w:left="0"/>
              <w:rPr>
                <w:sz w:val="20"/>
              </w:rPr>
            </w:pPr>
          </w:p>
          <w:p w14:paraId="637BB08E" w14:textId="77777777" w:rsidR="00B83793" w:rsidRDefault="00624EDB">
            <w:pPr>
              <w:pStyle w:val="TableParagraph"/>
              <w:spacing w:line="360" w:lineRule="auto"/>
              <w:ind w:left="122" w:right="562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according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criteria</w:t>
            </w:r>
          </w:p>
        </w:tc>
        <w:tc>
          <w:tcPr>
            <w:tcW w:w="155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3113E6" w14:textId="77777777" w:rsidR="00B83793" w:rsidRDefault="00624EDB">
            <w:pPr>
              <w:pStyle w:val="TableParagraph"/>
              <w:spacing w:before="121" w:line="360" w:lineRule="auto"/>
              <w:ind w:left="127" w:right="130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according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criteria</w:t>
            </w:r>
          </w:p>
        </w:tc>
        <w:tc>
          <w:tcPr>
            <w:tcW w:w="14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D53000" w14:textId="77777777" w:rsidR="00B83793" w:rsidRDefault="00B83793">
            <w:pPr>
              <w:pStyle w:val="TableParagraph"/>
              <w:spacing w:before="4" w:line="240" w:lineRule="auto"/>
              <w:ind w:left="0"/>
              <w:rPr>
                <w:sz w:val="31"/>
              </w:rPr>
            </w:pPr>
          </w:p>
          <w:p w14:paraId="419F5AD9" w14:textId="77777777" w:rsidR="00B83793" w:rsidRDefault="00624EDB">
            <w:pPr>
              <w:pStyle w:val="TableParagraph"/>
              <w:spacing w:line="240" w:lineRule="auto"/>
              <w:ind w:left="122"/>
              <w:rPr>
                <w:sz w:val="24"/>
              </w:rPr>
            </w:pPr>
            <w:r>
              <w:rPr>
                <w:sz w:val="24"/>
              </w:rPr>
              <w:t>Successful</w:t>
            </w:r>
          </w:p>
        </w:tc>
        <w:tc>
          <w:tcPr>
            <w:tcW w:w="732" w:type="dxa"/>
            <w:vMerge/>
            <w:tcBorders>
              <w:top w:val="nil"/>
              <w:left w:val="single" w:sz="4" w:space="0" w:color="000000"/>
              <w:bottom w:val="nil"/>
              <w:right w:val="single" w:sz="34" w:space="0" w:color="44536A"/>
            </w:tcBorders>
          </w:tcPr>
          <w:p w14:paraId="196D116C" w14:textId="77777777" w:rsidR="00B83793" w:rsidRDefault="00B83793">
            <w:pPr>
              <w:rPr>
                <w:sz w:val="2"/>
                <w:szCs w:val="2"/>
              </w:rPr>
            </w:pPr>
          </w:p>
        </w:tc>
      </w:tr>
      <w:tr w:rsidR="00B83793" w14:paraId="71E3A2A8" w14:textId="77777777">
        <w:trPr>
          <w:trHeight w:val="1362"/>
        </w:trPr>
        <w:tc>
          <w:tcPr>
            <w:tcW w:w="497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6CD9C2D3" w14:textId="77777777" w:rsidR="00B83793" w:rsidRDefault="00B83793">
            <w:pPr>
              <w:rPr>
                <w:sz w:val="2"/>
                <w:szCs w:val="2"/>
              </w:rPr>
            </w:pP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410FC" w14:textId="77777777" w:rsidR="00B83793" w:rsidRDefault="00624EDB">
            <w:pPr>
              <w:pStyle w:val="TableParagraph"/>
              <w:spacing w:line="270" w:lineRule="exact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CASE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4</w:t>
            </w:r>
          </w:p>
        </w:tc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C88F6" w14:textId="77777777" w:rsidR="00B83793" w:rsidRDefault="00624EDB">
            <w:pPr>
              <w:pStyle w:val="TableParagraph"/>
              <w:spacing w:line="265" w:lineRule="exact"/>
              <w:ind w:left="122"/>
              <w:rPr>
                <w:sz w:val="24"/>
              </w:rPr>
            </w:pPr>
            <w:r>
              <w:rPr>
                <w:sz w:val="24"/>
              </w:rPr>
              <w:t>special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offers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F111E" w14:textId="77777777" w:rsidR="00B83793" w:rsidRDefault="00B83793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09E3E" w14:textId="77777777" w:rsidR="00B83793" w:rsidRDefault="00624EDB">
            <w:pPr>
              <w:pStyle w:val="TableParagraph"/>
              <w:spacing w:line="360" w:lineRule="auto"/>
              <w:ind w:left="122" w:right="507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Special </w:t>
            </w:r>
            <w:r>
              <w:rPr>
                <w:sz w:val="24"/>
              </w:rPr>
              <w:t>offers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displayed.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836B0A" w14:textId="77777777" w:rsidR="00B83793" w:rsidRDefault="00B83793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AE5985" w14:textId="77777777" w:rsidR="00B83793" w:rsidRDefault="00624EDB">
            <w:pPr>
              <w:pStyle w:val="TableParagraph"/>
              <w:spacing w:line="265" w:lineRule="exact"/>
              <w:ind w:left="122"/>
              <w:rPr>
                <w:sz w:val="24"/>
              </w:rPr>
            </w:pPr>
            <w:r>
              <w:rPr>
                <w:sz w:val="24"/>
              </w:rPr>
              <w:t>Successful</w:t>
            </w:r>
          </w:p>
        </w:tc>
        <w:tc>
          <w:tcPr>
            <w:tcW w:w="732" w:type="dxa"/>
            <w:vMerge/>
            <w:tcBorders>
              <w:top w:val="nil"/>
              <w:left w:val="single" w:sz="4" w:space="0" w:color="000000"/>
              <w:bottom w:val="nil"/>
              <w:right w:val="single" w:sz="34" w:space="0" w:color="44536A"/>
            </w:tcBorders>
          </w:tcPr>
          <w:p w14:paraId="5CACF298" w14:textId="77777777" w:rsidR="00B83793" w:rsidRDefault="00B83793">
            <w:pPr>
              <w:rPr>
                <w:sz w:val="2"/>
                <w:szCs w:val="2"/>
              </w:rPr>
            </w:pPr>
          </w:p>
        </w:tc>
      </w:tr>
    </w:tbl>
    <w:p w14:paraId="0B561D4B" w14:textId="77777777" w:rsidR="00B83793" w:rsidRDefault="00B83793">
      <w:pPr>
        <w:spacing w:line="334" w:lineRule="exact"/>
        <w:rPr>
          <w:rFonts w:ascii="Calibri"/>
          <w:sz w:val="28"/>
        </w:rPr>
      </w:pPr>
    </w:p>
    <w:p w14:paraId="55700422" w14:textId="77777777" w:rsidR="00410381" w:rsidRDefault="00410381">
      <w:pPr>
        <w:spacing w:line="334" w:lineRule="exact"/>
        <w:rPr>
          <w:rFonts w:ascii="Calibri"/>
          <w:sz w:val="28"/>
        </w:rPr>
      </w:pPr>
    </w:p>
    <w:p w14:paraId="5EA5B4E2" w14:textId="77777777" w:rsidR="00410381" w:rsidRDefault="00410381">
      <w:pPr>
        <w:spacing w:line="334" w:lineRule="exact"/>
        <w:rPr>
          <w:rFonts w:ascii="Calibri"/>
          <w:sz w:val="28"/>
        </w:rPr>
      </w:pPr>
    </w:p>
    <w:p w14:paraId="6125C69C" w14:textId="77777777" w:rsidR="00410381" w:rsidRDefault="00410381">
      <w:pPr>
        <w:spacing w:line="334" w:lineRule="exact"/>
        <w:rPr>
          <w:rFonts w:ascii="Calibri"/>
          <w:sz w:val="28"/>
        </w:rPr>
      </w:pPr>
    </w:p>
    <w:p w14:paraId="4050C67F" w14:textId="77777777" w:rsidR="00410381" w:rsidRDefault="00410381">
      <w:pPr>
        <w:spacing w:line="334" w:lineRule="exact"/>
        <w:rPr>
          <w:rFonts w:ascii="Calibri"/>
          <w:sz w:val="28"/>
        </w:rPr>
      </w:pPr>
    </w:p>
    <w:p w14:paraId="0DB23C5B" w14:textId="04856321" w:rsidR="00410381" w:rsidRDefault="00410381">
      <w:pPr>
        <w:spacing w:line="334" w:lineRule="exact"/>
        <w:rPr>
          <w:rFonts w:ascii="Calibri"/>
          <w:sz w:val="28"/>
        </w:rPr>
      </w:pPr>
      <w:r>
        <w:t xml:space="preserve">       </w:t>
      </w:r>
      <w:sdt>
        <w:sdtPr>
          <w:id w:val="732813650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r>
            <w:t xml:space="preserve">Page |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563E0">
            <w:rPr>
              <w:noProof/>
            </w:rPr>
            <w:t>39</w:t>
          </w:r>
          <w:r>
            <w:rPr>
              <w:noProof/>
            </w:rPr>
            <w:fldChar w:fldCharType="end"/>
          </w:r>
        </w:sdtContent>
      </w:sdt>
    </w:p>
    <w:p w14:paraId="2A146354" w14:textId="43D888EE" w:rsidR="00B56BD3" w:rsidRPr="00410381" w:rsidRDefault="00B56BD3" w:rsidP="00B56BD3">
      <w:pPr>
        <w:sectPr w:rsidR="00B56BD3" w:rsidRPr="00410381" w:rsidSect="001C1575">
          <w:headerReference w:type="default" r:id="rId42"/>
          <w:footerReference w:type="default" r:id="rId43"/>
          <w:pgSz w:w="11910" w:h="16840"/>
          <w:pgMar w:top="500" w:right="320" w:bottom="280" w:left="380" w:header="0" w:footer="0" w:gutter="0"/>
          <w:pgBorders w:offsetFrom="page">
            <w:top w:val="single" w:sz="4" w:space="24" w:color="000000" w:themeColor="text1"/>
            <w:left w:val="single" w:sz="4" w:space="24" w:color="000000" w:themeColor="text1"/>
            <w:bottom w:val="single" w:sz="4" w:space="24" w:color="000000" w:themeColor="text1"/>
            <w:right w:val="single" w:sz="4" w:space="24" w:color="000000" w:themeColor="text1"/>
          </w:pgBorders>
          <w:cols w:space="720"/>
        </w:sectPr>
      </w:pPr>
    </w:p>
    <w:tbl>
      <w:tblPr>
        <w:tblpPr w:leftFromText="180" w:rightFromText="180" w:vertAnchor="text" w:tblpX="170" w:tblpY="1"/>
        <w:tblOverlap w:val="never"/>
        <w:tblW w:w="0" w:type="auto"/>
        <w:tblBorders>
          <w:top w:val="thickThinMediumGap" w:sz="9" w:space="0" w:color="44536A"/>
          <w:left w:val="thickThinMediumGap" w:sz="9" w:space="0" w:color="44536A"/>
          <w:bottom w:val="thickThinMediumGap" w:sz="9" w:space="0" w:color="44536A"/>
          <w:right w:val="thickThinMediumGap" w:sz="9" w:space="0" w:color="44536A"/>
          <w:insideH w:val="thickThinMediumGap" w:sz="9" w:space="0" w:color="44536A"/>
          <w:insideV w:val="thickThinMediumGap" w:sz="9" w:space="0" w:color="44536A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7"/>
        <w:gridCol w:w="1258"/>
        <w:gridCol w:w="1882"/>
        <w:gridCol w:w="1532"/>
        <w:gridCol w:w="1978"/>
        <w:gridCol w:w="1551"/>
        <w:gridCol w:w="1445"/>
        <w:gridCol w:w="274"/>
        <w:gridCol w:w="458"/>
      </w:tblGrid>
      <w:tr w:rsidR="00B83793" w14:paraId="682C8B5F" w14:textId="77777777" w:rsidTr="0058342C">
        <w:trPr>
          <w:trHeight w:val="4733"/>
        </w:trPr>
        <w:tc>
          <w:tcPr>
            <w:tcW w:w="497" w:type="dxa"/>
            <w:tcBorders>
              <w:top w:val="nil"/>
              <w:bottom w:val="nil"/>
              <w:right w:val="single" w:sz="4" w:space="0" w:color="000000"/>
            </w:tcBorders>
          </w:tcPr>
          <w:p w14:paraId="392DEA05" w14:textId="77777777" w:rsidR="00B83793" w:rsidRDefault="00B83793" w:rsidP="0058342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  <w:p w14:paraId="21311EFA" w14:textId="77777777" w:rsidR="00410381" w:rsidRDefault="00410381" w:rsidP="0058342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E1E9B" w14:textId="77777777" w:rsidR="00B83793" w:rsidRDefault="00624EDB" w:rsidP="0058342C">
            <w:pPr>
              <w:pStyle w:val="TableParagraph"/>
              <w:spacing w:line="269" w:lineRule="exact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CASE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5.1</w:t>
            </w:r>
          </w:p>
          <w:p w14:paraId="25690C95" w14:textId="77777777" w:rsidR="00B83793" w:rsidRDefault="00B83793" w:rsidP="0058342C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  <w:p w14:paraId="4A1475BD" w14:textId="77777777" w:rsidR="00B83793" w:rsidRDefault="00B83793" w:rsidP="0058342C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  <w:p w14:paraId="0DF5A3B0" w14:textId="77777777" w:rsidR="00B83793" w:rsidRDefault="00B83793" w:rsidP="0058342C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  <w:p w14:paraId="23954A1E" w14:textId="77777777" w:rsidR="00B83793" w:rsidRDefault="00B83793" w:rsidP="0058342C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  <w:p w14:paraId="314916B3" w14:textId="77777777" w:rsidR="00B83793" w:rsidRDefault="00B83793" w:rsidP="0058342C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  <w:p w14:paraId="5BF89489" w14:textId="77777777" w:rsidR="00B83793" w:rsidRDefault="00B83793" w:rsidP="0058342C">
            <w:pPr>
              <w:pStyle w:val="TableParagraph"/>
              <w:spacing w:before="9" w:line="240" w:lineRule="auto"/>
              <w:ind w:left="0"/>
              <w:rPr>
                <w:sz w:val="31"/>
              </w:rPr>
            </w:pPr>
          </w:p>
          <w:p w14:paraId="6A673EDB" w14:textId="77777777" w:rsidR="00B83793" w:rsidRDefault="00624EDB" w:rsidP="0058342C">
            <w:pPr>
              <w:pStyle w:val="TableParagraph"/>
              <w:spacing w:line="240" w:lineRule="auto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CASE5.2</w:t>
            </w:r>
          </w:p>
        </w:tc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E357C4" w14:textId="77777777" w:rsidR="00B83793" w:rsidRDefault="00624EDB" w:rsidP="0058342C">
            <w:pPr>
              <w:pStyle w:val="TableParagraph"/>
              <w:spacing w:line="264" w:lineRule="exact"/>
              <w:ind w:left="185"/>
              <w:rPr>
                <w:sz w:val="24"/>
              </w:rPr>
            </w:pPr>
            <w:r>
              <w:rPr>
                <w:sz w:val="24"/>
              </w:rPr>
              <w:t>Registration</w:t>
            </w:r>
          </w:p>
          <w:p w14:paraId="4DAAA583" w14:textId="77777777" w:rsidR="00B83793" w:rsidRDefault="00B83793" w:rsidP="0058342C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  <w:p w14:paraId="269C6BFB" w14:textId="77777777" w:rsidR="00B83793" w:rsidRDefault="00B83793" w:rsidP="0058342C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  <w:p w14:paraId="59E74A68" w14:textId="77777777" w:rsidR="00B83793" w:rsidRDefault="00B83793" w:rsidP="0058342C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  <w:p w14:paraId="191E69E6" w14:textId="77777777" w:rsidR="00B83793" w:rsidRDefault="00B83793" w:rsidP="0058342C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  <w:p w14:paraId="3ED16888" w14:textId="77777777" w:rsidR="00B83793" w:rsidRDefault="00B83793" w:rsidP="0058342C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  <w:p w14:paraId="02A40A4B" w14:textId="77777777" w:rsidR="00B83793" w:rsidRDefault="00B83793" w:rsidP="0058342C">
            <w:pPr>
              <w:pStyle w:val="TableParagraph"/>
              <w:spacing w:before="9" w:line="240" w:lineRule="auto"/>
              <w:ind w:left="0"/>
              <w:rPr>
                <w:sz w:val="31"/>
              </w:rPr>
            </w:pPr>
          </w:p>
          <w:p w14:paraId="6A2B8D66" w14:textId="77777777" w:rsidR="00B83793" w:rsidRDefault="00624EDB" w:rsidP="0058342C">
            <w:pPr>
              <w:pStyle w:val="TableParagraph"/>
              <w:spacing w:line="240" w:lineRule="auto"/>
              <w:ind w:left="122"/>
              <w:rPr>
                <w:sz w:val="24"/>
              </w:rPr>
            </w:pPr>
            <w:r>
              <w:rPr>
                <w:sz w:val="24"/>
              </w:rPr>
              <w:t>validate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DC7E11" w14:textId="77777777" w:rsidR="00B83793" w:rsidRDefault="00624EDB" w:rsidP="0058342C">
            <w:pPr>
              <w:pStyle w:val="TableParagraph"/>
              <w:spacing w:line="264" w:lineRule="exact"/>
              <w:ind w:left="127"/>
              <w:rPr>
                <w:sz w:val="24"/>
              </w:rPr>
            </w:pPr>
            <w:r>
              <w:rPr>
                <w:sz w:val="24"/>
              </w:rPr>
              <w:t>Mobile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no.</w:t>
            </w:r>
          </w:p>
          <w:p w14:paraId="5CDD0DE4" w14:textId="77777777" w:rsidR="00B83793" w:rsidRDefault="00B83793" w:rsidP="0058342C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  <w:p w14:paraId="276ADB1E" w14:textId="77777777" w:rsidR="00B83793" w:rsidRDefault="00B83793" w:rsidP="0058342C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  <w:p w14:paraId="4964C7F8" w14:textId="77777777" w:rsidR="00B83793" w:rsidRDefault="00B83793" w:rsidP="0058342C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  <w:p w14:paraId="3A58462B" w14:textId="77777777" w:rsidR="00B83793" w:rsidRDefault="00B83793" w:rsidP="0058342C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  <w:p w14:paraId="6788A7A0" w14:textId="77777777" w:rsidR="00B83793" w:rsidRDefault="00B83793" w:rsidP="0058342C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  <w:p w14:paraId="00939453" w14:textId="77777777" w:rsidR="00B83793" w:rsidRDefault="00B83793" w:rsidP="0058342C">
            <w:pPr>
              <w:pStyle w:val="TableParagraph"/>
              <w:spacing w:before="9" w:line="240" w:lineRule="auto"/>
              <w:ind w:left="0"/>
              <w:rPr>
                <w:sz w:val="31"/>
              </w:rPr>
            </w:pPr>
          </w:p>
          <w:p w14:paraId="38ADD68C" w14:textId="77777777" w:rsidR="00B83793" w:rsidRDefault="00624EDB" w:rsidP="0058342C">
            <w:pPr>
              <w:pStyle w:val="TableParagraph"/>
              <w:spacing w:line="240" w:lineRule="auto"/>
              <w:ind w:left="127"/>
              <w:rPr>
                <w:sz w:val="24"/>
              </w:rPr>
            </w:pPr>
            <w:r>
              <w:rPr>
                <w:sz w:val="24"/>
              </w:rPr>
              <w:t>address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C7AA7" w14:textId="231B6C87" w:rsidR="00B83793" w:rsidRDefault="00624EDB" w:rsidP="0058342C">
            <w:pPr>
              <w:pStyle w:val="TableParagraph"/>
              <w:spacing w:line="362" w:lineRule="auto"/>
              <w:ind w:left="122" w:right="184"/>
              <w:rPr>
                <w:sz w:val="24"/>
              </w:rPr>
            </w:pPr>
            <w:r>
              <w:rPr>
                <w:sz w:val="24"/>
              </w:rPr>
              <w:t>an error msg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“mobile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no.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pacing w:val="1"/>
                <w:sz w:val="24"/>
              </w:rPr>
              <w:t xml:space="preserve"> </w:t>
            </w:r>
            <w:r w:rsidR="00447A7F">
              <w:rPr>
                <w:sz w:val="24"/>
              </w:rPr>
              <w:t>digits</w:t>
            </w:r>
            <w:r>
              <w:rPr>
                <w:sz w:val="24"/>
              </w:rPr>
              <w:t>”</w:t>
            </w:r>
          </w:p>
          <w:p w14:paraId="79CA03AC" w14:textId="77777777" w:rsidR="00B83793" w:rsidRDefault="00B83793" w:rsidP="0058342C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  <w:p w14:paraId="55FBE7BA" w14:textId="77777777" w:rsidR="00B83793" w:rsidRDefault="00B83793" w:rsidP="0058342C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  <w:p w14:paraId="3BF5B6FE" w14:textId="77777777" w:rsidR="00B83793" w:rsidRDefault="00B83793" w:rsidP="0058342C">
            <w:pPr>
              <w:pStyle w:val="TableParagraph"/>
              <w:spacing w:before="3" w:line="240" w:lineRule="auto"/>
              <w:ind w:left="0"/>
              <w:rPr>
                <w:sz w:val="30"/>
              </w:rPr>
            </w:pPr>
          </w:p>
          <w:p w14:paraId="5C7A01BE" w14:textId="77777777" w:rsidR="00B83793" w:rsidRDefault="00624EDB" w:rsidP="0058342C">
            <w:pPr>
              <w:pStyle w:val="TableParagraph"/>
              <w:spacing w:line="266" w:lineRule="auto"/>
              <w:ind w:left="122" w:right="231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</w:p>
          <w:p w14:paraId="4FA1BD33" w14:textId="77777777" w:rsidR="00B83793" w:rsidRDefault="00624EDB" w:rsidP="0058342C">
            <w:pPr>
              <w:pStyle w:val="TableParagraph"/>
              <w:spacing w:before="113" w:line="240" w:lineRule="auto"/>
              <w:ind w:left="420"/>
              <w:rPr>
                <w:b/>
                <w:sz w:val="24"/>
              </w:rPr>
            </w:pPr>
            <w:r>
              <w:rPr>
                <w:sz w:val="24"/>
              </w:rPr>
              <w:t>say(“jhfjd</w:t>
            </w:r>
            <w:r>
              <w:rPr>
                <w:b/>
                <w:sz w:val="24"/>
              </w:rPr>
              <w:t>”)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E42BF1" w14:textId="77777777" w:rsidR="00B83793" w:rsidRDefault="00624EDB" w:rsidP="0058342C">
            <w:pPr>
              <w:pStyle w:val="TableParagraph"/>
              <w:spacing w:line="360" w:lineRule="auto"/>
              <w:ind w:left="127" w:right="82"/>
              <w:rPr>
                <w:sz w:val="24"/>
              </w:rPr>
            </w:pPr>
            <w:r>
              <w:rPr>
                <w:sz w:val="24"/>
              </w:rPr>
              <w:t>insert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</w:p>
          <w:p w14:paraId="6E766AEE" w14:textId="77777777" w:rsidR="00B83793" w:rsidRDefault="00624EDB" w:rsidP="0058342C">
            <w:pPr>
              <w:pStyle w:val="TableParagraph"/>
              <w:spacing w:before="111" w:line="240" w:lineRule="auto"/>
              <w:ind w:left="127"/>
              <w:rPr>
                <w:sz w:val="24"/>
              </w:rPr>
            </w:pPr>
            <w:r>
              <w:rPr>
                <w:sz w:val="24"/>
              </w:rPr>
              <w:t>digits</w:t>
            </w:r>
          </w:p>
          <w:p w14:paraId="4FF11702" w14:textId="77777777" w:rsidR="00B83793" w:rsidRDefault="00B83793" w:rsidP="0058342C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  <w:p w14:paraId="6F0C8CF4" w14:textId="77777777" w:rsidR="00B83793" w:rsidRDefault="00B83793" w:rsidP="0058342C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  <w:p w14:paraId="4F8855B1" w14:textId="77777777" w:rsidR="00B83793" w:rsidRDefault="00624EDB" w:rsidP="0058342C">
            <w:pPr>
              <w:pStyle w:val="TableParagraph"/>
              <w:spacing w:before="191" w:line="360" w:lineRule="auto"/>
              <w:ind w:left="127" w:right="188"/>
              <w:rPr>
                <w:sz w:val="24"/>
              </w:rPr>
            </w:pPr>
            <w:r>
              <w:rPr>
                <w:sz w:val="24"/>
              </w:rPr>
              <w:t>does 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generate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C3441" w14:textId="77777777" w:rsidR="00B83793" w:rsidRDefault="00624EDB" w:rsidP="0058342C">
            <w:pPr>
              <w:pStyle w:val="TableParagraph"/>
              <w:spacing w:line="264" w:lineRule="exact"/>
              <w:ind w:left="122"/>
              <w:rPr>
                <w:sz w:val="24"/>
              </w:rPr>
            </w:pPr>
            <w:r>
              <w:rPr>
                <w:sz w:val="24"/>
              </w:rPr>
              <w:t>unsuccessful</w:t>
            </w:r>
          </w:p>
          <w:p w14:paraId="527D69FE" w14:textId="77777777" w:rsidR="00B83793" w:rsidRDefault="00B83793" w:rsidP="0058342C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  <w:p w14:paraId="305820F2" w14:textId="77777777" w:rsidR="00B83793" w:rsidRDefault="00B83793" w:rsidP="0058342C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  <w:p w14:paraId="3FF4BE6E" w14:textId="77777777" w:rsidR="00B83793" w:rsidRDefault="00B83793" w:rsidP="0058342C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  <w:p w14:paraId="2B3A459F" w14:textId="77777777" w:rsidR="00B83793" w:rsidRDefault="00B83793" w:rsidP="0058342C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  <w:p w14:paraId="758DBF6C" w14:textId="77777777" w:rsidR="00B83793" w:rsidRDefault="00B83793" w:rsidP="0058342C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  <w:p w14:paraId="59F58A31" w14:textId="77777777" w:rsidR="00B83793" w:rsidRDefault="00B83793" w:rsidP="0058342C">
            <w:pPr>
              <w:pStyle w:val="TableParagraph"/>
              <w:spacing w:before="9" w:line="240" w:lineRule="auto"/>
              <w:ind w:left="0"/>
              <w:rPr>
                <w:sz w:val="31"/>
              </w:rPr>
            </w:pPr>
          </w:p>
          <w:p w14:paraId="3BC372A9" w14:textId="77777777" w:rsidR="00B83793" w:rsidRDefault="00624EDB" w:rsidP="0058342C">
            <w:pPr>
              <w:pStyle w:val="TableParagraph"/>
              <w:spacing w:line="240" w:lineRule="auto"/>
              <w:ind w:left="122"/>
              <w:rPr>
                <w:sz w:val="24"/>
              </w:rPr>
            </w:pPr>
            <w:r>
              <w:rPr>
                <w:sz w:val="24"/>
              </w:rPr>
              <w:t>successful</w:t>
            </w:r>
          </w:p>
        </w:tc>
        <w:tc>
          <w:tcPr>
            <w:tcW w:w="732" w:type="dxa"/>
            <w:gridSpan w:val="2"/>
            <w:tcBorders>
              <w:top w:val="nil"/>
              <w:left w:val="single" w:sz="4" w:space="0" w:color="000000"/>
              <w:bottom w:val="nil"/>
              <w:right w:val="single" w:sz="34" w:space="0" w:color="44536A"/>
            </w:tcBorders>
          </w:tcPr>
          <w:p w14:paraId="541296B5" w14:textId="77777777" w:rsidR="00B83793" w:rsidRDefault="00B83793" w:rsidP="0058342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B83793" w14:paraId="011F4C07" w14:textId="77777777" w:rsidTr="0058342C">
        <w:trPr>
          <w:trHeight w:val="9687"/>
        </w:trPr>
        <w:tc>
          <w:tcPr>
            <w:tcW w:w="497" w:type="dxa"/>
            <w:tcBorders>
              <w:top w:val="nil"/>
              <w:bottom w:val="nil"/>
              <w:right w:val="nil"/>
            </w:tcBorders>
          </w:tcPr>
          <w:p w14:paraId="0FEBB1C0" w14:textId="77777777" w:rsidR="00B83793" w:rsidRDefault="00B83793" w:rsidP="0058342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9646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00EDE5A" w14:textId="77777777" w:rsidR="00B83793" w:rsidRDefault="00B83793" w:rsidP="0058342C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  <w:p w14:paraId="3575071A" w14:textId="77777777" w:rsidR="00B83793" w:rsidRDefault="00624EDB" w:rsidP="0058342C">
            <w:pPr>
              <w:pStyle w:val="TableParagraph"/>
              <w:spacing w:before="227" w:line="357" w:lineRule="auto"/>
              <w:ind w:left="449"/>
              <w:rPr>
                <w:sz w:val="24"/>
              </w:rPr>
            </w:pPr>
            <w:r>
              <w:rPr>
                <w:b/>
                <w:sz w:val="28"/>
              </w:rPr>
              <w:t>Step: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enters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going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verified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allows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matches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correctly.</w:t>
            </w:r>
          </w:p>
        </w:tc>
        <w:tc>
          <w:tcPr>
            <w:tcW w:w="732" w:type="dxa"/>
            <w:gridSpan w:val="2"/>
            <w:tcBorders>
              <w:top w:val="nil"/>
              <w:left w:val="nil"/>
              <w:bottom w:val="single" w:sz="12" w:space="0" w:color="A4A4A4"/>
              <w:right w:val="single" w:sz="34" w:space="0" w:color="44536A"/>
            </w:tcBorders>
          </w:tcPr>
          <w:p w14:paraId="659E3334" w14:textId="77777777" w:rsidR="00B83793" w:rsidRDefault="00B83793" w:rsidP="0058342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B83793" w14:paraId="128F4126" w14:textId="77777777" w:rsidTr="0058342C">
        <w:trPr>
          <w:trHeight w:val="372"/>
        </w:trPr>
        <w:tc>
          <w:tcPr>
            <w:tcW w:w="10417" w:type="dxa"/>
            <w:gridSpan w:val="8"/>
            <w:tcBorders>
              <w:top w:val="nil"/>
              <w:bottom w:val="single" w:sz="34" w:space="0" w:color="44536A"/>
              <w:right w:val="nil"/>
            </w:tcBorders>
          </w:tcPr>
          <w:p w14:paraId="28B45EDE" w14:textId="3E362ED2" w:rsidR="00B83793" w:rsidRDefault="00B83793" w:rsidP="0058342C">
            <w:pPr>
              <w:pStyle w:val="TableParagraph"/>
              <w:spacing w:line="211" w:lineRule="exact"/>
              <w:ind w:left="912"/>
              <w:rPr>
                <w:sz w:val="24"/>
              </w:rPr>
            </w:pPr>
          </w:p>
        </w:tc>
        <w:tc>
          <w:tcPr>
            <w:tcW w:w="458" w:type="dxa"/>
            <w:tcBorders>
              <w:top w:val="single" w:sz="12" w:space="0" w:color="A4A4A4"/>
              <w:left w:val="nil"/>
              <w:bottom w:val="single" w:sz="34" w:space="0" w:color="A4A4A4"/>
              <w:right w:val="single" w:sz="34" w:space="0" w:color="44536A"/>
            </w:tcBorders>
          </w:tcPr>
          <w:p w14:paraId="2AA83894" w14:textId="474D3707" w:rsidR="00B83793" w:rsidRDefault="00B83793" w:rsidP="0058342C">
            <w:pPr>
              <w:pStyle w:val="TableParagraph"/>
              <w:spacing w:before="17" w:line="335" w:lineRule="exact"/>
              <w:ind w:left="133"/>
              <w:rPr>
                <w:rFonts w:ascii="Calibri"/>
                <w:sz w:val="28"/>
              </w:rPr>
            </w:pPr>
          </w:p>
        </w:tc>
      </w:tr>
    </w:tbl>
    <w:p w14:paraId="2154EA49" w14:textId="305F0D63" w:rsidR="00B83793" w:rsidRDefault="0058342C">
      <w:pPr>
        <w:spacing w:line="335" w:lineRule="exact"/>
        <w:rPr>
          <w:rFonts w:ascii="Calibri"/>
          <w:sz w:val="28"/>
        </w:rPr>
      </w:pPr>
      <w:r>
        <w:rPr>
          <w:rFonts w:ascii="Calibri"/>
          <w:sz w:val="28"/>
        </w:rPr>
        <w:br w:type="textWrapping" w:clear="all"/>
      </w:r>
      <w:r w:rsidR="00410381">
        <w:rPr>
          <w:rFonts w:ascii="Calibri"/>
          <w:sz w:val="28"/>
        </w:rPr>
        <w:t xml:space="preserve">      </w:t>
      </w:r>
      <w:r w:rsidR="00410381" w:rsidRPr="00C563E0">
        <w:rPr>
          <w:color w:val="000000"/>
          <w14:textFill>
            <w14:solidFill>
              <w14:srgbClr w14:val="000000">
                <w14:tint w14:val="66000"/>
                <w14:satMod w14:val="160000"/>
              </w14:srgbClr>
            </w14:solidFill>
          </w14:textFill>
        </w:rPr>
        <w:t>Page | 40</w:t>
      </w:r>
      <w:r w:rsidR="00410381" w:rsidRPr="00C563E0">
        <w:rPr>
          <w:rFonts w:ascii="Calibri"/>
          <w:color w:val="000000"/>
          <w:sz w:val="28"/>
          <w14:textFill>
            <w14:solidFill>
              <w14:srgbClr w14:val="000000">
                <w14:tint w14:val="66000"/>
                <w14:satMod w14:val="160000"/>
              </w14:srgbClr>
            </w14:solidFill>
          </w14:textFill>
        </w:rPr>
        <w:t xml:space="preserve"> </w:t>
      </w:r>
    </w:p>
    <w:p w14:paraId="6A322D9E" w14:textId="77777777" w:rsidR="00410381" w:rsidRDefault="00410381">
      <w:pPr>
        <w:spacing w:line="335" w:lineRule="exact"/>
        <w:rPr>
          <w:rFonts w:ascii="Calibri"/>
          <w:sz w:val="28"/>
        </w:rPr>
      </w:pPr>
    </w:p>
    <w:p w14:paraId="1CC3138E" w14:textId="5872E4F1" w:rsidR="00410381" w:rsidRPr="00410381" w:rsidRDefault="00410381">
      <w:pPr>
        <w:spacing w:line="335" w:lineRule="exact"/>
        <w:rPr>
          <w:rFonts w:ascii="Calibri"/>
          <w:sz w:val="20"/>
          <w:szCs w:val="16"/>
        </w:rPr>
        <w:sectPr w:rsidR="00410381" w:rsidRPr="00410381" w:rsidSect="001C1575">
          <w:headerReference w:type="default" r:id="rId44"/>
          <w:footerReference w:type="default" r:id="rId45"/>
          <w:pgSz w:w="11910" w:h="16840"/>
          <w:pgMar w:top="480" w:right="320" w:bottom="280" w:left="380" w:header="0" w:footer="0" w:gutter="0"/>
          <w:pgBorders w:offsetFrom="page">
            <w:top w:val="single" w:sz="4" w:space="24" w:color="000000" w:themeColor="text1"/>
            <w:left w:val="single" w:sz="4" w:space="24" w:color="000000" w:themeColor="text1"/>
            <w:bottom w:val="single" w:sz="4" w:space="24" w:color="000000" w:themeColor="text1"/>
            <w:right w:val="single" w:sz="4" w:space="24" w:color="000000" w:themeColor="text1"/>
          </w:pgBorders>
          <w:cols w:space="720"/>
        </w:sectPr>
      </w:pPr>
    </w:p>
    <w:p w14:paraId="02D1E806" w14:textId="006F1230" w:rsidR="00B83793" w:rsidRDefault="00B83793">
      <w:pPr>
        <w:pStyle w:val="BodyText"/>
        <w:rPr>
          <w:sz w:val="20"/>
        </w:rPr>
      </w:pPr>
    </w:p>
    <w:p w14:paraId="36462500" w14:textId="240C2188" w:rsidR="00B83793" w:rsidRDefault="00B83793">
      <w:pPr>
        <w:pStyle w:val="BodyText"/>
        <w:rPr>
          <w:b/>
          <w:sz w:val="20"/>
        </w:rPr>
      </w:pPr>
    </w:p>
    <w:p w14:paraId="3C0637F5" w14:textId="45F180C9" w:rsidR="00B83793" w:rsidRDefault="00624EDB">
      <w:pPr>
        <w:pStyle w:val="Heading3"/>
        <w:spacing w:before="235"/>
        <w:ind w:left="1735" w:right="1787"/>
        <w:jc w:val="center"/>
      </w:pPr>
      <w:r>
        <w:t>CHAPTER-</w:t>
      </w:r>
      <w:r w:rsidR="0055622B">
        <w:t>8</w:t>
      </w:r>
      <w:r>
        <w:rPr>
          <w:spacing w:val="2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MANUAL</w:t>
      </w:r>
    </w:p>
    <w:p w14:paraId="559D8C5E" w14:textId="77777777" w:rsidR="00B83793" w:rsidRDefault="00624EDB">
      <w:pPr>
        <w:pStyle w:val="Heading4"/>
        <w:spacing w:before="303"/>
      </w:pPr>
      <w:r>
        <w:t>Installation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Login:</w:t>
      </w:r>
    </w:p>
    <w:p w14:paraId="181ECE3D" w14:textId="77777777" w:rsidR="00B83793" w:rsidRDefault="00B83793">
      <w:pPr>
        <w:pStyle w:val="BodyText"/>
        <w:spacing w:before="8"/>
        <w:rPr>
          <w:b/>
          <w:sz w:val="32"/>
        </w:rPr>
      </w:pPr>
    </w:p>
    <w:p w14:paraId="70DAB6B3" w14:textId="5DA52D97" w:rsidR="00B83793" w:rsidRDefault="00624EDB">
      <w:pPr>
        <w:spacing w:line="237" w:lineRule="auto"/>
        <w:ind w:left="1060" w:right="1763" w:firstLine="542"/>
        <w:rPr>
          <w:sz w:val="24"/>
        </w:rPr>
      </w:pPr>
      <w:bookmarkStart w:id="14" w:name="Prior_to_see_watches_the_Watch_Library_A"/>
      <w:bookmarkEnd w:id="14"/>
      <w:r>
        <w:rPr>
          <w:sz w:val="24"/>
        </w:rPr>
        <w:t xml:space="preserve">Prior to see watches the Watch </w:t>
      </w:r>
      <w:r w:rsidR="00477D44">
        <w:rPr>
          <w:sz w:val="24"/>
        </w:rPr>
        <w:t>Shopping</w:t>
      </w:r>
      <w:r>
        <w:rPr>
          <w:sz w:val="24"/>
        </w:rPr>
        <w:t xml:space="preserve"> App, please be sure that you have into the</w:t>
      </w:r>
      <w:r>
        <w:rPr>
          <w:spacing w:val="-57"/>
          <w:sz w:val="24"/>
        </w:rPr>
        <w:t xml:space="preserve"> </w:t>
      </w:r>
      <w:r>
        <w:rPr>
          <w:sz w:val="24"/>
        </w:rPr>
        <w:t>Watch</w:t>
      </w:r>
      <w:r>
        <w:rPr>
          <w:spacing w:val="-4"/>
          <w:sz w:val="24"/>
        </w:rPr>
        <w:t xml:space="preserve"> </w:t>
      </w:r>
      <w:r w:rsidR="00477D44">
        <w:rPr>
          <w:sz w:val="24"/>
        </w:rPr>
        <w:t>Shopping</w:t>
      </w:r>
      <w:r>
        <w:rPr>
          <w:spacing w:val="-1"/>
          <w:sz w:val="24"/>
        </w:rPr>
        <w:t xml:space="preserve"> </w:t>
      </w:r>
      <w:r>
        <w:rPr>
          <w:sz w:val="24"/>
        </w:rPr>
        <w:t>“My</w:t>
      </w:r>
      <w:r>
        <w:rPr>
          <w:spacing w:val="-7"/>
          <w:sz w:val="24"/>
        </w:rPr>
        <w:t xml:space="preserve"> </w:t>
      </w:r>
      <w:r>
        <w:rPr>
          <w:sz w:val="24"/>
        </w:rPr>
        <w:t>Support”</w:t>
      </w:r>
      <w:r>
        <w:rPr>
          <w:spacing w:val="-4"/>
          <w:sz w:val="24"/>
        </w:rPr>
        <w:t xml:space="preserve"> </w:t>
      </w:r>
      <w:r>
        <w:rPr>
          <w:sz w:val="24"/>
        </w:rPr>
        <w:t>Portal</w:t>
      </w:r>
      <w:r>
        <w:rPr>
          <w:spacing w:val="-6"/>
          <w:sz w:val="24"/>
        </w:rPr>
        <w:t xml:space="preserve"> </w:t>
      </w:r>
      <w:r>
        <w:rPr>
          <w:sz w:val="24"/>
        </w:rPr>
        <w:t>at</w:t>
      </w:r>
      <w:r>
        <w:rPr>
          <w:spacing w:val="7"/>
          <w:sz w:val="24"/>
        </w:rPr>
        <w:t xml:space="preserve"> </w:t>
      </w:r>
      <w:r>
        <w:rPr>
          <w:sz w:val="24"/>
        </w:rPr>
        <w:t>least</w:t>
      </w:r>
      <w:r>
        <w:rPr>
          <w:spacing w:val="3"/>
          <w:sz w:val="24"/>
        </w:rPr>
        <w:t xml:space="preserve"> </w:t>
      </w:r>
      <w:r>
        <w:rPr>
          <w:sz w:val="24"/>
        </w:rPr>
        <w:t>once.</w:t>
      </w:r>
    </w:p>
    <w:p w14:paraId="119FE83E" w14:textId="2026E600" w:rsidR="00B83793" w:rsidRDefault="00624EDB">
      <w:pPr>
        <w:spacing w:before="77" w:line="237" w:lineRule="auto"/>
        <w:ind w:left="1060" w:right="1180" w:firstLine="542"/>
        <w:rPr>
          <w:sz w:val="24"/>
        </w:rPr>
      </w:pPr>
      <w:r>
        <w:rPr>
          <w:sz w:val="24"/>
        </w:rPr>
        <w:t>After</w:t>
      </w:r>
      <w:r>
        <w:rPr>
          <w:spacing w:val="52"/>
          <w:sz w:val="24"/>
        </w:rPr>
        <w:t xml:space="preserve"> </w:t>
      </w:r>
      <w:r>
        <w:rPr>
          <w:sz w:val="24"/>
        </w:rPr>
        <w:t>the</w:t>
      </w:r>
      <w:r>
        <w:rPr>
          <w:spacing w:val="54"/>
          <w:sz w:val="24"/>
        </w:rPr>
        <w:t xml:space="preserve"> </w:t>
      </w:r>
      <w:r w:rsidR="00447A7F">
        <w:rPr>
          <w:sz w:val="24"/>
        </w:rPr>
        <w:t>Mobile App</w:t>
      </w:r>
      <w:r>
        <w:rPr>
          <w:spacing w:val="55"/>
          <w:sz w:val="24"/>
        </w:rPr>
        <w:t xml:space="preserve"> </w:t>
      </w:r>
      <w:r>
        <w:rPr>
          <w:sz w:val="24"/>
        </w:rPr>
        <w:t>has</w:t>
      </w:r>
      <w:r>
        <w:rPr>
          <w:spacing w:val="53"/>
          <w:sz w:val="24"/>
        </w:rPr>
        <w:t xml:space="preserve"> </w:t>
      </w:r>
      <w:r>
        <w:rPr>
          <w:sz w:val="24"/>
        </w:rPr>
        <w:t>been</w:t>
      </w:r>
      <w:r>
        <w:rPr>
          <w:spacing w:val="56"/>
          <w:sz w:val="24"/>
        </w:rPr>
        <w:t xml:space="preserve"> </w:t>
      </w:r>
      <w:r>
        <w:rPr>
          <w:sz w:val="24"/>
        </w:rPr>
        <w:t>installed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55"/>
          <w:sz w:val="24"/>
        </w:rPr>
        <w:t xml:space="preserve"> </w:t>
      </w:r>
      <w:r>
        <w:rPr>
          <w:sz w:val="24"/>
        </w:rPr>
        <w:t>opened,</w:t>
      </w:r>
      <w:r>
        <w:rPr>
          <w:spacing w:val="57"/>
          <w:sz w:val="24"/>
        </w:rPr>
        <w:t xml:space="preserve"> </w:t>
      </w:r>
      <w:r>
        <w:rPr>
          <w:sz w:val="24"/>
        </w:rPr>
        <w:t>the</w:t>
      </w:r>
      <w:r>
        <w:rPr>
          <w:spacing w:val="55"/>
          <w:sz w:val="24"/>
        </w:rPr>
        <w:t xml:space="preserve"> </w:t>
      </w:r>
      <w:r>
        <w:rPr>
          <w:sz w:val="24"/>
        </w:rPr>
        <w:t>app</w:t>
      </w:r>
      <w:r>
        <w:rPr>
          <w:spacing w:val="55"/>
          <w:sz w:val="24"/>
        </w:rPr>
        <w:t xml:space="preserve"> </w:t>
      </w:r>
      <w:r>
        <w:rPr>
          <w:sz w:val="24"/>
        </w:rPr>
        <w:t>will</w:t>
      </w:r>
      <w:r>
        <w:rPr>
          <w:spacing w:val="47"/>
          <w:sz w:val="24"/>
        </w:rPr>
        <w:t xml:space="preserve"> </w:t>
      </w:r>
      <w:r>
        <w:rPr>
          <w:sz w:val="24"/>
        </w:rPr>
        <w:t>prompt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5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accept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full</w:t>
      </w:r>
      <w:r>
        <w:rPr>
          <w:spacing w:val="-3"/>
          <w:sz w:val="24"/>
        </w:rPr>
        <w:t xml:space="preserve"> </w:t>
      </w:r>
      <w:r>
        <w:rPr>
          <w:sz w:val="24"/>
        </w:rPr>
        <w:t>Mobile</w:t>
      </w:r>
      <w:r>
        <w:rPr>
          <w:spacing w:val="6"/>
          <w:sz w:val="24"/>
        </w:rPr>
        <w:t xml:space="preserve"> </w:t>
      </w:r>
      <w:r>
        <w:rPr>
          <w:sz w:val="24"/>
        </w:rPr>
        <w:t>App</w:t>
      </w:r>
      <w:r>
        <w:rPr>
          <w:spacing w:val="1"/>
          <w:sz w:val="24"/>
        </w:rPr>
        <w:t xml:space="preserve"> </w:t>
      </w:r>
      <w:r>
        <w:rPr>
          <w:sz w:val="24"/>
        </w:rPr>
        <w:t>Terms and</w:t>
      </w:r>
      <w:r>
        <w:rPr>
          <w:spacing w:val="1"/>
          <w:sz w:val="24"/>
        </w:rPr>
        <w:t xml:space="preserve"> </w:t>
      </w:r>
      <w:r>
        <w:rPr>
          <w:sz w:val="24"/>
        </w:rPr>
        <w:t>Conditions.</w:t>
      </w:r>
    </w:p>
    <w:p w14:paraId="3E9D45B3" w14:textId="77777777" w:rsidR="00B83793" w:rsidRDefault="00B83793">
      <w:pPr>
        <w:pStyle w:val="BodyText"/>
        <w:rPr>
          <w:sz w:val="26"/>
        </w:rPr>
      </w:pPr>
    </w:p>
    <w:p w14:paraId="3287C031" w14:textId="77777777" w:rsidR="00B83793" w:rsidRDefault="00B83793">
      <w:pPr>
        <w:pStyle w:val="BodyText"/>
        <w:rPr>
          <w:sz w:val="26"/>
        </w:rPr>
      </w:pPr>
    </w:p>
    <w:p w14:paraId="1CE4DB50" w14:textId="77777777" w:rsidR="00B83793" w:rsidRDefault="00B83793">
      <w:pPr>
        <w:pStyle w:val="BodyText"/>
        <w:spacing w:before="4"/>
        <w:rPr>
          <w:sz w:val="27"/>
        </w:rPr>
      </w:pPr>
    </w:p>
    <w:p w14:paraId="12BE58CB" w14:textId="77777777" w:rsidR="00B83793" w:rsidRDefault="00624EDB">
      <w:pPr>
        <w:pStyle w:val="Heading4"/>
      </w:pPr>
      <w:r>
        <w:t>Email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Password:</w:t>
      </w:r>
    </w:p>
    <w:p w14:paraId="2B611739" w14:textId="77777777" w:rsidR="00B83793" w:rsidRDefault="00B83793">
      <w:pPr>
        <w:pStyle w:val="BodyText"/>
        <w:spacing w:before="10"/>
        <w:rPr>
          <w:b/>
          <w:sz w:val="40"/>
        </w:rPr>
      </w:pPr>
    </w:p>
    <w:p w14:paraId="46C4B761" w14:textId="466F2C94" w:rsidR="00B83793" w:rsidRDefault="00624EDB">
      <w:pPr>
        <w:spacing w:line="357" w:lineRule="auto"/>
        <w:ind w:left="1060" w:right="1408" w:firstLine="725"/>
        <w:rPr>
          <w:sz w:val="24"/>
        </w:rPr>
      </w:pPr>
      <w:r>
        <w:rPr>
          <w:sz w:val="24"/>
        </w:rPr>
        <w:t xml:space="preserve">Enter the Email and password combination you use to enter the </w:t>
      </w:r>
      <w:r>
        <w:rPr>
          <w:rFonts w:ascii="Calibri" w:hAnsi="Calibri"/>
          <w:sz w:val="24"/>
        </w:rPr>
        <w:t xml:space="preserve">Watch </w:t>
      </w:r>
      <w:r w:rsidR="00477D44">
        <w:rPr>
          <w:rFonts w:ascii="Calibri" w:hAnsi="Calibri"/>
          <w:sz w:val="24"/>
        </w:rPr>
        <w:t>Shopping</w:t>
      </w:r>
      <w:r>
        <w:rPr>
          <w:rFonts w:ascii="Calibri" w:hAnsi="Calibri"/>
          <w:sz w:val="24"/>
        </w:rPr>
        <w:t xml:space="preserve"> </w:t>
      </w:r>
      <w:r>
        <w:rPr>
          <w:sz w:val="24"/>
        </w:rPr>
        <w:t>“My</w:t>
      </w:r>
      <w:r>
        <w:rPr>
          <w:spacing w:val="-57"/>
          <w:sz w:val="24"/>
        </w:rPr>
        <w:t xml:space="preserve"> </w:t>
      </w:r>
      <w:r>
        <w:rPr>
          <w:sz w:val="24"/>
        </w:rPr>
        <w:t>Support” Portal.</w:t>
      </w:r>
    </w:p>
    <w:p w14:paraId="03BBDDA2" w14:textId="77777777" w:rsidR="00B83793" w:rsidRDefault="00B83793">
      <w:pPr>
        <w:pStyle w:val="BodyText"/>
        <w:rPr>
          <w:sz w:val="26"/>
        </w:rPr>
      </w:pPr>
    </w:p>
    <w:p w14:paraId="593237B6" w14:textId="77777777" w:rsidR="00B83793" w:rsidRDefault="00B83793">
      <w:pPr>
        <w:pStyle w:val="BodyText"/>
        <w:spacing w:before="6"/>
        <w:rPr>
          <w:sz w:val="32"/>
        </w:rPr>
      </w:pPr>
    </w:p>
    <w:p w14:paraId="150A50C7" w14:textId="77777777" w:rsidR="00B83793" w:rsidRDefault="00B83793">
      <w:pPr>
        <w:rPr>
          <w:rFonts w:ascii="Calibri"/>
          <w:sz w:val="20"/>
        </w:rPr>
        <w:sectPr w:rsidR="00B83793" w:rsidSect="001C1575">
          <w:headerReference w:type="default" r:id="rId46"/>
          <w:footerReference w:type="default" r:id="rId47"/>
          <w:pgSz w:w="11910" w:h="16840"/>
          <w:pgMar w:top="960" w:right="320" w:bottom="960" w:left="380" w:header="708" w:footer="777" w:gutter="0"/>
          <w:pgBorders w:offsetFrom="page">
            <w:top w:val="single" w:sz="4" w:space="24" w:color="000000" w:themeColor="text1"/>
            <w:left w:val="single" w:sz="4" w:space="24" w:color="000000" w:themeColor="text1"/>
            <w:bottom w:val="single" w:sz="4" w:space="24" w:color="000000" w:themeColor="text1"/>
            <w:right w:val="single" w:sz="4" w:space="24" w:color="000000" w:themeColor="text1"/>
          </w:pgBorders>
          <w:pgNumType w:start="41"/>
          <w:cols w:space="720"/>
        </w:sectPr>
      </w:pPr>
    </w:p>
    <w:p w14:paraId="47C99CF6" w14:textId="713BF3FD" w:rsidR="00B83793" w:rsidRDefault="00B83793">
      <w:pPr>
        <w:pStyle w:val="BodyText"/>
        <w:rPr>
          <w:rFonts w:ascii="Calibri"/>
          <w:sz w:val="20"/>
        </w:rPr>
      </w:pPr>
    </w:p>
    <w:p w14:paraId="1C976BD3" w14:textId="529E014C" w:rsidR="00B83793" w:rsidRDefault="00624EDB">
      <w:pPr>
        <w:pStyle w:val="Heading3"/>
        <w:spacing w:before="216"/>
        <w:ind w:left="1060"/>
      </w:pPr>
      <w:r>
        <w:t>CHAPTER-</w:t>
      </w:r>
      <w:r w:rsidR="0055622B">
        <w:t>9</w:t>
      </w:r>
      <w:r>
        <w:rPr>
          <w:spacing w:val="-3"/>
        </w:rPr>
        <w:t xml:space="preserve"> </w:t>
      </w:r>
      <w:r>
        <w:t>LIMITATION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ENHANCEMENT</w:t>
      </w:r>
    </w:p>
    <w:p w14:paraId="78104B0D" w14:textId="77777777" w:rsidR="00B83793" w:rsidRDefault="00B83793">
      <w:pPr>
        <w:pStyle w:val="BodyText"/>
        <w:rPr>
          <w:b/>
          <w:sz w:val="34"/>
        </w:rPr>
      </w:pPr>
    </w:p>
    <w:p w14:paraId="241C23EA" w14:textId="77777777" w:rsidR="00B83793" w:rsidRDefault="00B83793">
      <w:pPr>
        <w:pStyle w:val="BodyText"/>
        <w:spacing w:before="9"/>
        <w:rPr>
          <w:b/>
          <w:sz w:val="44"/>
        </w:rPr>
      </w:pPr>
    </w:p>
    <w:p w14:paraId="669A9AF4" w14:textId="77777777" w:rsidR="00B83793" w:rsidRDefault="00624EDB">
      <w:pPr>
        <w:pStyle w:val="Heading4"/>
      </w:pPr>
      <w:r>
        <w:t>Limitation:</w:t>
      </w:r>
    </w:p>
    <w:p w14:paraId="54375F67" w14:textId="77777777" w:rsidR="00B83793" w:rsidRDefault="00B83793">
      <w:pPr>
        <w:pStyle w:val="BodyText"/>
        <w:spacing w:before="1"/>
        <w:rPr>
          <w:b/>
          <w:sz w:val="24"/>
        </w:rPr>
      </w:pPr>
    </w:p>
    <w:p w14:paraId="7BCB1189" w14:textId="52BF27BD" w:rsidR="00DA25E8" w:rsidRPr="00DA25E8" w:rsidRDefault="00DA25E8" w:rsidP="00DA25E8">
      <w:pPr>
        <w:pStyle w:val="ListParagraph"/>
        <w:numPr>
          <w:ilvl w:val="0"/>
          <w:numId w:val="1"/>
        </w:numPr>
        <w:rPr>
          <w:sz w:val="24"/>
        </w:rPr>
      </w:pPr>
      <w:r w:rsidRPr="00DA25E8">
        <w:rPr>
          <w:sz w:val="24"/>
        </w:rPr>
        <w:t>Inability to Physically Inspect Watches</w:t>
      </w:r>
      <w:r>
        <w:rPr>
          <w:sz w:val="24"/>
        </w:rPr>
        <w:t>.</w:t>
      </w:r>
    </w:p>
    <w:p w14:paraId="08121A30" w14:textId="77777777" w:rsidR="00B83793" w:rsidRDefault="00624EDB">
      <w:pPr>
        <w:pStyle w:val="ListParagraph"/>
        <w:numPr>
          <w:ilvl w:val="0"/>
          <w:numId w:val="1"/>
        </w:numPr>
        <w:tabs>
          <w:tab w:val="left" w:pos="1961"/>
        </w:tabs>
        <w:spacing w:before="139"/>
        <w:ind w:hanging="361"/>
        <w:rPr>
          <w:sz w:val="24"/>
        </w:rPr>
      </w:pP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choices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confirm</w:t>
      </w:r>
      <w:r>
        <w:rPr>
          <w:spacing w:val="1"/>
          <w:sz w:val="24"/>
        </w:rPr>
        <w:t xml:space="preserve"> </w:t>
      </w:r>
      <w:r>
        <w:rPr>
          <w:sz w:val="24"/>
        </w:rPr>
        <w:t>Watch</w:t>
      </w:r>
      <w:r>
        <w:rPr>
          <w:spacing w:val="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before</w:t>
      </w:r>
      <w:r>
        <w:rPr>
          <w:spacing w:val="-2"/>
          <w:sz w:val="24"/>
        </w:rPr>
        <w:t xml:space="preserve"> </w:t>
      </w:r>
      <w:r>
        <w:rPr>
          <w:sz w:val="24"/>
        </w:rPr>
        <w:t>posting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app.</w:t>
      </w:r>
    </w:p>
    <w:p w14:paraId="398359E9" w14:textId="77777777" w:rsidR="00B83793" w:rsidRDefault="00624EDB">
      <w:pPr>
        <w:pStyle w:val="Heading4"/>
        <w:spacing w:before="212"/>
      </w:pPr>
      <w:r>
        <w:t>Comparison</w:t>
      </w:r>
    </w:p>
    <w:p w14:paraId="7F1D1B81" w14:textId="77777777" w:rsidR="00B83793" w:rsidRDefault="00624EDB">
      <w:pPr>
        <w:spacing w:before="235"/>
        <w:ind w:left="1060"/>
        <w:rPr>
          <w:b/>
          <w:sz w:val="28"/>
        </w:rPr>
      </w:pPr>
      <w:r>
        <w:rPr>
          <w:b/>
          <w:sz w:val="28"/>
        </w:rPr>
        <w:t>Future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Enhancements:</w:t>
      </w:r>
    </w:p>
    <w:p w14:paraId="1AB5183B" w14:textId="77777777" w:rsidR="00B83793" w:rsidRDefault="00624EDB">
      <w:pPr>
        <w:pStyle w:val="ListParagraph"/>
        <w:numPr>
          <w:ilvl w:val="2"/>
          <w:numId w:val="2"/>
        </w:numPr>
        <w:tabs>
          <w:tab w:val="left" w:pos="1780"/>
          <w:tab w:val="left" w:pos="1781"/>
        </w:tabs>
        <w:spacing w:before="232"/>
        <w:ind w:hanging="361"/>
        <w:rPr>
          <w:sz w:val="24"/>
        </w:rPr>
      </w:pP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connect</w:t>
      </w:r>
      <w:r>
        <w:rPr>
          <w:spacing w:val="-2"/>
          <w:sz w:val="24"/>
        </w:rPr>
        <w:t xml:space="preserve"> </w:t>
      </w:r>
      <w:r>
        <w:rPr>
          <w:sz w:val="24"/>
        </w:rPr>
        <w:t>our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social</w:t>
      </w:r>
      <w:r>
        <w:rPr>
          <w:spacing w:val="-2"/>
          <w:sz w:val="24"/>
        </w:rPr>
        <w:t xml:space="preserve"> </w:t>
      </w:r>
      <w:r>
        <w:rPr>
          <w:sz w:val="24"/>
        </w:rPr>
        <w:t>media</w:t>
      </w:r>
      <w:r>
        <w:rPr>
          <w:spacing w:val="-15"/>
          <w:sz w:val="24"/>
        </w:rPr>
        <w:t xml:space="preserve"> </w:t>
      </w:r>
      <w:r>
        <w:rPr>
          <w:sz w:val="24"/>
        </w:rPr>
        <w:t>Application.</w:t>
      </w:r>
    </w:p>
    <w:p w14:paraId="306F465B" w14:textId="77777777" w:rsidR="00B83793" w:rsidRDefault="00624EDB">
      <w:pPr>
        <w:pStyle w:val="ListParagraph"/>
        <w:numPr>
          <w:ilvl w:val="2"/>
          <w:numId w:val="2"/>
        </w:numPr>
        <w:tabs>
          <w:tab w:val="left" w:pos="1780"/>
          <w:tab w:val="left" w:pos="1781"/>
        </w:tabs>
        <w:spacing w:before="138"/>
        <w:ind w:hanging="361"/>
        <w:rPr>
          <w:sz w:val="24"/>
        </w:rPr>
      </w:pPr>
      <w:r>
        <w:rPr>
          <w:sz w:val="24"/>
        </w:rPr>
        <w:t>Connect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Shops.</w:t>
      </w:r>
    </w:p>
    <w:p w14:paraId="37EAF05E" w14:textId="77777777" w:rsidR="00B83793" w:rsidRDefault="00624EDB">
      <w:pPr>
        <w:pStyle w:val="ListParagraph"/>
        <w:numPr>
          <w:ilvl w:val="2"/>
          <w:numId w:val="2"/>
        </w:numPr>
        <w:tabs>
          <w:tab w:val="left" w:pos="1780"/>
          <w:tab w:val="left" w:pos="1781"/>
        </w:tabs>
        <w:spacing w:before="135"/>
        <w:ind w:hanging="361"/>
        <w:rPr>
          <w:sz w:val="24"/>
        </w:rPr>
      </w:pP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try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make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 more</w:t>
      </w:r>
      <w:r>
        <w:rPr>
          <w:spacing w:val="-5"/>
          <w:sz w:val="24"/>
        </w:rPr>
        <w:t xml:space="preserve"> </w:t>
      </w:r>
      <w:r>
        <w:rPr>
          <w:sz w:val="24"/>
        </w:rPr>
        <w:t>attractive.</w:t>
      </w:r>
    </w:p>
    <w:sectPr w:rsidR="00B83793" w:rsidSect="001C1575">
      <w:headerReference w:type="default" r:id="rId48"/>
      <w:footerReference w:type="default" r:id="rId49"/>
      <w:pgSz w:w="11910" w:h="16840"/>
      <w:pgMar w:top="960" w:right="322" w:bottom="960" w:left="380" w:header="713" w:footer="777" w:gutter="0"/>
      <w:pgBorders w:offsetFrom="page">
        <w:top w:val="single" w:sz="4" w:space="24" w:color="000000" w:themeColor="text1"/>
        <w:left w:val="single" w:sz="4" w:space="24" w:color="000000" w:themeColor="text1"/>
        <w:bottom w:val="single" w:sz="4" w:space="24" w:color="000000" w:themeColor="text1"/>
        <w:right w:val="single" w:sz="4" w:space="24" w:color="000000" w:themeColor="text1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D8AFC9" w14:textId="77777777" w:rsidR="001C1575" w:rsidRDefault="001C1575">
      <w:r>
        <w:separator/>
      </w:r>
    </w:p>
  </w:endnote>
  <w:endnote w:type="continuationSeparator" w:id="0">
    <w:p w14:paraId="0364D156" w14:textId="77777777" w:rsidR="001C1575" w:rsidRDefault="001C15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844163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65C9ED" w14:textId="140C68F8" w:rsidR="00FF2479" w:rsidRDefault="00FF2479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237BA0B" w14:textId="77777777" w:rsidR="00FF2479" w:rsidRDefault="00FF2479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916592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4655AD0" w14:textId="20A2F529" w:rsidR="00B56BD3" w:rsidRDefault="00B56BD3">
        <w:pPr>
          <w:pStyle w:val="Footer"/>
        </w:pPr>
        <w:r>
          <w:t xml:space="preserve">        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DD17152" w14:textId="787647E0" w:rsidR="00B83793" w:rsidRDefault="00B83793">
    <w:pPr>
      <w:pStyle w:val="BodyText"/>
      <w:spacing w:line="14" w:lineRule="auto"/>
      <w:rPr>
        <w:sz w:val="20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9777B" w14:textId="1830E6F1" w:rsidR="00410381" w:rsidRDefault="00410381">
    <w:pPr>
      <w:pStyle w:val="Footer"/>
    </w:pPr>
    <w:r>
      <w:t xml:space="preserve">          </w:t>
    </w:r>
  </w:p>
  <w:p w14:paraId="6FC1DBF5" w14:textId="12CBDCA1" w:rsidR="00B83793" w:rsidRDefault="00410381">
    <w:pPr>
      <w:pStyle w:val="BodyText"/>
      <w:spacing w:line="14" w:lineRule="auto"/>
      <w:rPr>
        <w:sz w:val="2"/>
      </w:rPr>
    </w:pPr>
    <w:r>
      <w:rPr>
        <w:sz w:val="2"/>
      </w:rPr>
      <w:t xml:space="preserve">  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D3881B" w14:textId="16A9ABC8" w:rsidR="00410381" w:rsidRDefault="00410381">
    <w:pPr>
      <w:pStyle w:val="Footer"/>
    </w:pPr>
    <w:r>
      <w:t xml:space="preserve">     </w:t>
    </w:r>
    <w:sdt>
      <w:sdtPr>
        <w:id w:val="-20980464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t xml:space="preserve"> </w:t>
        </w:r>
      </w:sdtContent>
    </w:sdt>
  </w:p>
  <w:p w14:paraId="51A632B5" w14:textId="77777777" w:rsidR="00B83793" w:rsidRDefault="00B83793">
    <w:pPr>
      <w:pStyle w:val="BodyText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440B51" w14:textId="64F8B696" w:rsidR="00410381" w:rsidRDefault="00410381">
    <w:pPr>
      <w:pStyle w:val="Footer"/>
    </w:pPr>
    <w:r>
      <w:t xml:space="preserve">         </w:t>
    </w:r>
    <w:sdt>
      <w:sdtPr>
        <w:id w:val="1740283799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1B8AF5CE" w14:textId="0802F3ED" w:rsidR="00B83793" w:rsidRDefault="00B83793">
    <w:pPr>
      <w:pStyle w:val="BodyText"/>
      <w:spacing w:line="14" w:lineRule="auto"/>
      <w:rPr>
        <w:sz w:val="20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00FC1" w14:textId="30645316" w:rsidR="00410381" w:rsidRDefault="00410381">
    <w:pPr>
      <w:pStyle w:val="Footer"/>
    </w:pPr>
    <w:r>
      <w:t xml:space="preserve">        </w:t>
    </w:r>
    <w:sdt>
      <w:sdtPr>
        <w:id w:val="77876886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6202C4D4" w14:textId="7B7E24A0" w:rsidR="00B83793" w:rsidRDefault="00B83793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297165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CC625FE" w14:textId="1A186FDD" w:rsidR="00FF2479" w:rsidRDefault="00FF2479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C391DF" w14:textId="433F379B" w:rsidR="00B83793" w:rsidRDefault="00B83793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486867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D3CAC5" w14:textId="44367D47" w:rsidR="0041166A" w:rsidRPr="00FF2479" w:rsidRDefault="00FF2479" w:rsidP="00FF2479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5544328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61C91D" w14:textId="12691879" w:rsidR="00FF2479" w:rsidRDefault="00FF2479">
        <w:pPr>
          <w:pStyle w:val="Footer"/>
        </w:pPr>
        <w:r>
          <w:t>Page | 4</w:t>
        </w:r>
      </w:p>
    </w:sdtContent>
  </w:sdt>
  <w:p w14:paraId="3BC0BF77" w14:textId="1CD9D234" w:rsidR="00B83793" w:rsidRPr="00FF2479" w:rsidRDefault="00B83793">
    <w:pPr>
      <w:pStyle w:val="BodyText"/>
      <w:spacing w:line="14" w:lineRule="auto"/>
      <w:rPr>
        <w:sz w:val="32"/>
        <w:szCs w:val="44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36610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7956C4" w14:textId="0B136FA8" w:rsidR="00FF2479" w:rsidRDefault="00FF2479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3CEEA24" w14:textId="09D0D18B" w:rsidR="00B83793" w:rsidRDefault="00B83793">
    <w:pPr>
      <w:pStyle w:val="BodyText"/>
      <w:spacing w:line="14" w:lineRule="auto"/>
      <w:rPr>
        <w:sz w:val="20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398503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6DB932" w14:textId="2CACA26C" w:rsidR="00FF2479" w:rsidRDefault="00FF2479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D7585A3" w14:textId="4222A2B8" w:rsidR="00B83793" w:rsidRDefault="00B83793">
    <w:pPr>
      <w:pStyle w:val="BodyText"/>
      <w:spacing w:line="14" w:lineRule="auto"/>
      <w:rPr>
        <w:sz w:val="20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740240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32308F" w14:textId="6C118985" w:rsidR="00FF2479" w:rsidRDefault="00FF2479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DC76812" w14:textId="45C93B25" w:rsidR="00B83793" w:rsidRDefault="00B83793">
    <w:pPr>
      <w:pStyle w:val="BodyText"/>
      <w:spacing w:line="14" w:lineRule="auto"/>
      <w:rPr>
        <w:sz w:val="20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019915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06152F8" w14:textId="3F8A17C3" w:rsidR="00FF2479" w:rsidRDefault="00FF2479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E32EC6A" w14:textId="53EECD29" w:rsidR="00B83793" w:rsidRDefault="00B83793">
    <w:pPr>
      <w:pStyle w:val="BodyText"/>
      <w:spacing w:line="14" w:lineRule="auto"/>
      <w:rPr>
        <w:sz w:val="20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803775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0659B6" w14:textId="4311AF54" w:rsidR="00B56BD3" w:rsidRDefault="00410381">
        <w:pPr>
          <w:pStyle w:val="Footer"/>
        </w:pPr>
        <w:r>
          <w:t xml:space="preserve">    </w:t>
        </w:r>
        <w:r w:rsidR="00B56BD3">
          <w:t xml:space="preserve">      Page | </w:t>
        </w:r>
        <w:r w:rsidR="00B56BD3">
          <w:fldChar w:fldCharType="begin"/>
        </w:r>
        <w:r w:rsidR="00B56BD3">
          <w:instrText xml:space="preserve"> PAGE   \* MERGEFORMAT </w:instrText>
        </w:r>
        <w:r w:rsidR="00B56BD3">
          <w:fldChar w:fldCharType="separate"/>
        </w:r>
        <w:r w:rsidR="00B56BD3">
          <w:rPr>
            <w:noProof/>
          </w:rPr>
          <w:t>2</w:t>
        </w:r>
        <w:r w:rsidR="00B56BD3">
          <w:rPr>
            <w:noProof/>
          </w:rPr>
          <w:fldChar w:fldCharType="end"/>
        </w:r>
      </w:p>
    </w:sdtContent>
  </w:sdt>
  <w:p w14:paraId="67BF0F75" w14:textId="0B418C1E" w:rsidR="00B83793" w:rsidRDefault="00B83793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BAD1BA" w14:textId="77777777" w:rsidR="001C1575" w:rsidRDefault="001C1575">
      <w:r>
        <w:separator/>
      </w:r>
    </w:p>
  </w:footnote>
  <w:footnote w:type="continuationSeparator" w:id="0">
    <w:p w14:paraId="0994E23C" w14:textId="77777777" w:rsidR="001C1575" w:rsidRDefault="001C15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CA4CE3" w14:textId="69E0D132" w:rsidR="0041166A" w:rsidRDefault="0041166A">
    <w:pPr>
      <w:pStyle w:val="BodyText"/>
      <w:spacing w:line="14" w:lineRule="auto"/>
      <w:rPr>
        <w:sz w:val="20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3510CC" w14:textId="77777777" w:rsidR="00B83793" w:rsidRDefault="00B83793">
    <w:pPr>
      <w:pStyle w:val="BodyText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828DF4" w14:textId="46DE7191" w:rsidR="00B83793" w:rsidRDefault="00B83793">
    <w:pPr>
      <w:pStyle w:val="BodyText"/>
      <w:spacing w:line="14" w:lineRule="auto"/>
      <w:rPr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9476F" w14:textId="5EB7A14A" w:rsidR="00B83793" w:rsidRDefault="00B83793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C8B5F" w14:textId="7022093B" w:rsidR="00B83793" w:rsidRDefault="00B83793">
    <w:pPr>
      <w:pStyle w:val="BodyText"/>
      <w:spacing w:line="14" w:lineRule="auto"/>
      <w:rPr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B723B4" w14:textId="77777777" w:rsidR="00B83793" w:rsidRDefault="00B83793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F691A" w14:textId="6493D066" w:rsidR="00B83793" w:rsidRDefault="00B83793">
    <w:pPr>
      <w:pStyle w:val="BodyText"/>
      <w:spacing w:line="14" w:lineRule="auto"/>
      <w:rPr>
        <w:sz w:val="2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8D2FA" w14:textId="17810365" w:rsidR="00B83793" w:rsidRDefault="00B83793">
    <w:pPr>
      <w:pStyle w:val="BodyText"/>
      <w:spacing w:line="14" w:lineRule="auto"/>
      <w:rPr>
        <w:sz w:val="20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C2DF9" w14:textId="4B6BECA4" w:rsidR="00B83793" w:rsidRDefault="00B83793">
    <w:pPr>
      <w:pStyle w:val="BodyText"/>
      <w:spacing w:line="14" w:lineRule="auto"/>
      <w:rPr>
        <w:sz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6DBE2" w14:textId="06623D34" w:rsidR="00B83793" w:rsidRDefault="00B83793">
    <w:pPr>
      <w:pStyle w:val="BodyText"/>
      <w:spacing w:line="14" w:lineRule="auto"/>
      <w:rPr>
        <w:sz w:val="20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E2005" w14:textId="01D29D68" w:rsidR="00B83793" w:rsidRDefault="00B83793">
    <w:pPr>
      <w:pStyle w:val="BodyText"/>
      <w:spacing w:line="14" w:lineRule="auto"/>
      <w:rPr>
        <w:sz w:val="20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F8DD74" w14:textId="77777777" w:rsidR="00B83793" w:rsidRDefault="00B83793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A42A5"/>
    <w:multiLevelType w:val="hybridMultilevel"/>
    <w:tmpl w:val="DC568D18"/>
    <w:lvl w:ilvl="0" w:tplc="5F4EBFC0">
      <w:numFmt w:val="bullet"/>
      <w:lvlText w:val=""/>
      <w:lvlJc w:val="left"/>
      <w:pPr>
        <w:ind w:left="939" w:hanging="360"/>
      </w:pPr>
      <w:rPr>
        <w:rFonts w:hint="default"/>
        <w:w w:val="100"/>
        <w:lang w:val="en-US" w:eastAsia="en-US" w:bidi="ar-SA"/>
      </w:rPr>
    </w:lvl>
    <w:lvl w:ilvl="1" w:tplc="D00CFD7C">
      <w:numFmt w:val="bullet"/>
      <w:lvlText w:val="•"/>
      <w:lvlJc w:val="left"/>
      <w:pPr>
        <w:ind w:left="1855" w:hanging="360"/>
      </w:pPr>
      <w:rPr>
        <w:rFonts w:hint="default"/>
        <w:lang w:val="en-US" w:eastAsia="en-US" w:bidi="ar-SA"/>
      </w:rPr>
    </w:lvl>
    <w:lvl w:ilvl="2" w:tplc="27ECE32A">
      <w:numFmt w:val="bullet"/>
      <w:lvlText w:val="•"/>
      <w:lvlJc w:val="left"/>
      <w:pPr>
        <w:ind w:left="2770" w:hanging="360"/>
      </w:pPr>
      <w:rPr>
        <w:rFonts w:hint="default"/>
        <w:lang w:val="en-US" w:eastAsia="en-US" w:bidi="ar-SA"/>
      </w:rPr>
    </w:lvl>
    <w:lvl w:ilvl="3" w:tplc="59E2B90A">
      <w:numFmt w:val="bullet"/>
      <w:lvlText w:val="•"/>
      <w:lvlJc w:val="left"/>
      <w:pPr>
        <w:ind w:left="3685" w:hanging="360"/>
      </w:pPr>
      <w:rPr>
        <w:rFonts w:hint="default"/>
        <w:lang w:val="en-US" w:eastAsia="en-US" w:bidi="ar-SA"/>
      </w:rPr>
    </w:lvl>
    <w:lvl w:ilvl="4" w:tplc="51C2D05C">
      <w:numFmt w:val="bullet"/>
      <w:lvlText w:val="•"/>
      <w:lvlJc w:val="left"/>
      <w:pPr>
        <w:ind w:left="4600" w:hanging="360"/>
      </w:pPr>
      <w:rPr>
        <w:rFonts w:hint="default"/>
        <w:lang w:val="en-US" w:eastAsia="en-US" w:bidi="ar-SA"/>
      </w:rPr>
    </w:lvl>
    <w:lvl w:ilvl="5" w:tplc="D74284A4">
      <w:numFmt w:val="bullet"/>
      <w:lvlText w:val="•"/>
      <w:lvlJc w:val="left"/>
      <w:pPr>
        <w:ind w:left="5515" w:hanging="360"/>
      </w:pPr>
      <w:rPr>
        <w:rFonts w:hint="default"/>
        <w:lang w:val="en-US" w:eastAsia="en-US" w:bidi="ar-SA"/>
      </w:rPr>
    </w:lvl>
    <w:lvl w:ilvl="6" w:tplc="12C20570">
      <w:numFmt w:val="bullet"/>
      <w:lvlText w:val="•"/>
      <w:lvlJc w:val="left"/>
      <w:pPr>
        <w:ind w:left="6430" w:hanging="360"/>
      </w:pPr>
      <w:rPr>
        <w:rFonts w:hint="default"/>
        <w:lang w:val="en-US" w:eastAsia="en-US" w:bidi="ar-SA"/>
      </w:rPr>
    </w:lvl>
    <w:lvl w:ilvl="7" w:tplc="ECEA6AEA">
      <w:numFmt w:val="bullet"/>
      <w:lvlText w:val="•"/>
      <w:lvlJc w:val="left"/>
      <w:pPr>
        <w:ind w:left="7345" w:hanging="360"/>
      </w:pPr>
      <w:rPr>
        <w:rFonts w:hint="default"/>
        <w:lang w:val="en-US" w:eastAsia="en-US" w:bidi="ar-SA"/>
      </w:rPr>
    </w:lvl>
    <w:lvl w:ilvl="8" w:tplc="F0C6A2B4">
      <w:numFmt w:val="bullet"/>
      <w:lvlText w:val="•"/>
      <w:lvlJc w:val="left"/>
      <w:pPr>
        <w:ind w:left="826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D7F5348"/>
    <w:multiLevelType w:val="multilevel"/>
    <w:tmpl w:val="5B62358A"/>
    <w:lvl w:ilvl="0">
      <w:start w:val="4"/>
      <w:numFmt w:val="decimal"/>
      <w:lvlText w:val="%1"/>
      <w:lvlJc w:val="left"/>
      <w:pPr>
        <w:ind w:left="699" w:hanging="48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99" w:hanging="480"/>
      </w:pPr>
      <w:rPr>
        <w:rFonts w:hint="default"/>
        <w:b/>
        <w:bCs/>
        <w:w w:val="99"/>
        <w:lang w:val="en-US" w:eastAsia="en-US" w:bidi="ar-SA"/>
      </w:rPr>
    </w:lvl>
    <w:lvl w:ilvl="2">
      <w:numFmt w:val="bullet"/>
      <w:lvlText w:val=""/>
      <w:lvlJc w:val="left"/>
      <w:pPr>
        <w:ind w:left="1659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71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6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2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2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8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20B2E3D"/>
    <w:multiLevelType w:val="hybridMultilevel"/>
    <w:tmpl w:val="282EB890"/>
    <w:lvl w:ilvl="0" w:tplc="F92465C8">
      <w:numFmt w:val="bullet"/>
      <w:lvlText w:val=""/>
      <w:lvlJc w:val="left"/>
      <w:pPr>
        <w:ind w:left="1420" w:hanging="360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1" w:tplc="38FEB188">
      <w:numFmt w:val="bullet"/>
      <w:lvlText w:val=""/>
      <w:lvlJc w:val="left"/>
      <w:pPr>
        <w:ind w:left="1781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4D18274C">
      <w:numFmt w:val="bullet"/>
      <w:lvlText w:val="•"/>
      <w:lvlJc w:val="left"/>
      <w:pPr>
        <w:ind w:left="2827" w:hanging="361"/>
      </w:pPr>
      <w:rPr>
        <w:rFonts w:hint="default"/>
        <w:lang w:val="en-US" w:eastAsia="en-US" w:bidi="ar-SA"/>
      </w:rPr>
    </w:lvl>
    <w:lvl w:ilvl="3" w:tplc="034A9904">
      <w:numFmt w:val="bullet"/>
      <w:lvlText w:val="•"/>
      <w:lvlJc w:val="left"/>
      <w:pPr>
        <w:ind w:left="3874" w:hanging="361"/>
      </w:pPr>
      <w:rPr>
        <w:rFonts w:hint="default"/>
        <w:lang w:val="en-US" w:eastAsia="en-US" w:bidi="ar-SA"/>
      </w:rPr>
    </w:lvl>
    <w:lvl w:ilvl="4" w:tplc="C068E172">
      <w:numFmt w:val="bullet"/>
      <w:lvlText w:val="•"/>
      <w:lvlJc w:val="left"/>
      <w:pPr>
        <w:ind w:left="4921" w:hanging="361"/>
      </w:pPr>
      <w:rPr>
        <w:rFonts w:hint="default"/>
        <w:lang w:val="en-US" w:eastAsia="en-US" w:bidi="ar-SA"/>
      </w:rPr>
    </w:lvl>
    <w:lvl w:ilvl="5" w:tplc="51D856EC">
      <w:numFmt w:val="bullet"/>
      <w:lvlText w:val="•"/>
      <w:lvlJc w:val="left"/>
      <w:pPr>
        <w:ind w:left="5968" w:hanging="361"/>
      </w:pPr>
      <w:rPr>
        <w:rFonts w:hint="default"/>
        <w:lang w:val="en-US" w:eastAsia="en-US" w:bidi="ar-SA"/>
      </w:rPr>
    </w:lvl>
    <w:lvl w:ilvl="6" w:tplc="EEA84992">
      <w:numFmt w:val="bullet"/>
      <w:lvlText w:val="•"/>
      <w:lvlJc w:val="left"/>
      <w:pPr>
        <w:ind w:left="7015" w:hanging="361"/>
      </w:pPr>
      <w:rPr>
        <w:rFonts w:hint="default"/>
        <w:lang w:val="en-US" w:eastAsia="en-US" w:bidi="ar-SA"/>
      </w:rPr>
    </w:lvl>
    <w:lvl w:ilvl="7" w:tplc="C3669F72">
      <w:numFmt w:val="bullet"/>
      <w:lvlText w:val="•"/>
      <w:lvlJc w:val="left"/>
      <w:pPr>
        <w:ind w:left="8062" w:hanging="361"/>
      </w:pPr>
      <w:rPr>
        <w:rFonts w:hint="default"/>
        <w:lang w:val="en-US" w:eastAsia="en-US" w:bidi="ar-SA"/>
      </w:rPr>
    </w:lvl>
    <w:lvl w:ilvl="8" w:tplc="61F45432">
      <w:numFmt w:val="bullet"/>
      <w:lvlText w:val="•"/>
      <w:lvlJc w:val="left"/>
      <w:pPr>
        <w:ind w:left="9109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28D066D0"/>
    <w:multiLevelType w:val="hybridMultilevel"/>
    <w:tmpl w:val="19DA45F2"/>
    <w:lvl w:ilvl="0" w:tplc="D78A7B72">
      <w:numFmt w:val="bullet"/>
      <w:lvlText w:val=""/>
      <w:lvlJc w:val="left"/>
      <w:pPr>
        <w:ind w:left="1564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26341E12">
      <w:numFmt w:val="bullet"/>
      <w:lvlText w:val="•"/>
      <w:lvlJc w:val="left"/>
      <w:pPr>
        <w:ind w:left="2524" w:hanging="361"/>
      </w:pPr>
      <w:rPr>
        <w:rFonts w:hint="default"/>
        <w:lang w:val="en-US" w:eastAsia="en-US" w:bidi="ar-SA"/>
      </w:rPr>
    </w:lvl>
    <w:lvl w:ilvl="2" w:tplc="FA38CB06">
      <w:numFmt w:val="bullet"/>
      <w:lvlText w:val="•"/>
      <w:lvlJc w:val="left"/>
      <w:pPr>
        <w:ind w:left="3488" w:hanging="361"/>
      </w:pPr>
      <w:rPr>
        <w:rFonts w:hint="default"/>
        <w:lang w:val="en-US" w:eastAsia="en-US" w:bidi="ar-SA"/>
      </w:rPr>
    </w:lvl>
    <w:lvl w:ilvl="3" w:tplc="323A41B4">
      <w:numFmt w:val="bullet"/>
      <w:lvlText w:val="•"/>
      <w:lvlJc w:val="left"/>
      <w:pPr>
        <w:ind w:left="4453" w:hanging="361"/>
      </w:pPr>
      <w:rPr>
        <w:rFonts w:hint="default"/>
        <w:lang w:val="en-US" w:eastAsia="en-US" w:bidi="ar-SA"/>
      </w:rPr>
    </w:lvl>
    <w:lvl w:ilvl="4" w:tplc="1302A4CA">
      <w:numFmt w:val="bullet"/>
      <w:lvlText w:val="•"/>
      <w:lvlJc w:val="left"/>
      <w:pPr>
        <w:ind w:left="5417" w:hanging="361"/>
      </w:pPr>
      <w:rPr>
        <w:rFonts w:hint="default"/>
        <w:lang w:val="en-US" w:eastAsia="en-US" w:bidi="ar-SA"/>
      </w:rPr>
    </w:lvl>
    <w:lvl w:ilvl="5" w:tplc="6BC01A30">
      <w:numFmt w:val="bullet"/>
      <w:lvlText w:val="•"/>
      <w:lvlJc w:val="left"/>
      <w:pPr>
        <w:ind w:left="6382" w:hanging="361"/>
      </w:pPr>
      <w:rPr>
        <w:rFonts w:hint="default"/>
        <w:lang w:val="en-US" w:eastAsia="en-US" w:bidi="ar-SA"/>
      </w:rPr>
    </w:lvl>
    <w:lvl w:ilvl="6" w:tplc="0DF612A0">
      <w:numFmt w:val="bullet"/>
      <w:lvlText w:val="•"/>
      <w:lvlJc w:val="left"/>
      <w:pPr>
        <w:ind w:left="7346" w:hanging="361"/>
      </w:pPr>
      <w:rPr>
        <w:rFonts w:hint="default"/>
        <w:lang w:val="en-US" w:eastAsia="en-US" w:bidi="ar-SA"/>
      </w:rPr>
    </w:lvl>
    <w:lvl w:ilvl="7" w:tplc="FBE40894">
      <w:numFmt w:val="bullet"/>
      <w:lvlText w:val="•"/>
      <w:lvlJc w:val="left"/>
      <w:pPr>
        <w:ind w:left="8310" w:hanging="361"/>
      </w:pPr>
      <w:rPr>
        <w:rFonts w:hint="default"/>
        <w:lang w:val="en-US" w:eastAsia="en-US" w:bidi="ar-SA"/>
      </w:rPr>
    </w:lvl>
    <w:lvl w:ilvl="8" w:tplc="91889ADA">
      <w:numFmt w:val="bullet"/>
      <w:lvlText w:val="•"/>
      <w:lvlJc w:val="left"/>
      <w:pPr>
        <w:ind w:left="9275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2C317CAA"/>
    <w:multiLevelType w:val="multilevel"/>
    <w:tmpl w:val="B628A8B0"/>
    <w:lvl w:ilvl="0">
      <w:start w:val="8"/>
      <w:numFmt w:val="decimal"/>
      <w:lvlText w:val="%1"/>
      <w:lvlJc w:val="left"/>
      <w:pPr>
        <w:ind w:left="1482" w:hanging="423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482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7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"/>
      <w:lvlJc w:val="left"/>
      <w:pPr>
        <w:ind w:left="1960" w:hanging="42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271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26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82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37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93" w:hanging="420"/>
      </w:pPr>
      <w:rPr>
        <w:rFonts w:hint="default"/>
        <w:lang w:val="en-US" w:eastAsia="en-US" w:bidi="ar-SA"/>
      </w:rPr>
    </w:lvl>
  </w:abstractNum>
  <w:abstractNum w:abstractNumId="5" w15:restartNumberingAfterBreak="0">
    <w:nsid w:val="2CA606AC"/>
    <w:multiLevelType w:val="hybridMultilevel"/>
    <w:tmpl w:val="60F29D64"/>
    <w:lvl w:ilvl="0" w:tplc="88801AE4">
      <w:numFmt w:val="bullet"/>
      <w:lvlText w:val=""/>
      <w:lvlJc w:val="left"/>
      <w:pPr>
        <w:ind w:left="939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DF0A06B4">
      <w:numFmt w:val="bullet"/>
      <w:lvlText w:val="•"/>
      <w:lvlJc w:val="left"/>
      <w:pPr>
        <w:ind w:left="1855" w:hanging="360"/>
      </w:pPr>
      <w:rPr>
        <w:rFonts w:hint="default"/>
        <w:lang w:val="en-US" w:eastAsia="en-US" w:bidi="ar-SA"/>
      </w:rPr>
    </w:lvl>
    <w:lvl w:ilvl="2" w:tplc="88EC3B5E">
      <w:numFmt w:val="bullet"/>
      <w:lvlText w:val="•"/>
      <w:lvlJc w:val="left"/>
      <w:pPr>
        <w:ind w:left="2770" w:hanging="360"/>
      </w:pPr>
      <w:rPr>
        <w:rFonts w:hint="default"/>
        <w:lang w:val="en-US" w:eastAsia="en-US" w:bidi="ar-SA"/>
      </w:rPr>
    </w:lvl>
    <w:lvl w:ilvl="3" w:tplc="FE6C1942">
      <w:numFmt w:val="bullet"/>
      <w:lvlText w:val="•"/>
      <w:lvlJc w:val="left"/>
      <w:pPr>
        <w:ind w:left="3685" w:hanging="360"/>
      </w:pPr>
      <w:rPr>
        <w:rFonts w:hint="default"/>
        <w:lang w:val="en-US" w:eastAsia="en-US" w:bidi="ar-SA"/>
      </w:rPr>
    </w:lvl>
    <w:lvl w:ilvl="4" w:tplc="44BC7606">
      <w:numFmt w:val="bullet"/>
      <w:lvlText w:val="•"/>
      <w:lvlJc w:val="left"/>
      <w:pPr>
        <w:ind w:left="4600" w:hanging="360"/>
      </w:pPr>
      <w:rPr>
        <w:rFonts w:hint="default"/>
        <w:lang w:val="en-US" w:eastAsia="en-US" w:bidi="ar-SA"/>
      </w:rPr>
    </w:lvl>
    <w:lvl w:ilvl="5" w:tplc="4734E4E6">
      <w:numFmt w:val="bullet"/>
      <w:lvlText w:val="•"/>
      <w:lvlJc w:val="left"/>
      <w:pPr>
        <w:ind w:left="5515" w:hanging="360"/>
      </w:pPr>
      <w:rPr>
        <w:rFonts w:hint="default"/>
        <w:lang w:val="en-US" w:eastAsia="en-US" w:bidi="ar-SA"/>
      </w:rPr>
    </w:lvl>
    <w:lvl w:ilvl="6" w:tplc="007031A2">
      <w:numFmt w:val="bullet"/>
      <w:lvlText w:val="•"/>
      <w:lvlJc w:val="left"/>
      <w:pPr>
        <w:ind w:left="6430" w:hanging="360"/>
      </w:pPr>
      <w:rPr>
        <w:rFonts w:hint="default"/>
        <w:lang w:val="en-US" w:eastAsia="en-US" w:bidi="ar-SA"/>
      </w:rPr>
    </w:lvl>
    <w:lvl w:ilvl="7" w:tplc="71A41EFC">
      <w:numFmt w:val="bullet"/>
      <w:lvlText w:val="•"/>
      <w:lvlJc w:val="left"/>
      <w:pPr>
        <w:ind w:left="7345" w:hanging="360"/>
      </w:pPr>
      <w:rPr>
        <w:rFonts w:hint="default"/>
        <w:lang w:val="en-US" w:eastAsia="en-US" w:bidi="ar-SA"/>
      </w:rPr>
    </w:lvl>
    <w:lvl w:ilvl="8" w:tplc="0E8A20CC">
      <w:numFmt w:val="bullet"/>
      <w:lvlText w:val="•"/>
      <w:lvlJc w:val="left"/>
      <w:pPr>
        <w:ind w:left="826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34779E8"/>
    <w:multiLevelType w:val="multilevel"/>
    <w:tmpl w:val="247CF068"/>
    <w:lvl w:ilvl="0">
      <w:start w:val="5"/>
      <w:numFmt w:val="decimal"/>
      <w:lvlText w:val="%1"/>
      <w:lvlJc w:val="left"/>
      <w:pPr>
        <w:ind w:left="699" w:hanging="48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99" w:hanging="480"/>
      </w:pPr>
      <w:rPr>
        <w:rFonts w:hint="default"/>
        <w:b/>
        <w:bCs/>
        <w:w w:val="99"/>
        <w:lang w:val="en-US" w:eastAsia="en-US" w:bidi="ar-SA"/>
      </w:rPr>
    </w:lvl>
    <w:lvl w:ilvl="2">
      <w:numFmt w:val="bullet"/>
      <w:lvlText w:val=""/>
      <w:lvlJc w:val="left"/>
      <w:pPr>
        <w:ind w:left="939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97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9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0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2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4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57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7E1002A"/>
    <w:multiLevelType w:val="hybridMultilevel"/>
    <w:tmpl w:val="DCD68556"/>
    <w:lvl w:ilvl="0" w:tplc="DC844978">
      <w:numFmt w:val="bullet"/>
      <w:lvlText w:val=""/>
      <w:lvlJc w:val="left"/>
      <w:pPr>
        <w:ind w:left="939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18306986">
      <w:numFmt w:val="bullet"/>
      <w:lvlText w:val="•"/>
      <w:lvlJc w:val="left"/>
      <w:pPr>
        <w:ind w:left="1855" w:hanging="360"/>
      </w:pPr>
      <w:rPr>
        <w:rFonts w:hint="default"/>
        <w:lang w:val="en-US" w:eastAsia="en-US" w:bidi="ar-SA"/>
      </w:rPr>
    </w:lvl>
    <w:lvl w:ilvl="2" w:tplc="CFE625B2">
      <w:numFmt w:val="bullet"/>
      <w:lvlText w:val="•"/>
      <w:lvlJc w:val="left"/>
      <w:pPr>
        <w:ind w:left="2770" w:hanging="360"/>
      </w:pPr>
      <w:rPr>
        <w:rFonts w:hint="default"/>
        <w:lang w:val="en-US" w:eastAsia="en-US" w:bidi="ar-SA"/>
      </w:rPr>
    </w:lvl>
    <w:lvl w:ilvl="3" w:tplc="97FE613C">
      <w:numFmt w:val="bullet"/>
      <w:lvlText w:val="•"/>
      <w:lvlJc w:val="left"/>
      <w:pPr>
        <w:ind w:left="3685" w:hanging="360"/>
      </w:pPr>
      <w:rPr>
        <w:rFonts w:hint="default"/>
        <w:lang w:val="en-US" w:eastAsia="en-US" w:bidi="ar-SA"/>
      </w:rPr>
    </w:lvl>
    <w:lvl w:ilvl="4" w:tplc="9BCA3C94">
      <w:numFmt w:val="bullet"/>
      <w:lvlText w:val="•"/>
      <w:lvlJc w:val="left"/>
      <w:pPr>
        <w:ind w:left="4600" w:hanging="360"/>
      </w:pPr>
      <w:rPr>
        <w:rFonts w:hint="default"/>
        <w:lang w:val="en-US" w:eastAsia="en-US" w:bidi="ar-SA"/>
      </w:rPr>
    </w:lvl>
    <w:lvl w:ilvl="5" w:tplc="5C826DBA">
      <w:numFmt w:val="bullet"/>
      <w:lvlText w:val="•"/>
      <w:lvlJc w:val="left"/>
      <w:pPr>
        <w:ind w:left="5515" w:hanging="360"/>
      </w:pPr>
      <w:rPr>
        <w:rFonts w:hint="default"/>
        <w:lang w:val="en-US" w:eastAsia="en-US" w:bidi="ar-SA"/>
      </w:rPr>
    </w:lvl>
    <w:lvl w:ilvl="6" w:tplc="D27EBF04">
      <w:numFmt w:val="bullet"/>
      <w:lvlText w:val="•"/>
      <w:lvlJc w:val="left"/>
      <w:pPr>
        <w:ind w:left="6430" w:hanging="360"/>
      </w:pPr>
      <w:rPr>
        <w:rFonts w:hint="default"/>
        <w:lang w:val="en-US" w:eastAsia="en-US" w:bidi="ar-SA"/>
      </w:rPr>
    </w:lvl>
    <w:lvl w:ilvl="7" w:tplc="ABB0FDA8">
      <w:numFmt w:val="bullet"/>
      <w:lvlText w:val="•"/>
      <w:lvlJc w:val="left"/>
      <w:pPr>
        <w:ind w:left="7345" w:hanging="360"/>
      </w:pPr>
      <w:rPr>
        <w:rFonts w:hint="default"/>
        <w:lang w:val="en-US" w:eastAsia="en-US" w:bidi="ar-SA"/>
      </w:rPr>
    </w:lvl>
    <w:lvl w:ilvl="8" w:tplc="DF9030C0">
      <w:numFmt w:val="bullet"/>
      <w:lvlText w:val="•"/>
      <w:lvlJc w:val="left"/>
      <w:pPr>
        <w:ind w:left="826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BF5741F"/>
    <w:multiLevelType w:val="multilevel"/>
    <w:tmpl w:val="2B1AE77A"/>
    <w:lvl w:ilvl="0">
      <w:start w:val="4"/>
      <w:numFmt w:val="decimal"/>
      <w:lvlText w:val="%1"/>
      <w:lvlJc w:val="left"/>
      <w:pPr>
        <w:ind w:left="850" w:hanging="631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850" w:hanging="631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50" w:hanging="63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"/>
      <w:lvlJc w:val="left"/>
      <w:pPr>
        <w:ind w:left="939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399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0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2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4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57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3D75786C"/>
    <w:multiLevelType w:val="hybridMultilevel"/>
    <w:tmpl w:val="22F21256"/>
    <w:lvl w:ilvl="0" w:tplc="F4D8ACC6">
      <w:numFmt w:val="bullet"/>
      <w:lvlText w:val=""/>
      <w:lvlJc w:val="left"/>
      <w:pPr>
        <w:ind w:left="939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ADDC5C68">
      <w:numFmt w:val="bullet"/>
      <w:lvlText w:val="•"/>
      <w:lvlJc w:val="left"/>
      <w:pPr>
        <w:ind w:left="1855" w:hanging="360"/>
      </w:pPr>
      <w:rPr>
        <w:rFonts w:hint="default"/>
        <w:lang w:val="en-US" w:eastAsia="en-US" w:bidi="ar-SA"/>
      </w:rPr>
    </w:lvl>
    <w:lvl w:ilvl="2" w:tplc="6F44FA2C">
      <w:numFmt w:val="bullet"/>
      <w:lvlText w:val="•"/>
      <w:lvlJc w:val="left"/>
      <w:pPr>
        <w:ind w:left="2770" w:hanging="360"/>
      </w:pPr>
      <w:rPr>
        <w:rFonts w:hint="default"/>
        <w:lang w:val="en-US" w:eastAsia="en-US" w:bidi="ar-SA"/>
      </w:rPr>
    </w:lvl>
    <w:lvl w:ilvl="3" w:tplc="199AADF8">
      <w:numFmt w:val="bullet"/>
      <w:lvlText w:val="•"/>
      <w:lvlJc w:val="left"/>
      <w:pPr>
        <w:ind w:left="3685" w:hanging="360"/>
      </w:pPr>
      <w:rPr>
        <w:rFonts w:hint="default"/>
        <w:lang w:val="en-US" w:eastAsia="en-US" w:bidi="ar-SA"/>
      </w:rPr>
    </w:lvl>
    <w:lvl w:ilvl="4" w:tplc="A8EE4FB6">
      <w:numFmt w:val="bullet"/>
      <w:lvlText w:val="•"/>
      <w:lvlJc w:val="left"/>
      <w:pPr>
        <w:ind w:left="4600" w:hanging="360"/>
      </w:pPr>
      <w:rPr>
        <w:rFonts w:hint="default"/>
        <w:lang w:val="en-US" w:eastAsia="en-US" w:bidi="ar-SA"/>
      </w:rPr>
    </w:lvl>
    <w:lvl w:ilvl="5" w:tplc="7A9630B8">
      <w:numFmt w:val="bullet"/>
      <w:lvlText w:val="•"/>
      <w:lvlJc w:val="left"/>
      <w:pPr>
        <w:ind w:left="5515" w:hanging="360"/>
      </w:pPr>
      <w:rPr>
        <w:rFonts w:hint="default"/>
        <w:lang w:val="en-US" w:eastAsia="en-US" w:bidi="ar-SA"/>
      </w:rPr>
    </w:lvl>
    <w:lvl w:ilvl="6" w:tplc="61186698">
      <w:numFmt w:val="bullet"/>
      <w:lvlText w:val="•"/>
      <w:lvlJc w:val="left"/>
      <w:pPr>
        <w:ind w:left="6430" w:hanging="360"/>
      </w:pPr>
      <w:rPr>
        <w:rFonts w:hint="default"/>
        <w:lang w:val="en-US" w:eastAsia="en-US" w:bidi="ar-SA"/>
      </w:rPr>
    </w:lvl>
    <w:lvl w:ilvl="7" w:tplc="5C5234DA">
      <w:numFmt w:val="bullet"/>
      <w:lvlText w:val="•"/>
      <w:lvlJc w:val="left"/>
      <w:pPr>
        <w:ind w:left="7345" w:hanging="360"/>
      </w:pPr>
      <w:rPr>
        <w:rFonts w:hint="default"/>
        <w:lang w:val="en-US" w:eastAsia="en-US" w:bidi="ar-SA"/>
      </w:rPr>
    </w:lvl>
    <w:lvl w:ilvl="8" w:tplc="1042F23A">
      <w:numFmt w:val="bullet"/>
      <w:lvlText w:val="•"/>
      <w:lvlJc w:val="left"/>
      <w:pPr>
        <w:ind w:left="8260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3D854D53"/>
    <w:multiLevelType w:val="hybridMultilevel"/>
    <w:tmpl w:val="6AEAE9F4"/>
    <w:lvl w:ilvl="0" w:tplc="BC3613F4">
      <w:numFmt w:val="bullet"/>
      <w:lvlText w:val=""/>
      <w:lvlJc w:val="left"/>
      <w:pPr>
        <w:ind w:left="939" w:hanging="360"/>
      </w:pPr>
      <w:rPr>
        <w:rFonts w:hint="default"/>
        <w:w w:val="100"/>
        <w:lang w:val="en-US" w:eastAsia="en-US" w:bidi="ar-SA"/>
      </w:rPr>
    </w:lvl>
    <w:lvl w:ilvl="1" w:tplc="B64E50F6">
      <w:numFmt w:val="bullet"/>
      <w:lvlText w:val="•"/>
      <w:lvlJc w:val="left"/>
      <w:pPr>
        <w:ind w:left="1855" w:hanging="360"/>
      </w:pPr>
      <w:rPr>
        <w:rFonts w:hint="default"/>
        <w:lang w:val="en-US" w:eastAsia="en-US" w:bidi="ar-SA"/>
      </w:rPr>
    </w:lvl>
    <w:lvl w:ilvl="2" w:tplc="3C702516">
      <w:numFmt w:val="bullet"/>
      <w:lvlText w:val="•"/>
      <w:lvlJc w:val="left"/>
      <w:pPr>
        <w:ind w:left="2770" w:hanging="360"/>
      </w:pPr>
      <w:rPr>
        <w:rFonts w:hint="default"/>
        <w:lang w:val="en-US" w:eastAsia="en-US" w:bidi="ar-SA"/>
      </w:rPr>
    </w:lvl>
    <w:lvl w:ilvl="3" w:tplc="0090DE0C">
      <w:numFmt w:val="bullet"/>
      <w:lvlText w:val="•"/>
      <w:lvlJc w:val="left"/>
      <w:pPr>
        <w:ind w:left="3685" w:hanging="360"/>
      </w:pPr>
      <w:rPr>
        <w:rFonts w:hint="default"/>
        <w:lang w:val="en-US" w:eastAsia="en-US" w:bidi="ar-SA"/>
      </w:rPr>
    </w:lvl>
    <w:lvl w:ilvl="4" w:tplc="03009222">
      <w:numFmt w:val="bullet"/>
      <w:lvlText w:val="•"/>
      <w:lvlJc w:val="left"/>
      <w:pPr>
        <w:ind w:left="4600" w:hanging="360"/>
      </w:pPr>
      <w:rPr>
        <w:rFonts w:hint="default"/>
        <w:lang w:val="en-US" w:eastAsia="en-US" w:bidi="ar-SA"/>
      </w:rPr>
    </w:lvl>
    <w:lvl w:ilvl="5" w:tplc="9FE6EC3C">
      <w:numFmt w:val="bullet"/>
      <w:lvlText w:val="•"/>
      <w:lvlJc w:val="left"/>
      <w:pPr>
        <w:ind w:left="5515" w:hanging="360"/>
      </w:pPr>
      <w:rPr>
        <w:rFonts w:hint="default"/>
        <w:lang w:val="en-US" w:eastAsia="en-US" w:bidi="ar-SA"/>
      </w:rPr>
    </w:lvl>
    <w:lvl w:ilvl="6" w:tplc="781AF70C">
      <w:numFmt w:val="bullet"/>
      <w:lvlText w:val="•"/>
      <w:lvlJc w:val="left"/>
      <w:pPr>
        <w:ind w:left="6430" w:hanging="360"/>
      </w:pPr>
      <w:rPr>
        <w:rFonts w:hint="default"/>
        <w:lang w:val="en-US" w:eastAsia="en-US" w:bidi="ar-SA"/>
      </w:rPr>
    </w:lvl>
    <w:lvl w:ilvl="7" w:tplc="24703510">
      <w:numFmt w:val="bullet"/>
      <w:lvlText w:val="•"/>
      <w:lvlJc w:val="left"/>
      <w:pPr>
        <w:ind w:left="7345" w:hanging="360"/>
      </w:pPr>
      <w:rPr>
        <w:rFonts w:hint="default"/>
        <w:lang w:val="en-US" w:eastAsia="en-US" w:bidi="ar-SA"/>
      </w:rPr>
    </w:lvl>
    <w:lvl w:ilvl="8" w:tplc="1FDA575A">
      <w:numFmt w:val="bullet"/>
      <w:lvlText w:val="•"/>
      <w:lvlJc w:val="left"/>
      <w:pPr>
        <w:ind w:left="8260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3EE47C17"/>
    <w:multiLevelType w:val="hybridMultilevel"/>
    <w:tmpl w:val="99027DD4"/>
    <w:lvl w:ilvl="0" w:tplc="D33C4F60">
      <w:start w:val="1"/>
      <w:numFmt w:val="decimal"/>
      <w:lvlText w:val="%1."/>
      <w:lvlJc w:val="left"/>
      <w:pPr>
        <w:ind w:left="579" w:hanging="30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884A0C96">
      <w:numFmt w:val="bullet"/>
      <w:lvlText w:val="•"/>
      <w:lvlJc w:val="left"/>
      <w:pPr>
        <w:ind w:left="1531" w:hanging="302"/>
      </w:pPr>
      <w:rPr>
        <w:rFonts w:hint="default"/>
        <w:lang w:val="en-US" w:eastAsia="en-US" w:bidi="ar-SA"/>
      </w:rPr>
    </w:lvl>
    <w:lvl w:ilvl="2" w:tplc="262A9866">
      <w:numFmt w:val="bullet"/>
      <w:lvlText w:val="•"/>
      <w:lvlJc w:val="left"/>
      <w:pPr>
        <w:ind w:left="2482" w:hanging="302"/>
      </w:pPr>
      <w:rPr>
        <w:rFonts w:hint="default"/>
        <w:lang w:val="en-US" w:eastAsia="en-US" w:bidi="ar-SA"/>
      </w:rPr>
    </w:lvl>
    <w:lvl w:ilvl="3" w:tplc="FD1E3444">
      <w:numFmt w:val="bullet"/>
      <w:lvlText w:val="•"/>
      <w:lvlJc w:val="left"/>
      <w:pPr>
        <w:ind w:left="3433" w:hanging="302"/>
      </w:pPr>
      <w:rPr>
        <w:rFonts w:hint="default"/>
        <w:lang w:val="en-US" w:eastAsia="en-US" w:bidi="ar-SA"/>
      </w:rPr>
    </w:lvl>
    <w:lvl w:ilvl="4" w:tplc="89AAE0A6">
      <w:numFmt w:val="bullet"/>
      <w:lvlText w:val="•"/>
      <w:lvlJc w:val="left"/>
      <w:pPr>
        <w:ind w:left="4384" w:hanging="302"/>
      </w:pPr>
      <w:rPr>
        <w:rFonts w:hint="default"/>
        <w:lang w:val="en-US" w:eastAsia="en-US" w:bidi="ar-SA"/>
      </w:rPr>
    </w:lvl>
    <w:lvl w:ilvl="5" w:tplc="DC6A488E">
      <w:numFmt w:val="bullet"/>
      <w:lvlText w:val="•"/>
      <w:lvlJc w:val="left"/>
      <w:pPr>
        <w:ind w:left="5335" w:hanging="302"/>
      </w:pPr>
      <w:rPr>
        <w:rFonts w:hint="default"/>
        <w:lang w:val="en-US" w:eastAsia="en-US" w:bidi="ar-SA"/>
      </w:rPr>
    </w:lvl>
    <w:lvl w:ilvl="6" w:tplc="F3745C7A">
      <w:numFmt w:val="bullet"/>
      <w:lvlText w:val="•"/>
      <w:lvlJc w:val="left"/>
      <w:pPr>
        <w:ind w:left="6286" w:hanging="302"/>
      </w:pPr>
      <w:rPr>
        <w:rFonts w:hint="default"/>
        <w:lang w:val="en-US" w:eastAsia="en-US" w:bidi="ar-SA"/>
      </w:rPr>
    </w:lvl>
    <w:lvl w:ilvl="7" w:tplc="0FE0829E">
      <w:numFmt w:val="bullet"/>
      <w:lvlText w:val="•"/>
      <w:lvlJc w:val="left"/>
      <w:pPr>
        <w:ind w:left="7237" w:hanging="302"/>
      </w:pPr>
      <w:rPr>
        <w:rFonts w:hint="default"/>
        <w:lang w:val="en-US" w:eastAsia="en-US" w:bidi="ar-SA"/>
      </w:rPr>
    </w:lvl>
    <w:lvl w:ilvl="8" w:tplc="491C0D32">
      <w:numFmt w:val="bullet"/>
      <w:lvlText w:val="•"/>
      <w:lvlJc w:val="left"/>
      <w:pPr>
        <w:ind w:left="8188" w:hanging="302"/>
      </w:pPr>
      <w:rPr>
        <w:rFonts w:hint="default"/>
        <w:lang w:val="en-US" w:eastAsia="en-US" w:bidi="ar-SA"/>
      </w:rPr>
    </w:lvl>
  </w:abstractNum>
  <w:abstractNum w:abstractNumId="12" w15:restartNumberingAfterBreak="0">
    <w:nsid w:val="3F4038E3"/>
    <w:multiLevelType w:val="hybridMultilevel"/>
    <w:tmpl w:val="58BEDA54"/>
    <w:lvl w:ilvl="0" w:tplc="432683C8">
      <w:numFmt w:val="bullet"/>
      <w:lvlText w:val=""/>
      <w:lvlJc w:val="left"/>
      <w:pPr>
        <w:ind w:left="196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2646AD06"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2" w:tplc="33ACC448">
      <w:numFmt w:val="bullet"/>
      <w:lvlText w:val="•"/>
      <w:lvlJc w:val="left"/>
      <w:pPr>
        <w:ind w:left="3808" w:hanging="360"/>
      </w:pPr>
      <w:rPr>
        <w:rFonts w:hint="default"/>
        <w:lang w:val="en-US" w:eastAsia="en-US" w:bidi="ar-SA"/>
      </w:rPr>
    </w:lvl>
    <w:lvl w:ilvl="3" w:tplc="92E878B6">
      <w:numFmt w:val="bullet"/>
      <w:lvlText w:val="•"/>
      <w:lvlJc w:val="left"/>
      <w:pPr>
        <w:ind w:left="4733" w:hanging="360"/>
      </w:pPr>
      <w:rPr>
        <w:rFonts w:hint="default"/>
        <w:lang w:val="en-US" w:eastAsia="en-US" w:bidi="ar-SA"/>
      </w:rPr>
    </w:lvl>
    <w:lvl w:ilvl="4" w:tplc="6F547EF8">
      <w:numFmt w:val="bullet"/>
      <w:lvlText w:val="•"/>
      <w:lvlJc w:val="left"/>
      <w:pPr>
        <w:ind w:left="5657" w:hanging="360"/>
      </w:pPr>
      <w:rPr>
        <w:rFonts w:hint="default"/>
        <w:lang w:val="en-US" w:eastAsia="en-US" w:bidi="ar-SA"/>
      </w:rPr>
    </w:lvl>
    <w:lvl w:ilvl="5" w:tplc="88CED2FC">
      <w:numFmt w:val="bullet"/>
      <w:lvlText w:val="•"/>
      <w:lvlJc w:val="left"/>
      <w:pPr>
        <w:ind w:left="6582" w:hanging="360"/>
      </w:pPr>
      <w:rPr>
        <w:rFonts w:hint="default"/>
        <w:lang w:val="en-US" w:eastAsia="en-US" w:bidi="ar-SA"/>
      </w:rPr>
    </w:lvl>
    <w:lvl w:ilvl="6" w:tplc="A68CF3FE">
      <w:numFmt w:val="bullet"/>
      <w:lvlText w:val="•"/>
      <w:lvlJc w:val="left"/>
      <w:pPr>
        <w:ind w:left="7506" w:hanging="360"/>
      </w:pPr>
      <w:rPr>
        <w:rFonts w:hint="default"/>
        <w:lang w:val="en-US" w:eastAsia="en-US" w:bidi="ar-SA"/>
      </w:rPr>
    </w:lvl>
    <w:lvl w:ilvl="7" w:tplc="FEF0F1BC">
      <w:numFmt w:val="bullet"/>
      <w:lvlText w:val="•"/>
      <w:lvlJc w:val="left"/>
      <w:pPr>
        <w:ind w:left="8430" w:hanging="360"/>
      </w:pPr>
      <w:rPr>
        <w:rFonts w:hint="default"/>
        <w:lang w:val="en-US" w:eastAsia="en-US" w:bidi="ar-SA"/>
      </w:rPr>
    </w:lvl>
    <w:lvl w:ilvl="8" w:tplc="55201008">
      <w:numFmt w:val="bullet"/>
      <w:lvlText w:val="•"/>
      <w:lvlJc w:val="left"/>
      <w:pPr>
        <w:ind w:left="9355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41535939"/>
    <w:multiLevelType w:val="multilevel"/>
    <w:tmpl w:val="6E9E1C80"/>
    <w:lvl w:ilvl="0">
      <w:start w:val="1"/>
      <w:numFmt w:val="decimal"/>
      <w:lvlText w:val="%1"/>
      <w:lvlJc w:val="left"/>
      <w:pPr>
        <w:ind w:left="685" w:hanging="46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5" w:hanging="466"/>
      </w:pPr>
      <w:rPr>
        <w:rFonts w:hint="default"/>
        <w:b/>
        <w:bCs/>
        <w:w w:val="99"/>
        <w:u w:val="thick" w:color="7E7E7E"/>
        <w:lang w:val="en-US" w:eastAsia="en-US" w:bidi="ar-SA"/>
      </w:rPr>
    </w:lvl>
    <w:lvl w:ilvl="2">
      <w:numFmt w:val="bullet"/>
      <w:lvlText w:val=""/>
      <w:lvlJc w:val="left"/>
      <w:pPr>
        <w:ind w:left="939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97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9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0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2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4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57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43833458"/>
    <w:multiLevelType w:val="hybridMultilevel"/>
    <w:tmpl w:val="9AE60FBC"/>
    <w:lvl w:ilvl="0" w:tplc="F8EAE060">
      <w:numFmt w:val="bullet"/>
      <w:lvlText w:val=""/>
      <w:lvlJc w:val="left"/>
      <w:pPr>
        <w:ind w:left="939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42423278">
      <w:numFmt w:val="bullet"/>
      <w:lvlText w:val="•"/>
      <w:lvlJc w:val="left"/>
      <w:pPr>
        <w:ind w:left="1855" w:hanging="360"/>
      </w:pPr>
      <w:rPr>
        <w:rFonts w:hint="default"/>
        <w:lang w:val="en-US" w:eastAsia="en-US" w:bidi="ar-SA"/>
      </w:rPr>
    </w:lvl>
    <w:lvl w:ilvl="2" w:tplc="760AC57A">
      <w:numFmt w:val="bullet"/>
      <w:lvlText w:val="•"/>
      <w:lvlJc w:val="left"/>
      <w:pPr>
        <w:ind w:left="2770" w:hanging="360"/>
      </w:pPr>
      <w:rPr>
        <w:rFonts w:hint="default"/>
        <w:lang w:val="en-US" w:eastAsia="en-US" w:bidi="ar-SA"/>
      </w:rPr>
    </w:lvl>
    <w:lvl w:ilvl="3" w:tplc="4DC2A52E">
      <w:numFmt w:val="bullet"/>
      <w:lvlText w:val="•"/>
      <w:lvlJc w:val="left"/>
      <w:pPr>
        <w:ind w:left="3685" w:hanging="360"/>
      </w:pPr>
      <w:rPr>
        <w:rFonts w:hint="default"/>
        <w:lang w:val="en-US" w:eastAsia="en-US" w:bidi="ar-SA"/>
      </w:rPr>
    </w:lvl>
    <w:lvl w:ilvl="4" w:tplc="47B2EB3E">
      <w:numFmt w:val="bullet"/>
      <w:lvlText w:val="•"/>
      <w:lvlJc w:val="left"/>
      <w:pPr>
        <w:ind w:left="4600" w:hanging="360"/>
      </w:pPr>
      <w:rPr>
        <w:rFonts w:hint="default"/>
        <w:lang w:val="en-US" w:eastAsia="en-US" w:bidi="ar-SA"/>
      </w:rPr>
    </w:lvl>
    <w:lvl w:ilvl="5" w:tplc="4740B8EC">
      <w:numFmt w:val="bullet"/>
      <w:lvlText w:val="•"/>
      <w:lvlJc w:val="left"/>
      <w:pPr>
        <w:ind w:left="5515" w:hanging="360"/>
      </w:pPr>
      <w:rPr>
        <w:rFonts w:hint="default"/>
        <w:lang w:val="en-US" w:eastAsia="en-US" w:bidi="ar-SA"/>
      </w:rPr>
    </w:lvl>
    <w:lvl w:ilvl="6" w:tplc="B12C5E7C">
      <w:numFmt w:val="bullet"/>
      <w:lvlText w:val="•"/>
      <w:lvlJc w:val="left"/>
      <w:pPr>
        <w:ind w:left="6430" w:hanging="360"/>
      </w:pPr>
      <w:rPr>
        <w:rFonts w:hint="default"/>
        <w:lang w:val="en-US" w:eastAsia="en-US" w:bidi="ar-SA"/>
      </w:rPr>
    </w:lvl>
    <w:lvl w:ilvl="7" w:tplc="3EE09690">
      <w:numFmt w:val="bullet"/>
      <w:lvlText w:val="•"/>
      <w:lvlJc w:val="left"/>
      <w:pPr>
        <w:ind w:left="7345" w:hanging="360"/>
      </w:pPr>
      <w:rPr>
        <w:rFonts w:hint="default"/>
        <w:lang w:val="en-US" w:eastAsia="en-US" w:bidi="ar-SA"/>
      </w:rPr>
    </w:lvl>
    <w:lvl w:ilvl="8" w:tplc="8EB42CB4">
      <w:numFmt w:val="bullet"/>
      <w:lvlText w:val="•"/>
      <w:lvlJc w:val="left"/>
      <w:pPr>
        <w:ind w:left="8260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442741C9"/>
    <w:multiLevelType w:val="multilevel"/>
    <w:tmpl w:val="DB9A238A"/>
    <w:lvl w:ilvl="0">
      <w:start w:val="2"/>
      <w:numFmt w:val="decimal"/>
      <w:lvlText w:val="%1"/>
      <w:lvlJc w:val="left"/>
      <w:pPr>
        <w:ind w:left="939" w:hanging="72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39" w:hanging="721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39" w:hanging="721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3">
      <w:numFmt w:val="bullet"/>
      <w:lvlText w:val=""/>
      <w:lvlJc w:val="left"/>
      <w:pPr>
        <w:ind w:left="939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460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1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3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4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60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49200EBA"/>
    <w:multiLevelType w:val="multilevel"/>
    <w:tmpl w:val="5C721B40"/>
    <w:lvl w:ilvl="0">
      <w:start w:val="7"/>
      <w:numFmt w:val="decimal"/>
      <w:lvlText w:val="%1"/>
      <w:lvlJc w:val="left"/>
      <w:pPr>
        <w:ind w:left="1483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83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lowerRoman"/>
      <w:lvlText w:val="%3)"/>
      <w:lvlJc w:val="left"/>
      <w:pPr>
        <w:ind w:left="1925" w:hanging="721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1781" w:hanging="361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4241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1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62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22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83" w:hanging="361"/>
      </w:pPr>
      <w:rPr>
        <w:rFonts w:hint="default"/>
        <w:lang w:val="en-US" w:eastAsia="en-US" w:bidi="ar-SA"/>
      </w:rPr>
    </w:lvl>
  </w:abstractNum>
  <w:abstractNum w:abstractNumId="17" w15:restartNumberingAfterBreak="0">
    <w:nsid w:val="4A060929"/>
    <w:multiLevelType w:val="multilevel"/>
    <w:tmpl w:val="247CF068"/>
    <w:lvl w:ilvl="0">
      <w:start w:val="5"/>
      <w:numFmt w:val="decimal"/>
      <w:lvlText w:val="%1"/>
      <w:lvlJc w:val="left"/>
      <w:pPr>
        <w:ind w:left="699" w:hanging="48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99" w:hanging="480"/>
      </w:pPr>
      <w:rPr>
        <w:rFonts w:hint="default"/>
        <w:b/>
        <w:bCs/>
        <w:w w:val="99"/>
        <w:lang w:val="en-US" w:eastAsia="en-US" w:bidi="ar-SA"/>
      </w:rPr>
    </w:lvl>
    <w:lvl w:ilvl="2">
      <w:numFmt w:val="bullet"/>
      <w:lvlText w:val=""/>
      <w:lvlJc w:val="left"/>
      <w:pPr>
        <w:ind w:left="939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97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9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0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2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4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57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57483253"/>
    <w:multiLevelType w:val="hybridMultilevel"/>
    <w:tmpl w:val="BB5669F4"/>
    <w:lvl w:ilvl="0" w:tplc="0EC4F734">
      <w:numFmt w:val="bullet"/>
      <w:lvlText w:val=""/>
      <w:lvlJc w:val="left"/>
      <w:pPr>
        <w:ind w:left="1146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3A120C74">
      <w:numFmt w:val="bullet"/>
      <w:lvlText w:val=""/>
      <w:lvlJc w:val="left"/>
      <w:pPr>
        <w:ind w:left="1659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05866506">
      <w:numFmt w:val="bullet"/>
      <w:lvlText w:val="•"/>
      <w:lvlJc w:val="left"/>
      <w:pPr>
        <w:ind w:left="2596" w:hanging="360"/>
      </w:pPr>
      <w:rPr>
        <w:rFonts w:hint="default"/>
        <w:lang w:val="en-US" w:eastAsia="en-US" w:bidi="ar-SA"/>
      </w:rPr>
    </w:lvl>
    <w:lvl w:ilvl="3" w:tplc="021A1FD8">
      <w:numFmt w:val="bullet"/>
      <w:lvlText w:val="•"/>
      <w:lvlJc w:val="left"/>
      <w:pPr>
        <w:ind w:left="3533" w:hanging="360"/>
      </w:pPr>
      <w:rPr>
        <w:rFonts w:hint="default"/>
        <w:lang w:val="en-US" w:eastAsia="en-US" w:bidi="ar-SA"/>
      </w:rPr>
    </w:lvl>
    <w:lvl w:ilvl="4" w:tplc="209A2D84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5" w:tplc="9356B9C6">
      <w:numFmt w:val="bullet"/>
      <w:lvlText w:val="•"/>
      <w:lvlJc w:val="left"/>
      <w:pPr>
        <w:ind w:left="5407" w:hanging="360"/>
      </w:pPr>
      <w:rPr>
        <w:rFonts w:hint="default"/>
        <w:lang w:val="en-US" w:eastAsia="en-US" w:bidi="ar-SA"/>
      </w:rPr>
    </w:lvl>
    <w:lvl w:ilvl="6" w:tplc="920A3226">
      <w:numFmt w:val="bullet"/>
      <w:lvlText w:val="•"/>
      <w:lvlJc w:val="left"/>
      <w:pPr>
        <w:ind w:left="6344" w:hanging="360"/>
      </w:pPr>
      <w:rPr>
        <w:rFonts w:hint="default"/>
        <w:lang w:val="en-US" w:eastAsia="en-US" w:bidi="ar-SA"/>
      </w:rPr>
    </w:lvl>
    <w:lvl w:ilvl="7" w:tplc="67A8F322">
      <w:numFmt w:val="bullet"/>
      <w:lvlText w:val="•"/>
      <w:lvlJc w:val="left"/>
      <w:pPr>
        <w:ind w:left="7280" w:hanging="360"/>
      </w:pPr>
      <w:rPr>
        <w:rFonts w:hint="default"/>
        <w:lang w:val="en-US" w:eastAsia="en-US" w:bidi="ar-SA"/>
      </w:rPr>
    </w:lvl>
    <w:lvl w:ilvl="8" w:tplc="25BE5DBC">
      <w:numFmt w:val="bullet"/>
      <w:lvlText w:val="•"/>
      <w:lvlJc w:val="left"/>
      <w:pPr>
        <w:ind w:left="8217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58C120DF"/>
    <w:multiLevelType w:val="hybridMultilevel"/>
    <w:tmpl w:val="92241270"/>
    <w:lvl w:ilvl="0" w:tplc="A83CB77A">
      <w:numFmt w:val="bullet"/>
      <w:lvlText w:val=""/>
      <w:lvlJc w:val="left"/>
      <w:pPr>
        <w:ind w:left="939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4C06DBA0">
      <w:numFmt w:val="bullet"/>
      <w:lvlText w:val="•"/>
      <w:lvlJc w:val="left"/>
      <w:pPr>
        <w:ind w:left="1855" w:hanging="360"/>
      </w:pPr>
      <w:rPr>
        <w:rFonts w:hint="default"/>
        <w:lang w:val="en-US" w:eastAsia="en-US" w:bidi="ar-SA"/>
      </w:rPr>
    </w:lvl>
    <w:lvl w:ilvl="2" w:tplc="0B809CB0">
      <w:numFmt w:val="bullet"/>
      <w:lvlText w:val="•"/>
      <w:lvlJc w:val="left"/>
      <w:pPr>
        <w:ind w:left="2770" w:hanging="360"/>
      </w:pPr>
      <w:rPr>
        <w:rFonts w:hint="default"/>
        <w:lang w:val="en-US" w:eastAsia="en-US" w:bidi="ar-SA"/>
      </w:rPr>
    </w:lvl>
    <w:lvl w:ilvl="3" w:tplc="A6A23E30">
      <w:numFmt w:val="bullet"/>
      <w:lvlText w:val="•"/>
      <w:lvlJc w:val="left"/>
      <w:pPr>
        <w:ind w:left="3685" w:hanging="360"/>
      </w:pPr>
      <w:rPr>
        <w:rFonts w:hint="default"/>
        <w:lang w:val="en-US" w:eastAsia="en-US" w:bidi="ar-SA"/>
      </w:rPr>
    </w:lvl>
    <w:lvl w:ilvl="4" w:tplc="25883C16">
      <w:numFmt w:val="bullet"/>
      <w:lvlText w:val="•"/>
      <w:lvlJc w:val="left"/>
      <w:pPr>
        <w:ind w:left="4600" w:hanging="360"/>
      </w:pPr>
      <w:rPr>
        <w:rFonts w:hint="default"/>
        <w:lang w:val="en-US" w:eastAsia="en-US" w:bidi="ar-SA"/>
      </w:rPr>
    </w:lvl>
    <w:lvl w:ilvl="5" w:tplc="7D96681A">
      <w:numFmt w:val="bullet"/>
      <w:lvlText w:val="•"/>
      <w:lvlJc w:val="left"/>
      <w:pPr>
        <w:ind w:left="5515" w:hanging="360"/>
      </w:pPr>
      <w:rPr>
        <w:rFonts w:hint="default"/>
        <w:lang w:val="en-US" w:eastAsia="en-US" w:bidi="ar-SA"/>
      </w:rPr>
    </w:lvl>
    <w:lvl w:ilvl="6" w:tplc="1520B3A6">
      <w:numFmt w:val="bullet"/>
      <w:lvlText w:val="•"/>
      <w:lvlJc w:val="left"/>
      <w:pPr>
        <w:ind w:left="6430" w:hanging="360"/>
      </w:pPr>
      <w:rPr>
        <w:rFonts w:hint="default"/>
        <w:lang w:val="en-US" w:eastAsia="en-US" w:bidi="ar-SA"/>
      </w:rPr>
    </w:lvl>
    <w:lvl w:ilvl="7" w:tplc="659686AA">
      <w:numFmt w:val="bullet"/>
      <w:lvlText w:val="•"/>
      <w:lvlJc w:val="left"/>
      <w:pPr>
        <w:ind w:left="7345" w:hanging="360"/>
      </w:pPr>
      <w:rPr>
        <w:rFonts w:hint="default"/>
        <w:lang w:val="en-US" w:eastAsia="en-US" w:bidi="ar-SA"/>
      </w:rPr>
    </w:lvl>
    <w:lvl w:ilvl="8" w:tplc="A57281EA">
      <w:numFmt w:val="bullet"/>
      <w:lvlText w:val="•"/>
      <w:lvlJc w:val="left"/>
      <w:pPr>
        <w:ind w:left="8260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60B84182"/>
    <w:multiLevelType w:val="hybridMultilevel"/>
    <w:tmpl w:val="D674C138"/>
    <w:lvl w:ilvl="0" w:tplc="F2EC0B7E">
      <w:start w:val="1"/>
      <w:numFmt w:val="decimal"/>
      <w:lvlText w:val="%1."/>
      <w:lvlJc w:val="left"/>
      <w:pPr>
        <w:ind w:left="1350" w:hanging="262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5DC0E34C">
      <w:numFmt w:val="bullet"/>
      <w:lvlText w:val="•"/>
      <w:lvlJc w:val="left"/>
      <w:pPr>
        <w:ind w:left="2233" w:hanging="262"/>
      </w:pPr>
      <w:rPr>
        <w:rFonts w:hint="default"/>
        <w:lang w:val="en-US" w:eastAsia="en-US" w:bidi="ar-SA"/>
      </w:rPr>
    </w:lvl>
    <w:lvl w:ilvl="2" w:tplc="9300F1BA">
      <w:numFmt w:val="bullet"/>
      <w:lvlText w:val="•"/>
      <w:lvlJc w:val="left"/>
      <w:pPr>
        <w:ind w:left="3106" w:hanging="262"/>
      </w:pPr>
      <w:rPr>
        <w:rFonts w:hint="default"/>
        <w:lang w:val="en-US" w:eastAsia="en-US" w:bidi="ar-SA"/>
      </w:rPr>
    </w:lvl>
    <w:lvl w:ilvl="3" w:tplc="F21CA63E">
      <w:numFmt w:val="bullet"/>
      <w:lvlText w:val="•"/>
      <w:lvlJc w:val="left"/>
      <w:pPr>
        <w:ind w:left="3979" w:hanging="262"/>
      </w:pPr>
      <w:rPr>
        <w:rFonts w:hint="default"/>
        <w:lang w:val="en-US" w:eastAsia="en-US" w:bidi="ar-SA"/>
      </w:rPr>
    </w:lvl>
    <w:lvl w:ilvl="4" w:tplc="02AE2568">
      <w:numFmt w:val="bullet"/>
      <w:lvlText w:val="•"/>
      <w:lvlJc w:val="left"/>
      <w:pPr>
        <w:ind w:left="4852" w:hanging="262"/>
      </w:pPr>
      <w:rPr>
        <w:rFonts w:hint="default"/>
        <w:lang w:val="en-US" w:eastAsia="en-US" w:bidi="ar-SA"/>
      </w:rPr>
    </w:lvl>
    <w:lvl w:ilvl="5" w:tplc="8C980F1C">
      <w:numFmt w:val="bullet"/>
      <w:lvlText w:val="•"/>
      <w:lvlJc w:val="left"/>
      <w:pPr>
        <w:ind w:left="5725" w:hanging="262"/>
      </w:pPr>
      <w:rPr>
        <w:rFonts w:hint="default"/>
        <w:lang w:val="en-US" w:eastAsia="en-US" w:bidi="ar-SA"/>
      </w:rPr>
    </w:lvl>
    <w:lvl w:ilvl="6" w:tplc="F776217C">
      <w:numFmt w:val="bullet"/>
      <w:lvlText w:val="•"/>
      <w:lvlJc w:val="left"/>
      <w:pPr>
        <w:ind w:left="6598" w:hanging="262"/>
      </w:pPr>
      <w:rPr>
        <w:rFonts w:hint="default"/>
        <w:lang w:val="en-US" w:eastAsia="en-US" w:bidi="ar-SA"/>
      </w:rPr>
    </w:lvl>
    <w:lvl w:ilvl="7" w:tplc="0FBE31A4">
      <w:numFmt w:val="bullet"/>
      <w:lvlText w:val="•"/>
      <w:lvlJc w:val="left"/>
      <w:pPr>
        <w:ind w:left="7471" w:hanging="262"/>
      </w:pPr>
      <w:rPr>
        <w:rFonts w:hint="default"/>
        <w:lang w:val="en-US" w:eastAsia="en-US" w:bidi="ar-SA"/>
      </w:rPr>
    </w:lvl>
    <w:lvl w:ilvl="8" w:tplc="BC7A08A0">
      <w:numFmt w:val="bullet"/>
      <w:lvlText w:val="•"/>
      <w:lvlJc w:val="left"/>
      <w:pPr>
        <w:ind w:left="8344" w:hanging="262"/>
      </w:pPr>
      <w:rPr>
        <w:rFonts w:hint="default"/>
        <w:lang w:val="en-US" w:eastAsia="en-US" w:bidi="ar-SA"/>
      </w:rPr>
    </w:lvl>
  </w:abstractNum>
  <w:abstractNum w:abstractNumId="21" w15:restartNumberingAfterBreak="0">
    <w:nsid w:val="701357A9"/>
    <w:multiLevelType w:val="hybridMultilevel"/>
    <w:tmpl w:val="586237DA"/>
    <w:lvl w:ilvl="0" w:tplc="1E028F28">
      <w:numFmt w:val="bullet"/>
      <w:lvlText w:val=""/>
      <w:lvlJc w:val="left"/>
      <w:pPr>
        <w:ind w:left="939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8028158E">
      <w:numFmt w:val="bullet"/>
      <w:lvlText w:val="•"/>
      <w:lvlJc w:val="left"/>
      <w:pPr>
        <w:ind w:left="1855" w:hanging="360"/>
      </w:pPr>
      <w:rPr>
        <w:rFonts w:hint="default"/>
        <w:lang w:val="en-US" w:eastAsia="en-US" w:bidi="ar-SA"/>
      </w:rPr>
    </w:lvl>
    <w:lvl w:ilvl="2" w:tplc="52D2BAEA">
      <w:numFmt w:val="bullet"/>
      <w:lvlText w:val="•"/>
      <w:lvlJc w:val="left"/>
      <w:pPr>
        <w:ind w:left="2770" w:hanging="360"/>
      </w:pPr>
      <w:rPr>
        <w:rFonts w:hint="default"/>
        <w:lang w:val="en-US" w:eastAsia="en-US" w:bidi="ar-SA"/>
      </w:rPr>
    </w:lvl>
    <w:lvl w:ilvl="3" w:tplc="1674AA02">
      <w:numFmt w:val="bullet"/>
      <w:lvlText w:val="•"/>
      <w:lvlJc w:val="left"/>
      <w:pPr>
        <w:ind w:left="3685" w:hanging="360"/>
      </w:pPr>
      <w:rPr>
        <w:rFonts w:hint="default"/>
        <w:lang w:val="en-US" w:eastAsia="en-US" w:bidi="ar-SA"/>
      </w:rPr>
    </w:lvl>
    <w:lvl w:ilvl="4" w:tplc="C3A0834C">
      <w:numFmt w:val="bullet"/>
      <w:lvlText w:val="•"/>
      <w:lvlJc w:val="left"/>
      <w:pPr>
        <w:ind w:left="4600" w:hanging="360"/>
      </w:pPr>
      <w:rPr>
        <w:rFonts w:hint="default"/>
        <w:lang w:val="en-US" w:eastAsia="en-US" w:bidi="ar-SA"/>
      </w:rPr>
    </w:lvl>
    <w:lvl w:ilvl="5" w:tplc="63F0884E">
      <w:numFmt w:val="bullet"/>
      <w:lvlText w:val="•"/>
      <w:lvlJc w:val="left"/>
      <w:pPr>
        <w:ind w:left="5515" w:hanging="360"/>
      </w:pPr>
      <w:rPr>
        <w:rFonts w:hint="default"/>
        <w:lang w:val="en-US" w:eastAsia="en-US" w:bidi="ar-SA"/>
      </w:rPr>
    </w:lvl>
    <w:lvl w:ilvl="6" w:tplc="C266410E">
      <w:numFmt w:val="bullet"/>
      <w:lvlText w:val="•"/>
      <w:lvlJc w:val="left"/>
      <w:pPr>
        <w:ind w:left="6430" w:hanging="360"/>
      </w:pPr>
      <w:rPr>
        <w:rFonts w:hint="default"/>
        <w:lang w:val="en-US" w:eastAsia="en-US" w:bidi="ar-SA"/>
      </w:rPr>
    </w:lvl>
    <w:lvl w:ilvl="7" w:tplc="02F84B54">
      <w:numFmt w:val="bullet"/>
      <w:lvlText w:val="•"/>
      <w:lvlJc w:val="left"/>
      <w:pPr>
        <w:ind w:left="7345" w:hanging="360"/>
      </w:pPr>
      <w:rPr>
        <w:rFonts w:hint="default"/>
        <w:lang w:val="en-US" w:eastAsia="en-US" w:bidi="ar-SA"/>
      </w:rPr>
    </w:lvl>
    <w:lvl w:ilvl="8" w:tplc="3260EF92">
      <w:numFmt w:val="bullet"/>
      <w:lvlText w:val="•"/>
      <w:lvlJc w:val="left"/>
      <w:pPr>
        <w:ind w:left="8260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70CC0006"/>
    <w:multiLevelType w:val="hybridMultilevel"/>
    <w:tmpl w:val="1EC49F38"/>
    <w:lvl w:ilvl="0" w:tplc="ABFC953A">
      <w:numFmt w:val="bullet"/>
      <w:lvlText w:val=""/>
      <w:lvlJc w:val="left"/>
      <w:pPr>
        <w:ind w:left="721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360E424A">
      <w:numFmt w:val="bullet"/>
      <w:lvlText w:val=""/>
      <w:lvlJc w:val="left"/>
      <w:pPr>
        <w:ind w:left="1441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8494A188">
      <w:numFmt w:val="bullet"/>
      <w:lvlText w:val="•"/>
      <w:lvlJc w:val="left"/>
      <w:pPr>
        <w:ind w:left="1420" w:hanging="360"/>
      </w:pPr>
      <w:rPr>
        <w:rFonts w:hint="default"/>
        <w:lang w:val="en-US" w:eastAsia="en-US" w:bidi="ar-SA"/>
      </w:rPr>
    </w:lvl>
    <w:lvl w:ilvl="3" w:tplc="5476906C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4" w:tplc="09EC2076">
      <w:numFmt w:val="bullet"/>
      <w:lvlText w:val="•"/>
      <w:lvlJc w:val="left"/>
      <w:pPr>
        <w:ind w:left="2675" w:hanging="360"/>
      </w:pPr>
      <w:rPr>
        <w:rFonts w:hint="default"/>
        <w:lang w:val="en-US" w:eastAsia="en-US" w:bidi="ar-SA"/>
      </w:rPr>
    </w:lvl>
    <w:lvl w:ilvl="5" w:tplc="C0703988">
      <w:numFmt w:val="bullet"/>
      <w:lvlText w:val="•"/>
      <w:lvlJc w:val="left"/>
      <w:pPr>
        <w:ind w:left="3911" w:hanging="360"/>
      </w:pPr>
      <w:rPr>
        <w:rFonts w:hint="default"/>
        <w:lang w:val="en-US" w:eastAsia="en-US" w:bidi="ar-SA"/>
      </w:rPr>
    </w:lvl>
    <w:lvl w:ilvl="6" w:tplc="6F0ED9AA">
      <w:numFmt w:val="bullet"/>
      <w:lvlText w:val="•"/>
      <w:lvlJc w:val="left"/>
      <w:pPr>
        <w:ind w:left="5147" w:hanging="360"/>
      </w:pPr>
      <w:rPr>
        <w:rFonts w:hint="default"/>
        <w:lang w:val="en-US" w:eastAsia="en-US" w:bidi="ar-SA"/>
      </w:rPr>
    </w:lvl>
    <w:lvl w:ilvl="7" w:tplc="02909700">
      <w:numFmt w:val="bullet"/>
      <w:lvlText w:val="•"/>
      <w:lvlJc w:val="left"/>
      <w:pPr>
        <w:ind w:left="6383" w:hanging="360"/>
      </w:pPr>
      <w:rPr>
        <w:rFonts w:hint="default"/>
        <w:lang w:val="en-US" w:eastAsia="en-US" w:bidi="ar-SA"/>
      </w:rPr>
    </w:lvl>
    <w:lvl w:ilvl="8" w:tplc="75385282">
      <w:numFmt w:val="bullet"/>
      <w:lvlText w:val="•"/>
      <w:lvlJc w:val="left"/>
      <w:pPr>
        <w:ind w:left="7619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74FC3F55"/>
    <w:multiLevelType w:val="multilevel"/>
    <w:tmpl w:val="DCBCB9AC"/>
    <w:lvl w:ilvl="0">
      <w:start w:val="1"/>
      <w:numFmt w:val="decimal"/>
      <w:lvlText w:val="%1."/>
      <w:lvlJc w:val="left"/>
      <w:pPr>
        <w:ind w:left="377" w:hanging="226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89" w:hanging="338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2">
      <w:numFmt w:val="bullet"/>
      <w:lvlText w:val=""/>
      <w:lvlJc w:val="left"/>
      <w:pPr>
        <w:ind w:left="1085" w:hanging="26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1080" w:hanging="26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305" w:hanging="26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531" w:hanging="26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57" w:hanging="26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82" w:hanging="26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08" w:hanging="269"/>
      </w:pPr>
      <w:rPr>
        <w:rFonts w:hint="default"/>
        <w:lang w:val="en-US" w:eastAsia="en-US" w:bidi="ar-SA"/>
      </w:rPr>
    </w:lvl>
  </w:abstractNum>
  <w:abstractNum w:abstractNumId="24" w15:restartNumberingAfterBreak="0">
    <w:nsid w:val="751E5006"/>
    <w:multiLevelType w:val="hybridMultilevel"/>
    <w:tmpl w:val="9886EB06"/>
    <w:lvl w:ilvl="0" w:tplc="CA083EE8">
      <w:numFmt w:val="bullet"/>
      <w:lvlText w:val=""/>
      <w:lvlJc w:val="left"/>
      <w:pPr>
        <w:ind w:left="579" w:hanging="360"/>
      </w:pPr>
      <w:rPr>
        <w:rFonts w:hint="default"/>
        <w:w w:val="100"/>
        <w:lang w:val="en-US" w:eastAsia="en-US" w:bidi="ar-SA"/>
      </w:rPr>
    </w:lvl>
    <w:lvl w:ilvl="1" w:tplc="B7DACD68">
      <w:numFmt w:val="bullet"/>
      <w:lvlText w:val=""/>
      <w:lvlJc w:val="left"/>
      <w:pPr>
        <w:ind w:left="939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AE7C631E">
      <w:numFmt w:val="bullet"/>
      <w:lvlText w:val="•"/>
      <w:lvlJc w:val="left"/>
      <w:pPr>
        <w:ind w:left="1000" w:hanging="360"/>
      </w:pPr>
      <w:rPr>
        <w:rFonts w:hint="default"/>
        <w:lang w:val="en-US" w:eastAsia="en-US" w:bidi="ar-SA"/>
      </w:rPr>
    </w:lvl>
    <w:lvl w:ilvl="3" w:tplc="E5F0B100">
      <w:numFmt w:val="bullet"/>
      <w:lvlText w:val="•"/>
      <w:lvlJc w:val="left"/>
      <w:pPr>
        <w:ind w:left="2136" w:hanging="360"/>
      </w:pPr>
      <w:rPr>
        <w:rFonts w:hint="default"/>
        <w:lang w:val="en-US" w:eastAsia="en-US" w:bidi="ar-SA"/>
      </w:rPr>
    </w:lvl>
    <w:lvl w:ilvl="4" w:tplc="DB026052">
      <w:numFmt w:val="bullet"/>
      <w:lvlText w:val="•"/>
      <w:lvlJc w:val="left"/>
      <w:pPr>
        <w:ind w:left="3272" w:hanging="360"/>
      </w:pPr>
      <w:rPr>
        <w:rFonts w:hint="default"/>
        <w:lang w:val="en-US" w:eastAsia="en-US" w:bidi="ar-SA"/>
      </w:rPr>
    </w:lvl>
    <w:lvl w:ilvl="5" w:tplc="A8987A88">
      <w:numFmt w:val="bullet"/>
      <w:lvlText w:val="•"/>
      <w:lvlJc w:val="left"/>
      <w:pPr>
        <w:ind w:left="4409" w:hanging="360"/>
      </w:pPr>
      <w:rPr>
        <w:rFonts w:hint="default"/>
        <w:lang w:val="en-US" w:eastAsia="en-US" w:bidi="ar-SA"/>
      </w:rPr>
    </w:lvl>
    <w:lvl w:ilvl="6" w:tplc="521EE0F2">
      <w:numFmt w:val="bullet"/>
      <w:lvlText w:val="•"/>
      <w:lvlJc w:val="left"/>
      <w:pPr>
        <w:ind w:left="5545" w:hanging="360"/>
      </w:pPr>
      <w:rPr>
        <w:rFonts w:hint="default"/>
        <w:lang w:val="en-US" w:eastAsia="en-US" w:bidi="ar-SA"/>
      </w:rPr>
    </w:lvl>
    <w:lvl w:ilvl="7" w:tplc="5364A2A0">
      <w:numFmt w:val="bullet"/>
      <w:lvlText w:val="•"/>
      <w:lvlJc w:val="left"/>
      <w:pPr>
        <w:ind w:left="6682" w:hanging="360"/>
      </w:pPr>
      <w:rPr>
        <w:rFonts w:hint="default"/>
        <w:lang w:val="en-US" w:eastAsia="en-US" w:bidi="ar-SA"/>
      </w:rPr>
    </w:lvl>
    <w:lvl w:ilvl="8" w:tplc="4F8633C6">
      <w:numFmt w:val="bullet"/>
      <w:lvlText w:val="•"/>
      <w:lvlJc w:val="left"/>
      <w:pPr>
        <w:ind w:left="7818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75435190"/>
    <w:multiLevelType w:val="hybridMultilevel"/>
    <w:tmpl w:val="AD5ADB86"/>
    <w:lvl w:ilvl="0" w:tplc="460A852E">
      <w:numFmt w:val="bullet"/>
      <w:lvlText w:val=""/>
      <w:lvlJc w:val="left"/>
      <w:pPr>
        <w:ind w:left="939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CFD6EFB0">
      <w:numFmt w:val="bullet"/>
      <w:lvlText w:val="•"/>
      <w:lvlJc w:val="left"/>
      <w:pPr>
        <w:ind w:left="1855" w:hanging="360"/>
      </w:pPr>
      <w:rPr>
        <w:rFonts w:hint="default"/>
        <w:lang w:val="en-US" w:eastAsia="en-US" w:bidi="ar-SA"/>
      </w:rPr>
    </w:lvl>
    <w:lvl w:ilvl="2" w:tplc="C46E250C">
      <w:numFmt w:val="bullet"/>
      <w:lvlText w:val="•"/>
      <w:lvlJc w:val="left"/>
      <w:pPr>
        <w:ind w:left="2770" w:hanging="360"/>
      </w:pPr>
      <w:rPr>
        <w:rFonts w:hint="default"/>
        <w:lang w:val="en-US" w:eastAsia="en-US" w:bidi="ar-SA"/>
      </w:rPr>
    </w:lvl>
    <w:lvl w:ilvl="3" w:tplc="90709A7C">
      <w:numFmt w:val="bullet"/>
      <w:lvlText w:val="•"/>
      <w:lvlJc w:val="left"/>
      <w:pPr>
        <w:ind w:left="3685" w:hanging="360"/>
      </w:pPr>
      <w:rPr>
        <w:rFonts w:hint="default"/>
        <w:lang w:val="en-US" w:eastAsia="en-US" w:bidi="ar-SA"/>
      </w:rPr>
    </w:lvl>
    <w:lvl w:ilvl="4" w:tplc="FBEC4B8C">
      <w:numFmt w:val="bullet"/>
      <w:lvlText w:val="•"/>
      <w:lvlJc w:val="left"/>
      <w:pPr>
        <w:ind w:left="4600" w:hanging="360"/>
      </w:pPr>
      <w:rPr>
        <w:rFonts w:hint="default"/>
        <w:lang w:val="en-US" w:eastAsia="en-US" w:bidi="ar-SA"/>
      </w:rPr>
    </w:lvl>
    <w:lvl w:ilvl="5" w:tplc="9964134E">
      <w:numFmt w:val="bullet"/>
      <w:lvlText w:val="•"/>
      <w:lvlJc w:val="left"/>
      <w:pPr>
        <w:ind w:left="5515" w:hanging="360"/>
      </w:pPr>
      <w:rPr>
        <w:rFonts w:hint="default"/>
        <w:lang w:val="en-US" w:eastAsia="en-US" w:bidi="ar-SA"/>
      </w:rPr>
    </w:lvl>
    <w:lvl w:ilvl="6" w:tplc="1688CD46">
      <w:numFmt w:val="bullet"/>
      <w:lvlText w:val="•"/>
      <w:lvlJc w:val="left"/>
      <w:pPr>
        <w:ind w:left="6430" w:hanging="360"/>
      </w:pPr>
      <w:rPr>
        <w:rFonts w:hint="default"/>
        <w:lang w:val="en-US" w:eastAsia="en-US" w:bidi="ar-SA"/>
      </w:rPr>
    </w:lvl>
    <w:lvl w:ilvl="7" w:tplc="AEA691EC">
      <w:numFmt w:val="bullet"/>
      <w:lvlText w:val="•"/>
      <w:lvlJc w:val="left"/>
      <w:pPr>
        <w:ind w:left="7345" w:hanging="360"/>
      </w:pPr>
      <w:rPr>
        <w:rFonts w:hint="default"/>
        <w:lang w:val="en-US" w:eastAsia="en-US" w:bidi="ar-SA"/>
      </w:rPr>
    </w:lvl>
    <w:lvl w:ilvl="8" w:tplc="94FE525C">
      <w:numFmt w:val="bullet"/>
      <w:lvlText w:val="•"/>
      <w:lvlJc w:val="left"/>
      <w:pPr>
        <w:ind w:left="8260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78E71201"/>
    <w:multiLevelType w:val="multilevel"/>
    <w:tmpl w:val="085ABB7E"/>
    <w:lvl w:ilvl="0">
      <w:start w:val="1"/>
      <w:numFmt w:val="decimal"/>
      <w:lvlText w:val="%1."/>
      <w:lvlJc w:val="left"/>
      <w:pPr>
        <w:ind w:left="865" w:hanging="363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297" w:hanging="43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827" w:hanging="605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040" w:hanging="60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90" w:hanging="60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40" w:hanging="60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90" w:hanging="60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40" w:hanging="60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90" w:hanging="605"/>
      </w:pPr>
      <w:rPr>
        <w:rFonts w:hint="default"/>
        <w:lang w:val="en-US" w:eastAsia="en-US" w:bidi="ar-SA"/>
      </w:rPr>
    </w:lvl>
  </w:abstractNum>
  <w:num w:numId="1" w16cid:durableId="664480410">
    <w:abstractNumId w:val="12"/>
  </w:num>
  <w:num w:numId="2" w16cid:durableId="2010136557">
    <w:abstractNumId w:val="4"/>
  </w:num>
  <w:num w:numId="3" w16cid:durableId="608322135">
    <w:abstractNumId w:val="3"/>
  </w:num>
  <w:num w:numId="4" w16cid:durableId="1248809324">
    <w:abstractNumId w:val="2"/>
  </w:num>
  <w:num w:numId="5" w16cid:durableId="1358384419">
    <w:abstractNumId w:val="16"/>
  </w:num>
  <w:num w:numId="6" w16cid:durableId="162210808">
    <w:abstractNumId w:val="22"/>
  </w:num>
  <w:num w:numId="7" w16cid:durableId="424960682">
    <w:abstractNumId w:val="20"/>
  </w:num>
  <w:num w:numId="8" w16cid:durableId="821124511">
    <w:abstractNumId w:val="5"/>
  </w:num>
  <w:num w:numId="9" w16cid:durableId="1316685008">
    <w:abstractNumId w:val="17"/>
  </w:num>
  <w:num w:numId="10" w16cid:durableId="748768624">
    <w:abstractNumId w:val="11"/>
  </w:num>
  <w:num w:numId="11" w16cid:durableId="472479185">
    <w:abstractNumId w:val="8"/>
  </w:num>
  <w:num w:numId="12" w16cid:durableId="560947793">
    <w:abstractNumId w:val="24"/>
  </w:num>
  <w:num w:numId="13" w16cid:durableId="1294599658">
    <w:abstractNumId w:val="19"/>
  </w:num>
  <w:num w:numId="14" w16cid:durableId="1922913465">
    <w:abstractNumId w:val="9"/>
  </w:num>
  <w:num w:numId="15" w16cid:durableId="2072848359">
    <w:abstractNumId w:val="1"/>
  </w:num>
  <w:num w:numId="16" w16cid:durableId="1455949891">
    <w:abstractNumId w:val="21"/>
  </w:num>
  <w:num w:numId="17" w16cid:durableId="309139078">
    <w:abstractNumId w:val="7"/>
  </w:num>
  <w:num w:numId="18" w16cid:durableId="763258452">
    <w:abstractNumId w:val="15"/>
  </w:num>
  <w:num w:numId="19" w16cid:durableId="215555105">
    <w:abstractNumId w:val="25"/>
  </w:num>
  <w:num w:numId="20" w16cid:durableId="758987140">
    <w:abstractNumId w:val="0"/>
  </w:num>
  <w:num w:numId="21" w16cid:durableId="743995002">
    <w:abstractNumId w:val="10"/>
  </w:num>
  <w:num w:numId="22" w16cid:durableId="1217738046">
    <w:abstractNumId w:val="18"/>
  </w:num>
  <w:num w:numId="23" w16cid:durableId="1664814395">
    <w:abstractNumId w:val="14"/>
  </w:num>
  <w:num w:numId="24" w16cid:durableId="1741556972">
    <w:abstractNumId w:val="13"/>
  </w:num>
  <w:num w:numId="25" w16cid:durableId="82845571">
    <w:abstractNumId w:val="26"/>
  </w:num>
  <w:num w:numId="26" w16cid:durableId="1468007808">
    <w:abstractNumId w:val="23"/>
  </w:num>
  <w:num w:numId="27" w16cid:durableId="42762387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793"/>
    <w:rsid w:val="0000480C"/>
    <w:rsid w:val="00027A94"/>
    <w:rsid w:val="00063A66"/>
    <w:rsid w:val="000B7CC5"/>
    <w:rsid w:val="000F1676"/>
    <w:rsid w:val="001C1575"/>
    <w:rsid w:val="002D1DB6"/>
    <w:rsid w:val="002F0F79"/>
    <w:rsid w:val="00307A84"/>
    <w:rsid w:val="00383274"/>
    <w:rsid w:val="003D1C58"/>
    <w:rsid w:val="003F5029"/>
    <w:rsid w:val="00410381"/>
    <w:rsid w:val="0041166A"/>
    <w:rsid w:val="00447A7F"/>
    <w:rsid w:val="00473B22"/>
    <w:rsid w:val="00477D44"/>
    <w:rsid w:val="00490E81"/>
    <w:rsid w:val="00492CEA"/>
    <w:rsid w:val="004B4FBB"/>
    <w:rsid w:val="004C2941"/>
    <w:rsid w:val="0055622B"/>
    <w:rsid w:val="0058342C"/>
    <w:rsid w:val="005E3D79"/>
    <w:rsid w:val="005F1887"/>
    <w:rsid w:val="0062442B"/>
    <w:rsid w:val="00624EDB"/>
    <w:rsid w:val="006355E8"/>
    <w:rsid w:val="00663589"/>
    <w:rsid w:val="00691321"/>
    <w:rsid w:val="006F0E79"/>
    <w:rsid w:val="006F4272"/>
    <w:rsid w:val="007348E5"/>
    <w:rsid w:val="00770B00"/>
    <w:rsid w:val="00785B56"/>
    <w:rsid w:val="00794792"/>
    <w:rsid w:val="00794927"/>
    <w:rsid w:val="00820EF2"/>
    <w:rsid w:val="0082742D"/>
    <w:rsid w:val="00836EBE"/>
    <w:rsid w:val="00846CDF"/>
    <w:rsid w:val="0086720C"/>
    <w:rsid w:val="00882AE3"/>
    <w:rsid w:val="00902AFA"/>
    <w:rsid w:val="00914F72"/>
    <w:rsid w:val="00933BF2"/>
    <w:rsid w:val="00952A13"/>
    <w:rsid w:val="0097117D"/>
    <w:rsid w:val="00995288"/>
    <w:rsid w:val="00A2355F"/>
    <w:rsid w:val="00AE0FE0"/>
    <w:rsid w:val="00B122A8"/>
    <w:rsid w:val="00B3010F"/>
    <w:rsid w:val="00B542E9"/>
    <w:rsid w:val="00B56BD3"/>
    <w:rsid w:val="00B83793"/>
    <w:rsid w:val="00BE344F"/>
    <w:rsid w:val="00C36E7A"/>
    <w:rsid w:val="00C52A58"/>
    <w:rsid w:val="00C563E0"/>
    <w:rsid w:val="00C74099"/>
    <w:rsid w:val="00D8293D"/>
    <w:rsid w:val="00DA25E8"/>
    <w:rsid w:val="00EF152A"/>
    <w:rsid w:val="00F30C79"/>
    <w:rsid w:val="00F443DA"/>
    <w:rsid w:val="00F946E6"/>
    <w:rsid w:val="00FD566A"/>
    <w:rsid w:val="00FF2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11A0B7"/>
  <w15:docId w15:val="{84621ACE-F165-4F64-8140-80A524F34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5B56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690" w:right="1673"/>
      <w:jc w:val="center"/>
      <w:outlineLvl w:val="0"/>
    </w:pPr>
    <w:rPr>
      <w:b/>
      <w:bCs/>
      <w:sz w:val="52"/>
      <w:szCs w:val="5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219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unhideWhenUsed/>
    <w:qFormat/>
    <w:pPr>
      <w:spacing w:before="86"/>
      <w:ind w:left="1690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link w:val="Heading4Char"/>
    <w:uiPriority w:val="9"/>
    <w:unhideWhenUsed/>
    <w:qFormat/>
    <w:pPr>
      <w:ind w:left="10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46"/>
      <w:ind w:left="865" w:hanging="364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37"/>
      <w:ind w:left="1297" w:hanging="433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137"/>
      <w:ind w:left="1827" w:hanging="606"/>
    </w:pPr>
    <w:rPr>
      <w:sz w:val="24"/>
      <w:szCs w:val="24"/>
    </w:rPr>
  </w:style>
  <w:style w:type="paragraph" w:styleId="TOC4">
    <w:name w:val="toc 4"/>
    <w:basedOn w:val="Normal"/>
    <w:uiPriority w:val="1"/>
    <w:qFormat/>
    <w:pPr>
      <w:spacing w:before="141"/>
      <w:ind w:left="2048" w:hanging="606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939" w:hanging="361"/>
    </w:pPr>
  </w:style>
  <w:style w:type="paragraph" w:customStyle="1" w:styleId="TableParagraph">
    <w:name w:val="Table Paragraph"/>
    <w:basedOn w:val="Normal"/>
    <w:uiPriority w:val="1"/>
    <w:qFormat/>
    <w:pPr>
      <w:spacing w:line="275" w:lineRule="exact"/>
      <w:ind w:left="110"/>
    </w:pPr>
  </w:style>
  <w:style w:type="paragraph" w:styleId="Header">
    <w:name w:val="header"/>
    <w:basedOn w:val="Normal"/>
    <w:link w:val="HeaderChar"/>
    <w:uiPriority w:val="99"/>
    <w:unhideWhenUsed/>
    <w:rsid w:val="004C294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C294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C294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C2941"/>
    <w:rPr>
      <w:rFonts w:ascii="Times New Roman" w:eastAsia="Times New Roman" w:hAnsi="Times New Roman" w:cs="Times New Roman"/>
    </w:rPr>
  </w:style>
  <w:style w:type="paragraph" w:styleId="Title">
    <w:name w:val="Title"/>
    <w:basedOn w:val="Normal"/>
    <w:link w:val="TitleChar"/>
    <w:uiPriority w:val="10"/>
    <w:qFormat/>
    <w:rsid w:val="00794792"/>
    <w:pPr>
      <w:ind w:left="3607"/>
    </w:pPr>
    <w:rPr>
      <w:rFonts w:ascii="Arial" w:eastAsia="Arial" w:hAnsi="Arial" w:cs="Arial"/>
      <w:b/>
      <w:bC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794792"/>
    <w:rPr>
      <w:rFonts w:ascii="Arial" w:eastAsia="Arial" w:hAnsi="Arial" w:cs="Arial"/>
      <w:b/>
      <w:bCs/>
      <w:sz w:val="48"/>
      <w:szCs w:val="48"/>
    </w:rPr>
  </w:style>
  <w:style w:type="character" w:customStyle="1" w:styleId="BodyTextChar">
    <w:name w:val="Body Text Char"/>
    <w:basedOn w:val="DefaultParagraphFont"/>
    <w:link w:val="BodyText"/>
    <w:uiPriority w:val="1"/>
    <w:rsid w:val="00794792"/>
    <w:rPr>
      <w:rFonts w:ascii="Times New Roman" w:eastAsia="Times New Roman" w:hAnsi="Times New Roman" w:cs="Times New Roman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882AE3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82AE3"/>
    <w:rPr>
      <w:rFonts w:ascii="Times New Roman" w:eastAsia="Times New Roman" w:hAnsi="Times New Roman" w:cs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41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91790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71937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9352670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723512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510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6903743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98967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76106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24193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00735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816991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284547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512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32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3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7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8887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70115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5805820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571029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73766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5707012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76119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72893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44217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55031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3856852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2087618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736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eader" Target="header2.xml"/><Relationship Id="rId26" Type="http://schemas.openxmlformats.org/officeDocument/2006/relationships/footer" Target="footer7.xml"/><Relationship Id="rId39" Type="http://schemas.openxmlformats.org/officeDocument/2006/relationships/footer" Target="footer9.xml"/><Relationship Id="rId21" Type="http://schemas.openxmlformats.org/officeDocument/2006/relationships/footer" Target="footer5.xml"/><Relationship Id="rId34" Type="http://schemas.openxmlformats.org/officeDocument/2006/relationships/image" Target="media/image12.png"/><Relationship Id="rId42" Type="http://schemas.openxmlformats.org/officeDocument/2006/relationships/header" Target="header9.xml"/><Relationship Id="rId47" Type="http://schemas.openxmlformats.org/officeDocument/2006/relationships/footer" Target="footer13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9" Type="http://schemas.openxmlformats.org/officeDocument/2006/relationships/image" Target="media/image8.jpeg"/><Relationship Id="rId11" Type="http://schemas.openxmlformats.org/officeDocument/2006/relationships/image" Target="media/image4.jpeg"/><Relationship Id="rId24" Type="http://schemas.openxmlformats.org/officeDocument/2006/relationships/footer" Target="footer6.xml"/><Relationship Id="rId32" Type="http://schemas.openxmlformats.org/officeDocument/2006/relationships/image" Target="media/image11.png"/><Relationship Id="rId37" Type="http://schemas.openxmlformats.org/officeDocument/2006/relationships/image" Target="media/image14.png"/><Relationship Id="rId40" Type="http://schemas.openxmlformats.org/officeDocument/2006/relationships/header" Target="header8.xml"/><Relationship Id="rId45" Type="http://schemas.openxmlformats.org/officeDocument/2006/relationships/footer" Target="footer12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header" Target="header4.xml"/><Relationship Id="rId28" Type="http://schemas.openxmlformats.org/officeDocument/2006/relationships/footer" Target="footer8.xml"/><Relationship Id="rId36" Type="http://schemas.openxmlformats.org/officeDocument/2006/relationships/image" Target="media/image13.png"/><Relationship Id="rId49" Type="http://schemas.openxmlformats.org/officeDocument/2006/relationships/footer" Target="footer14.xml"/><Relationship Id="rId10" Type="http://schemas.openxmlformats.org/officeDocument/2006/relationships/image" Target="media/image3.jpeg"/><Relationship Id="rId19" Type="http://schemas.openxmlformats.org/officeDocument/2006/relationships/footer" Target="footer4.xml"/><Relationship Id="rId31" Type="http://schemas.openxmlformats.org/officeDocument/2006/relationships/image" Target="media/image10.png"/><Relationship Id="rId44" Type="http://schemas.openxmlformats.org/officeDocument/2006/relationships/header" Target="header10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2.xml"/><Relationship Id="rId22" Type="http://schemas.openxmlformats.org/officeDocument/2006/relationships/image" Target="media/image7.png"/><Relationship Id="rId27" Type="http://schemas.openxmlformats.org/officeDocument/2006/relationships/header" Target="header6.xml"/><Relationship Id="rId30" Type="http://schemas.openxmlformats.org/officeDocument/2006/relationships/image" Target="media/image9.png"/><Relationship Id="rId35" Type="http://schemas.openxmlformats.org/officeDocument/2006/relationships/image" Target="media/image12.jpeg"/><Relationship Id="rId43" Type="http://schemas.openxmlformats.org/officeDocument/2006/relationships/footer" Target="footer11.xml"/><Relationship Id="rId48" Type="http://schemas.openxmlformats.org/officeDocument/2006/relationships/header" Target="header12.xml"/><Relationship Id="rId8" Type="http://schemas.openxmlformats.org/officeDocument/2006/relationships/image" Target="media/image1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footer" Target="footer3.xml"/><Relationship Id="rId25" Type="http://schemas.openxmlformats.org/officeDocument/2006/relationships/header" Target="header5.xml"/><Relationship Id="rId38" Type="http://schemas.openxmlformats.org/officeDocument/2006/relationships/header" Target="header7.xml"/><Relationship Id="rId46" Type="http://schemas.openxmlformats.org/officeDocument/2006/relationships/header" Target="header11.xml"/><Relationship Id="rId20" Type="http://schemas.openxmlformats.org/officeDocument/2006/relationships/header" Target="header3.xml"/><Relationship Id="rId41" Type="http://schemas.openxmlformats.org/officeDocument/2006/relationships/footer" Target="footer10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88EA33-E4C8-4DF9-A62E-6C150CC604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42</Pages>
  <Words>3873</Words>
  <Characters>22078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Priyansh Bhavsar</cp:lastModifiedBy>
  <cp:revision>4</cp:revision>
  <cp:lastPrinted>2024-01-11T17:56:00Z</cp:lastPrinted>
  <dcterms:created xsi:type="dcterms:W3CDTF">2024-01-11T18:05:00Z</dcterms:created>
  <dcterms:modified xsi:type="dcterms:W3CDTF">2024-01-12T11:16:00Z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2022-02-15T00:00:00Z</vt:filetime>
  </property>
</Properties>
</file>